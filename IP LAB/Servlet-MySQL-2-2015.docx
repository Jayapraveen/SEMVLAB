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  <Default Extension="png" ContentType="image/pn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56"/>
          <w:szCs w:val="56"/>
        </w:rPr>
        <w:jc w:val="center"/>
        <w:spacing w:before="33"/>
        <w:ind w:left="1176" w:right="1035"/>
      </w:pPr>
      <w:r>
        <w:pict>
          <v:group style="position:absolute;margin-left:568pt;margin-top:151pt;width:0pt;height:549pt;mso-position-horizontal-relative:page;mso-position-vertical-relative:page;z-index:-1320" coordorigin="11360,3020" coordsize="0,10980">
            <v:shape style="position:absolute;left:11360;top:3020;width:0;height:10980" coordorigin="11360,3020" coordsize="0,10980" path="m11360,14000l11360,3020e" filled="f" stroked="t" strokeweight="3pt" strokecolor="#0201EF">
              <v:path arrowok="t"/>
            </v:shape>
            <w10:wrap type="none"/>
          </v:group>
        </w:pict>
      </w:r>
      <w:r>
        <w:pict>
          <v:group style="position:absolute;margin-left:23pt;margin-top:23.71pt;width:548.73pt;height:794.26pt;mso-position-horizontal-relative:page;mso-position-vertical-relative:page;z-index:-1323" coordorigin="460,474" coordsize="10975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v:shape style="position:absolute;left:480;top:3020;width:0;height:10980" coordorigin="480,3020" coordsize="0,10980" path="m480,14000l480,3020e" filled="f" stroked="t" strokeweight="2pt" strokecolor="#0201EF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F9F4F6"/>
          <w:spacing w:val="0"/>
          <w:w w:val="107"/>
          <w:sz w:val="56"/>
          <w:szCs w:val="56"/>
        </w:rPr>
        <w:t>Rajalakshmi</w:t>
      </w:r>
      <w:r>
        <w:rPr>
          <w:rFonts w:cs="Times New Roman" w:hAnsi="Times New Roman" w:eastAsia="Times New Roman" w:ascii="Times New Roman"/>
          <w:color w:val="F9F4F6"/>
          <w:spacing w:val="0"/>
          <w:w w:val="107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color w:val="F9F4F6"/>
          <w:spacing w:val="45"/>
          <w:w w:val="107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7"/>
          <w:sz w:val="56"/>
          <w:szCs w:val="56"/>
        </w:rPr>
        <w:t>Engineering</w:t>
      </w:r>
      <w:r>
        <w:rPr>
          <w:rFonts w:cs="Times New Roman" w:hAnsi="Times New Roman" w:eastAsia="Times New Roman" w:ascii="Times New Roman"/>
          <w:color w:val="F9F4F6"/>
          <w:spacing w:val="0"/>
          <w:w w:val="107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color w:val="F9F4F6"/>
          <w:spacing w:val="35"/>
          <w:w w:val="107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7"/>
          <w:sz w:val="56"/>
          <w:szCs w:val="56"/>
        </w:rPr>
        <w:t>College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56"/>
          <w:szCs w:val="5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center"/>
        <w:spacing w:before="72"/>
        <w:ind w:left="563" w:right="548"/>
      </w:pPr>
      <w:r>
        <w:rPr>
          <w:rFonts w:cs="Times New Roman" w:hAnsi="Times New Roman" w:eastAsia="Times New Roman" w:ascii="Times New Roman"/>
          <w:color w:val="F9F4F6"/>
          <w:spacing w:val="0"/>
          <w:w w:val="110"/>
          <w:sz w:val="42"/>
          <w:szCs w:val="42"/>
        </w:rPr>
        <w:t>Rajalakshmi</w:t>
      </w:r>
      <w:r>
        <w:rPr>
          <w:rFonts w:cs="Times New Roman" w:hAnsi="Times New Roman" w:eastAsia="Times New Roman" w:ascii="Times New Roman"/>
          <w:color w:val="F9F4F6"/>
          <w:spacing w:val="71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2"/>
          <w:szCs w:val="42"/>
        </w:rPr>
        <w:t>Nagar,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41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2"/>
          <w:szCs w:val="42"/>
        </w:rPr>
        <w:t>Thandalam,</w:t>
      </w:r>
      <w:r>
        <w:rPr>
          <w:rFonts w:cs="Times New Roman" w:hAnsi="Times New Roman" w:eastAsia="Times New Roman" w:ascii="Times New Roman"/>
          <w:color w:val="F9F4F6"/>
          <w:spacing w:val="100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2"/>
          <w:szCs w:val="42"/>
        </w:rPr>
        <w:t>Chennai-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15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32"/>
          <w:szCs w:val="32"/>
        </w:rPr>
        <w:t>602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32"/>
          <w:szCs w:val="32"/>
        </w:rPr>
        <w:t>   </w:t>
      </w:r>
      <w:r>
        <w:rPr>
          <w:rFonts w:cs="Times New Roman" w:hAnsi="Times New Roman" w:eastAsia="Times New Roman" w:ascii="Times New Roman"/>
          <w:color w:val="F9F4F6"/>
          <w:spacing w:val="3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32"/>
          <w:szCs w:val="32"/>
        </w:rPr>
        <w:t>105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cs="Times New Roman" w:hAnsi="Times New Roman" w:eastAsia="Times New Roman" w:ascii="Times New Roman"/>
          <w:sz w:val="46"/>
          <w:szCs w:val="46"/>
        </w:rPr>
        <w:jc w:val="center"/>
        <w:spacing w:before="75"/>
        <w:ind w:left="51" w:right="50"/>
      </w:pPr>
      <w:r>
        <w:rPr>
          <w:rFonts w:cs="Times New Roman" w:hAnsi="Times New Roman" w:eastAsia="Times New Roman" w:ascii="Times New Roman"/>
          <w:color w:val="F9F4F6"/>
          <w:spacing w:val="0"/>
          <w:w w:val="110"/>
          <w:sz w:val="46"/>
          <w:szCs w:val="46"/>
        </w:rPr>
        <w:t>Department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56"/>
          <w:w w:val="11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6"/>
          <w:szCs w:val="46"/>
        </w:rPr>
        <w:t>of</w:t>
      </w:r>
      <w:r>
        <w:rPr>
          <w:rFonts w:cs="Times New Roman" w:hAnsi="Times New Roman" w:eastAsia="Times New Roman" w:ascii="Times New Roman"/>
          <w:color w:val="F9F4F6"/>
          <w:spacing w:val="29"/>
          <w:w w:val="10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6"/>
          <w:szCs w:val="46"/>
        </w:rPr>
        <w:t>Computer</w:t>
      </w:r>
      <w:r>
        <w:rPr>
          <w:rFonts w:cs="Times New Roman" w:hAnsi="Times New Roman" w:eastAsia="Times New Roman" w:ascii="Times New Roman"/>
          <w:color w:val="F9F4F6"/>
          <w:spacing w:val="105"/>
          <w:w w:val="11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6"/>
          <w:szCs w:val="46"/>
        </w:rPr>
        <w:t>Science</w:t>
      </w:r>
      <w:r>
        <w:rPr>
          <w:rFonts w:cs="Times New Roman" w:hAnsi="Times New Roman" w:eastAsia="Times New Roman" w:ascii="Times New Roman"/>
          <w:color w:val="F9F4F6"/>
          <w:spacing w:val="19"/>
          <w:w w:val="11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6"/>
          <w:szCs w:val="46"/>
        </w:rPr>
        <w:t>and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27"/>
          <w:w w:val="10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6"/>
          <w:szCs w:val="46"/>
        </w:rPr>
        <w:t>Engineering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6"/>
          <w:szCs w:val="46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54"/>
      </w:pPr>
      <w:r>
        <w:pict>
          <v:shape type="#_x0000_t75" style="width:173.3pt;height:171.38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42"/>
          <w:szCs w:val="42"/>
        </w:rPr>
        <w:jc w:val="center"/>
        <w:ind w:left="2344" w:right="2457"/>
      </w:pPr>
      <w:r>
        <w:rPr>
          <w:rFonts w:cs="Times New Roman" w:hAnsi="Times New Roman" w:eastAsia="Times New Roman" w:ascii="Times New Roman"/>
          <w:color w:val="261164"/>
          <w:spacing w:val="0"/>
          <w:w w:val="100"/>
          <w:sz w:val="42"/>
          <w:szCs w:val="42"/>
        </w:rPr>
        <w:t>Servlet</w:t>
      </w:r>
      <w:r>
        <w:rPr>
          <w:rFonts w:cs="Times New Roman" w:hAnsi="Times New Roman" w:eastAsia="Times New Roman" w:ascii="Times New Roman"/>
          <w:color w:val="261164"/>
          <w:spacing w:val="0"/>
          <w:w w:val="100"/>
          <w:sz w:val="42"/>
          <w:szCs w:val="42"/>
        </w:rPr>
        <w:t>  </w:t>
      </w:r>
      <w:r>
        <w:rPr>
          <w:rFonts w:cs="Times New Roman" w:hAnsi="Times New Roman" w:eastAsia="Times New Roman" w:ascii="Times New Roman"/>
          <w:color w:val="261164"/>
          <w:spacing w:val="79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261164"/>
          <w:spacing w:val="0"/>
          <w:w w:val="81"/>
          <w:sz w:val="42"/>
          <w:szCs w:val="42"/>
        </w:rPr>
        <w:t>-</w:t>
      </w:r>
      <w:r>
        <w:rPr>
          <w:rFonts w:cs="Times New Roman" w:hAnsi="Times New Roman" w:eastAsia="Times New Roman" w:ascii="Times New Roman"/>
          <w:color w:val="261164"/>
          <w:spacing w:val="42"/>
          <w:w w:val="81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261164"/>
          <w:spacing w:val="0"/>
          <w:w w:val="110"/>
          <w:sz w:val="42"/>
          <w:szCs w:val="42"/>
        </w:rPr>
        <w:t>MySQL</w:t>
      </w:r>
      <w:r>
        <w:rPr>
          <w:rFonts w:cs="Times New Roman" w:hAnsi="Times New Roman" w:eastAsia="Times New Roman" w:ascii="Times New Roman"/>
          <w:color w:val="261164"/>
          <w:spacing w:val="49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261164"/>
          <w:spacing w:val="0"/>
          <w:w w:val="110"/>
          <w:sz w:val="42"/>
          <w:szCs w:val="42"/>
        </w:rPr>
        <w:t>Connectivity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2"/>
          <w:szCs w:val="42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2"/>
          <w:szCs w:val="42"/>
        </w:rPr>
        <w:jc w:val="center"/>
        <w:ind w:left="3361" w:right="3450"/>
      </w:pPr>
      <w:r>
        <w:rPr>
          <w:rFonts w:cs="Times New Roman" w:hAnsi="Times New Roman" w:eastAsia="Times New Roman" w:ascii="Times New Roman"/>
          <w:color w:val="F005D8"/>
          <w:spacing w:val="0"/>
          <w:w w:val="100"/>
          <w:sz w:val="42"/>
          <w:szCs w:val="42"/>
        </w:rPr>
        <w:t>Library</w:t>
      </w:r>
      <w:r>
        <w:rPr>
          <w:rFonts w:cs="Times New Roman" w:hAnsi="Times New Roman" w:eastAsia="Times New Roman" w:ascii="Times New Roman"/>
          <w:color w:val="F005D8"/>
          <w:spacing w:val="0"/>
          <w:w w:val="100"/>
          <w:sz w:val="42"/>
          <w:szCs w:val="42"/>
        </w:rPr>
        <w:t>   </w:t>
      </w:r>
      <w:r>
        <w:rPr>
          <w:rFonts w:cs="Times New Roman" w:hAnsi="Times New Roman" w:eastAsia="Times New Roman" w:ascii="Times New Roman"/>
          <w:color w:val="F005D8"/>
          <w:spacing w:val="20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005D8"/>
          <w:spacing w:val="0"/>
          <w:w w:val="110"/>
          <w:sz w:val="42"/>
          <w:szCs w:val="42"/>
        </w:rPr>
        <w:t>Application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2"/>
          <w:szCs w:val="42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42"/>
          <w:szCs w:val="42"/>
        </w:rPr>
        <w:jc w:val="center"/>
        <w:ind w:left="4091" w:right="4134"/>
      </w:pPr>
      <w:r>
        <w:pict>
          <v:shape type="#_x0000_t75" style="position:absolute;margin-left:255.86pt;margin-top:83.0055pt;width:90.74pt;height:167.54pt;mso-position-horizontal-relative:page;mso-position-vertical-relative:paragraph;z-index:-1322">
            <v:imagedata o:title="" r:id="rId5"/>
          </v:shape>
        </w:pict>
      </w:r>
      <w:r>
        <w:rPr>
          <w:rFonts w:cs="Times New Roman" w:hAnsi="Times New Roman" w:eastAsia="Times New Roman" w:ascii="Times New Roman"/>
          <w:color w:val="0407A0"/>
          <w:spacing w:val="0"/>
          <w:w w:val="100"/>
          <w:sz w:val="42"/>
          <w:szCs w:val="42"/>
        </w:rPr>
        <w:t>User</w:t>
      </w:r>
      <w:r>
        <w:rPr>
          <w:rFonts w:cs="Times New Roman" w:hAnsi="Times New Roman" w:eastAsia="Times New Roman" w:ascii="Times New Roman"/>
          <w:color w:val="0407A0"/>
          <w:spacing w:val="0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0407A0"/>
          <w:spacing w:val="53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0407A0"/>
          <w:spacing w:val="0"/>
          <w:w w:val="110"/>
          <w:sz w:val="42"/>
          <w:szCs w:val="42"/>
        </w:rPr>
        <w:t>Manual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2"/>
          <w:szCs w:val="4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2"/>
          <w:szCs w:val="42"/>
        </w:rPr>
        <w:jc w:val="center"/>
        <w:ind w:left="2416" w:right="2375"/>
      </w:pPr>
      <w:r>
        <w:pict>
          <v:shape type="#_x0000_t75" style="position:absolute;margin-left:472.82pt;margin-top:55.1655pt;width:84.02pt;height:153.14pt;mso-position-horizontal-relative:page;mso-position-vertical-relative:paragraph;z-index:-1321">
            <v:imagedata o:title="" r:id="rId6"/>
          </v:shape>
        </w:pict>
      </w:r>
      <w:r>
        <w:rPr>
          <w:rFonts w:cs="Times New Roman" w:hAnsi="Times New Roman" w:eastAsia="Times New Roman" w:ascii="Times New Roman"/>
          <w:color w:val="EF0542"/>
          <w:spacing w:val="0"/>
          <w:w w:val="110"/>
          <w:sz w:val="42"/>
          <w:szCs w:val="42"/>
        </w:rPr>
        <w:t>(Windows</w:t>
      </w:r>
      <w:r>
        <w:rPr>
          <w:rFonts w:cs="Times New Roman" w:hAnsi="Times New Roman" w:eastAsia="Times New Roman" w:ascii="Times New Roman"/>
          <w:color w:val="EF0542"/>
          <w:spacing w:val="110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EF0542"/>
          <w:spacing w:val="0"/>
          <w:w w:val="110"/>
          <w:sz w:val="42"/>
          <w:szCs w:val="42"/>
        </w:rPr>
        <w:t>Operating</w:t>
      </w:r>
      <w:r>
        <w:rPr>
          <w:rFonts w:cs="Times New Roman" w:hAnsi="Times New Roman" w:eastAsia="Times New Roman" w:ascii="Times New Roman"/>
          <w:color w:val="EF0542"/>
          <w:spacing w:val="0"/>
          <w:w w:val="110"/>
          <w:sz w:val="42"/>
          <w:szCs w:val="42"/>
        </w:rPr>
        <w:t>  </w:t>
      </w:r>
      <w:r>
        <w:rPr>
          <w:rFonts w:cs="Times New Roman" w:hAnsi="Times New Roman" w:eastAsia="Times New Roman" w:ascii="Times New Roman"/>
          <w:color w:val="EF0542"/>
          <w:spacing w:val="53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EF0542"/>
          <w:spacing w:val="0"/>
          <w:w w:val="110"/>
          <w:sz w:val="42"/>
          <w:szCs w:val="42"/>
        </w:rPr>
        <w:t>System)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2"/>
          <w:szCs w:val="4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56"/>
      </w:pPr>
      <w:r>
        <w:pict>
          <v:shape type="#_x0000_t75" style="width:87.86pt;height:157.94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2"/>
          <w:szCs w:val="42"/>
        </w:rPr>
        <w:jc w:val="center"/>
        <w:ind w:left="3971" w:right="3887"/>
      </w:pP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Prepared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68"/>
          <w:w w:val="110"/>
          <w:sz w:val="48"/>
          <w:szCs w:val="48"/>
        </w:rPr>
        <w:t> </w:t>
      </w:r>
      <w:r>
        <w:rPr>
          <w:rFonts w:cs="Arial" w:hAnsi="Arial" w:eastAsia="Arial" w:ascii="Arial"/>
          <w:color w:val="F9F4F6"/>
          <w:spacing w:val="0"/>
          <w:w w:val="110"/>
          <w:sz w:val="42"/>
          <w:szCs w:val="42"/>
        </w:rPr>
        <w:t>by:</w:t>
      </w:r>
      <w:r>
        <w:rPr>
          <w:rFonts w:cs="Arial" w:hAnsi="Arial" w:eastAsia="Arial" w:ascii="Arial"/>
          <w:color w:val="000000"/>
          <w:spacing w:val="0"/>
          <w:w w:val="100"/>
          <w:sz w:val="42"/>
          <w:szCs w:val="42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before="43" w:lineRule="auto" w:line="256"/>
        <w:ind w:left="1229" w:right="1234" w:firstLine="1853"/>
        <w:sectPr>
          <w:pgSz w:w="11920" w:h="16840"/>
          <w:pgMar w:top="740" w:bottom="280" w:left="480" w:right="620"/>
        </w:sectPr>
      </w:pP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B.BHUVANESWARAN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Assistant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8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Professor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36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(SS)</w:t>
      </w:r>
      <w:r>
        <w:rPr>
          <w:rFonts w:cs="Times New Roman" w:hAnsi="Times New Roman" w:eastAsia="Times New Roman" w:ascii="Times New Roman"/>
          <w:color w:val="F9F4F6"/>
          <w:spacing w:val="-62"/>
          <w:w w:val="110"/>
          <w:sz w:val="48"/>
          <w:szCs w:val="48"/>
        </w:rPr>
        <w:t> </w:t>
      </w:r>
      <w:r>
        <w:rPr>
          <w:rFonts w:cs="Arial" w:hAnsi="Arial" w:eastAsia="Arial" w:ascii="Arial"/>
          <w:i/>
          <w:color w:val="F9F4F6"/>
          <w:spacing w:val="0"/>
          <w:w w:val="100"/>
          <w:sz w:val="46"/>
          <w:szCs w:val="46"/>
        </w:rPr>
        <w:t>I</w:t>
      </w:r>
      <w:r>
        <w:rPr>
          <w:rFonts w:cs="Arial" w:hAnsi="Arial" w:eastAsia="Arial" w:ascii="Arial"/>
          <w:i/>
          <w:color w:val="F9F4F6"/>
          <w:spacing w:val="109"/>
          <w:w w:val="10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CSE</w:t>
      </w:r>
      <w:r>
        <w:rPr>
          <w:rFonts w:cs="Times New Roman" w:hAnsi="Times New Roman" w:eastAsia="Times New Roman" w:ascii="Times New Roman"/>
          <w:color w:val="F9F4F6"/>
          <w:spacing w:val="27"/>
          <w:w w:val="100"/>
          <w:sz w:val="48"/>
          <w:szCs w:val="48"/>
        </w:rPr>
        <w:t> </w:t>
      </w:r>
      <w:r>
        <w:rPr>
          <w:rFonts w:cs="Arial" w:hAnsi="Arial" w:eastAsia="Arial" w:ascii="Arial"/>
          <w:i/>
          <w:color w:val="F9F4F6"/>
          <w:spacing w:val="0"/>
          <w:w w:val="100"/>
          <w:sz w:val="46"/>
          <w:szCs w:val="46"/>
        </w:rPr>
        <w:t>I</w:t>
      </w:r>
      <w:r>
        <w:rPr>
          <w:rFonts w:cs="Arial" w:hAnsi="Arial" w:eastAsia="Arial" w:ascii="Arial"/>
          <w:i/>
          <w:color w:val="F9F4F6"/>
          <w:spacing w:val="100"/>
          <w:w w:val="10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REC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 </w:t>
      </w:r>
      <w:hyperlink r:id="rId8">
        <w:r>
          <w:rPr>
            <w:rFonts w:cs="Times New Roman" w:hAnsi="Times New Roman" w:eastAsia="Times New Roman" w:ascii="Times New Roman"/>
            <w:color w:val="F9F4F6"/>
            <w:spacing w:val="0"/>
            <w:w w:val="110"/>
            <w:sz w:val="48"/>
            <w:szCs w:val="48"/>
          </w:rPr>
          <w:t>bhuvaneswaran@rajalaltshmi.edu.in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sz w:val="48"/>
            <w:szCs w:val="48"/>
          </w:rPr>
        </w:r>
      </w:hyperlink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9"/>
        <w:ind w:left="4683" w:right="4680"/>
      </w:pPr>
      <w:r>
        <w:pict>
          <v:group style="position:absolute;margin-left:23.71pt;margin-top:23.71pt;width:548.02pt;height:794.26pt;mso-position-horizontal-relative:page;mso-position-vertical-relative:page;z-index:-1318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QUESTION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Develop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Servlets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library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considering.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120" w:right="13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given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foreign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constraints: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ACCNO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LISHER,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ITION,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 w:lineRule="auto" w:line="480"/>
        <w:ind w:left="120" w:right="6656"/>
      </w:pPr>
      <w:r>
        <w:pict>
          <v:group style="position:absolute;margin-left:34.5pt;margin-top:100.86pt;width:526.44pt;height:0pt;mso-position-horizontal-relative:page;mso-position-vertical-relative:page;z-index:-1319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MI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MNAME,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BRANCH)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(MID,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FINE_DA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AMOUNT)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underlined.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20" w:right="72"/>
        <w:sectPr>
          <w:pgSz w:w="11920" w:h="16840"/>
          <w:pgMar w:top="1380" w:bottom="280" w:left="600" w:right="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Develop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Servlet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records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above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illustrate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operation.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9" w:lineRule="exact" w:line="260"/>
        <w:ind w:left="4882" w:right="3820"/>
      </w:pPr>
      <w:r>
        <w:pict>
          <v:group style="position:absolute;margin-left:23.71pt;margin-top:23.71pt;width:548.02pt;height:794.26pt;mso-position-horizontal-relative:page;mso-position-vertical-relative:page;z-index:-1316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34.5pt;margin-top:100.86pt;width:526.44pt;height:0pt;mso-position-horizontal-relative:page;mso-position-vertical-relative:page;z-index:-1317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atabase.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 w:right="4424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database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library;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Connect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database.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 w:right="6728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use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library;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Database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changed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table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book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(accno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integer,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title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67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author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publisher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676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edition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integer,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price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integer,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primary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(accno));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(0.09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table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member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(mid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integer,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100" w:right="2841" w:firstLine="57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branch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primary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(mid));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(0.06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table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fine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(mid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integer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references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member(mid),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100" w:right="3849" w:firstLine="57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fine_date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date,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amount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integer);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(0.06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tables.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show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tables;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+-------------------+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Tables_in_library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book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   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fine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    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member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 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  <w:sectPr>
          <w:pgSz w:w="11920" w:h="16840"/>
          <w:pgMar w:top="1380" w:bottom="280" w:left="620" w:right="1680"/>
        </w:sectPr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00"/>
      </w:pPr>
      <w:r>
        <w:pict>
          <v:group style="position:absolute;margin-left:23.71pt;margin-top:23.71pt;width:548.02pt;height:794.26pt;mso-position-horizontal-relative:page;mso-position-vertical-relative:page;z-index:-1315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structure.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describe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book;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+-----------+-------------+------+-----+---------+-------+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Field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Default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Extra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+-----------+-------------+------+-----+---------+-------+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accno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NO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PRI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title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author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varchar(20)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publisher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edition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price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+-----------+-------------+------+-----+---------+-------+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6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(0.00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describe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member;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+--------+-------------+------+-----+---------+-------+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Field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Default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Extra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+--------+-------------+------+-----+---------+-------+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PRI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mname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varchar(20)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branch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+--------+-------------+------+-----+---------+-------+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describe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fine;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+-----------+---------+------+-----+---------+-------+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Field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Default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Extra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+-----------+---------+------+-----+---------+-------+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mid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fine_date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amount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+-----------+---------+------+-----+---------+-------+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(0.00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Insert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e.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 w:right="177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book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(1,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'C',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'Balagurusamy',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'Tata',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200);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75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75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75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book</w:t>
      </w:r>
      <w:r>
        <w:rPr>
          <w:rFonts w:cs="Courier New" w:hAnsi="Courier New" w:eastAsia="Courier New" w:ascii="Courier New"/>
          <w:spacing w:val="75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75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(2,</w:t>
      </w:r>
      <w:r>
        <w:rPr>
          <w:rFonts w:cs="Courier New" w:hAnsi="Courier New" w:eastAsia="Courier New" w:ascii="Courier New"/>
          <w:spacing w:val="75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'C++',</w:t>
      </w:r>
      <w:r>
        <w:rPr>
          <w:rFonts w:cs="Courier New" w:hAnsi="Courier New" w:eastAsia="Courier New" w:ascii="Courier New"/>
          <w:spacing w:val="75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'Balagurusamy',</w:t>
      </w:r>
      <w:r>
        <w:rPr>
          <w:rFonts w:cs="Courier New" w:hAnsi="Courier New" w:eastAsia="Courier New" w:ascii="Courier New"/>
          <w:spacing w:val="75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'Tata',</w:t>
      </w:r>
      <w:r>
        <w:rPr>
          <w:rFonts w:cs="Courier New" w:hAnsi="Courier New" w:eastAsia="Courier New" w:ascii="Courier New"/>
          <w:spacing w:val="75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4,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300);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 w:right="609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book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(3,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'DS',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'Weiss',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'Pearson',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250);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 w:right="177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book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(4,'Internet','Deitel','Pearson',3,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500);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book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(5,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'Java',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'Arun',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'Pearson',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3,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400);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  <w:sectPr>
          <w:pgSz w:w="11920" w:h="16840"/>
          <w:pgMar w:top="1360" w:bottom="280" w:left="620" w:right="600"/>
        </w:sectPr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85"/>
        <w:ind w:left="100" w:right="1545"/>
      </w:pPr>
      <w:r>
        <w:pict>
          <v:group style="position:absolute;margin-left:23.71pt;margin-top:23.71pt;width:548.02pt;height:794.26pt;mso-position-horizontal-relative:page;mso-position-vertical-relative:page;z-index:-1314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member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(1,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'Arun',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'BIOMED');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 w:right="1545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member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(2,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'Babu',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'BIOMED');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 w:right="1113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member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(3,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'Chithra',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'BIOMED');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 w:right="1689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fine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(1,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'2014-04-21',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100);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 w:right="1689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fine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(2,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'2014-04-21',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200);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*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book;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+-------+----------+--------------+-----------+---------+-------+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accno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title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author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publisher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edition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price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+-------+----------+--------------+-----------+---------+-------+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Balagurusamy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Tata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2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C++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Balagurusamy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Tata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4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300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Weiss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Pearson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250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4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Internet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Deitel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Pearson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500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5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Java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Arun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Pearson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400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+-------+----------+--------------+-----------+---------+-------+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5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*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member;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+-----+---------+--------+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mid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mname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branch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+-----+---------+--------+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Arun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BIOMED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Babu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BIOMED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Chithra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BIOMED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+-----+---------+--------+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*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fine;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+------+------------+--------+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fine_date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amount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+------+------------+--------+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2014-04-21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2014-04-21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+------+------------+--------+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  <w:sectPr>
          <w:pgSz w:w="11920" w:h="16840"/>
          <w:pgMar w:top="1360" w:bottom="280" w:left="620" w:right="1680"/>
        </w:sectPr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9"/>
        <w:ind w:left="3647" w:right="2562"/>
      </w:pPr>
      <w:r>
        <w:pict>
          <v:group style="position:absolute;margin-left:23.71pt;margin-top:23.71pt;width:548.02pt;height:794.26pt;mso-position-horizontal-relative:page;mso-position-vertical-relative:page;z-index:-1312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34.5pt;margin-top:100.86pt;width:526.44pt;height:0pt;mso-position-horizontal-relative:page;mso-position-vertical-relative:page;z-index:-1313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Servlet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" w:lineRule="exact" w:line="260"/>
        <w:ind w:left="3252" w:right="2168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Displaying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Individu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Book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Workspace.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Dyna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Library.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runti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Apache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Associated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e?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IndBookInfo.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Individual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"IndBookInfo"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Library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Syste</w:t>
      </w:r>
      <w:r>
        <w:rPr>
          <w:rFonts w:cs="Courier New" w:hAnsi="Courier New" w:eastAsia="Courier New" w:ascii="Courier New"/>
          <w:color w:val="000000"/>
          <w:spacing w:val="1"/>
          <w:w w:val="100"/>
          <w:position w:val="2"/>
          <w:sz w:val="24"/>
          <w:szCs w:val="24"/>
        </w:rPr>
        <w:t>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Enter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the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Acc.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No.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"accno"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"Get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  <w:sectPr>
          <w:pgSz w:w="11920" w:h="16840"/>
          <w:pgMar w:top="1380" w:bottom="280" w:left="600" w:right="168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00"/>
      </w:pPr>
      <w:r>
        <w:pict>
          <v:group style="position:absolute;margin-left:23.71pt;margin-top:23.71pt;width:548.02pt;height:794.26pt;mso-position-horizontal-relative:page;mso-position-vertical-relative:page;z-index:-1311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IndBookInfo.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Constructors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superclass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ethod:</w:t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 w:right="575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ResultSet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5" w:lineRule="exact" w:line="540"/>
        <w:ind w:left="460" w:right="7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'Connection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Connection.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00"/>
        <w:ind w:left="460"/>
      </w:pP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'PreparedState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(java.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ql)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aredState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ent.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'ResultSet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sql)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ResultSet.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ethod:</w:t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 w:right="4169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response.setContentType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"text/html"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PrintWriter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response.getWriter();</w:t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460" w:right="7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'Print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(java.io)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riter.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try...catch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ethod:</w:t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5"/>
        <w:ind w:left="46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{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}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4"/>
          <w:szCs w:val="24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e)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 w:lineRule="exact" w:line="260"/>
        <w:ind w:left="46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9"/>
        <w:ind w:left="820"/>
      </w:pPr>
      <w:r>
        <w:rPr>
          <w:rFonts w:cs="Courier New" w:hAnsi="Courier New" w:eastAsia="Courier New" w:ascii="Courier New"/>
          <w:i/>
          <w:color w:val="0000BF"/>
          <w:spacing w:val="0"/>
          <w:w w:val="100"/>
          <w:sz w:val="24"/>
          <w:szCs w:val="24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.println(e);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60"/>
        <w:sectPr>
          <w:pgSz w:w="11920" w:h="16840"/>
          <w:pgMar w:top="1360" w:bottom="280" w:left="620" w:right="1000"/>
        </w:sectPr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310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block: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both"/>
        <w:ind w:left="480" w:right="417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Class.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forName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"com.mysql.jdbc.Driver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both"/>
        <w:ind w:left="480" w:right="2444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URL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"jdbc:mysql://localhost:3306/library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both"/>
        <w:spacing w:lineRule="exact" w:line="260"/>
        <w:ind w:left="480" w:right="15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conn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DriverManager.</w:t>
      </w:r>
      <w:r>
        <w:rPr>
          <w:rFonts w:cs="Courier New" w:hAnsi="Courier New" w:eastAsia="Courier New" w:ascii="Courier New"/>
          <w:i/>
          <w:spacing w:val="0"/>
          <w:w w:val="100"/>
          <w:position w:val="2"/>
          <w:sz w:val="24"/>
          <w:szCs w:val="24"/>
        </w:rPr>
        <w:t>getConnection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(URL,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options: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480" w:right="431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'DriverManager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(java.sql)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DriverManager.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ysql-connector-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ava-5.1.29-bin.jar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Ctrl+C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copy.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ebContent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EB-INF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lib.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Ctrl+V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paste.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Continue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block: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424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*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book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accno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?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accno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"accno"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both"/>
        <w:spacing w:before="2" w:lineRule="auto" w:line="237"/>
        <w:ind w:left="480" w:right="6472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accno);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.executeQuery();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if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.next())</w:t>
      </w:r>
    </w:p>
    <w:p>
      <w:pPr>
        <w:rPr>
          <w:rFonts w:cs="Courier New" w:hAnsi="Courier New" w:eastAsia="Courier New" w:ascii="Courier New"/>
          <w:sz w:val="24"/>
          <w:szCs w:val="24"/>
        </w:rPr>
        <w:jc w:val="both"/>
        <w:spacing w:before="6" w:lineRule="exact" w:line="260"/>
        <w:ind w:left="480" w:right="9644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9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"&lt;center&gt;&lt;h3&gt;Individual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Book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Info&lt;/h3&gt;&lt;/center&gt;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"&lt;hr&gt;"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"Acc.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No.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.getInt(1));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"Title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.getString(2));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"Author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.getString(3));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"Publisher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.getString(4));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"Edition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.getInt(5));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"Price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.getInt(6));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7"/>
        <w:ind w:left="480" w:right="7912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IndBookInfo.ht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  <w:sectPr>
          <w:pgSz w:w="11920" w:h="16840"/>
          <w:pgMar w:top="1360" w:bottom="280" w:left="60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localhost.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309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Accession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splayed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IndBookInfo.ht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203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9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Individual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Book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"IndBookInfo"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Library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System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Enter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the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Acc.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No.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"accno"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"Get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IndBookInfo.java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120" w:right="5871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java.io.IOException;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java.io.PrintWriter;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java.sql.Connection;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java.sql.DriverManager;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java.sql.PreparedStatement;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java.sql.ResultSet;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4311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javax.servlet.ServletException;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javax.servlet.annotation.WebServlet;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javax.servlet.http.HttpServletRequest;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javax.servlet.http.HttpServletResponse;</w:t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/**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center"/>
        <w:ind w:left="205" w:right="431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*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Servlet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implementation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class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IndBookInfo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center"/>
        <w:ind w:left="205" w:right="9109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*/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hyperlink r:id="rId10">
        <w:r>
          <w:rPr>
            <w:rFonts w:cs="Courier New" w:hAnsi="Courier New" w:eastAsia="Courier New" w:ascii="Courier New"/>
            <w:color w:val="636363"/>
            <w:spacing w:val="0"/>
            <w:w w:val="100"/>
            <w:sz w:val="20"/>
            <w:szCs w:val="20"/>
          </w:rPr>
          <w:t>@WebServlet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  <w:t>(</w:t>
        </w:r>
        <w:r>
          <w:rPr>
            <w:rFonts w:cs="Courier New" w:hAnsi="Courier New" w:eastAsia="Courier New" w:ascii="Courier New"/>
            <w:color w:val="2A00FE"/>
            <w:spacing w:val="0"/>
            <w:w w:val="100"/>
            <w:sz w:val="20"/>
            <w:szCs w:val="20"/>
          </w:rPr>
          <w:t>"/IndBookInfo"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  <w:t>)</w:t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class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IndBookInfo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extends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HttpServlet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{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private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static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final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long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0000BF"/>
          <w:spacing w:val="0"/>
          <w:w w:val="100"/>
          <w:position w:val="1"/>
          <w:sz w:val="20"/>
          <w:szCs w:val="20"/>
        </w:rPr>
        <w:t>serialVersionUID</w:t>
      </w:r>
      <w:r>
        <w:rPr>
          <w:rFonts w:cs="Courier New" w:hAnsi="Courier New" w:eastAsia="Courier New" w:ascii="Courier New"/>
          <w:i/>
          <w:color w:val="0000BF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1L;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 w:right="5390"/>
        <w:sectPr>
          <w:pgSz w:w="11920" w:h="16840"/>
          <w:pgMar w:top="1360" w:bottom="280" w:left="600" w:right="1680"/>
        </w:sectPr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ResultSet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84"/>
        <w:ind w:left="840"/>
      </w:pPr>
      <w:r>
        <w:pict>
          <v:group style="position:absolute;margin-left:23.71pt;margin-top:23.71pt;width:548.02pt;height:794.26pt;mso-position-horizontal-relative:page;mso-position-vertical-relative:page;z-index:-1308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/**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960"/>
      </w:pPr>
      <w:r>
        <w:rPr>
          <w:rFonts w:cs="Courier New" w:hAnsi="Courier New" w:eastAsia="Courier New" w:ascii="Courier New"/>
          <w:color w:val="3F5FBE"/>
          <w:spacing w:val="0"/>
          <w:w w:val="100"/>
          <w:position w:val="2"/>
          <w:sz w:val="20"/>
          <w:szCs w:val="20"/>
        </w:rPr>
        <w:t>*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2"/>
          <w:sz w:val="20"/>
          <w:szCs w:val="20"/>
        </w:rPr>
        <w:t> </w:t>
      </w:r>
      <w:hyperlink r:id="rId11">
        <w:r>
          <w:rPr>
            <w:rFonts w:cs="Courier New" w:hAnsi="Courier New" w:eastAsia="Courier New" w:ascii="Courier New"/>
            <w:b/>
            <w:color w:val="7D9EBE"/>
            <w:spacing w:val="0"/>
            <w:w w:val="100"/>
            <w:position w:val="2"/>
            <w:sz w:val="20"/>
            <w:szCs w:val="20"/>
          </w:rPr>
          <w:t>@see</w:t>
        </w:r>
        <w:r>
          <w:rPr>
            <w:rFonts w:cs="Courier New" w:hAnsi="Courier New" w:eastAsia="Courier New" w:ascii="Courier New"/>
            <w:b/>
            <w:color w:val="7D9E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HttpServlet#doPost(HttpServletRequest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request,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HttpServletResponse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position w:val="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/>
        <w:ind w:left="84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response)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960"/>
      </w:pP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*/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protected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void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doPost(HttpServletRequest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request,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HttpServletResponse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response)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throws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ServletException,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IOException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{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 w:right="4271"/>
      </w:pP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//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sz w:val="20"/>
          <w:szCs w:val="20"/>
        </w:rPr>
        <w:t>TODO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Auto-generated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stub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response.setContentType(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"text/html"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PrintWriter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response.getWriter();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both"/>
        <w:spacing w:before="7"/>
        <w:ind w:left="2280" w:right="3554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Class.</w:t>
      </w:r>
      <w:r>
        <w:rPr>
          <w:rFonts w:cs="Courier New" w:hAnsi="Courier New" w:eastAsia="Courier New" w:ascii="Courier New"/>
          <w:i/>
          <w:spacing w:val="0"/>
          <w:w w:val="100"/>
          <w:sz w:val="20"/>
          <w:szCs w:val="20"/>
        </w:rPr>
        <w:t>forName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"com.mysql.jdbc.Driver"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both"/>
        <w:ind w:left="2280" w:right="2114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URL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"jdbc:mysql://localhost:3306/library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both"/>
        <w:spacing w:lineRule="exact" w:line="220"/>
        <w:ind w:left="2280" w:right="1394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1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DriverManager.</w:t>
      </w:r>
      <w:r>
        <w:rPr>
          <w:rFonts w:cs="Courier New" w:hAnsi="Courier New" w:eastAsia="Courier New" w:ascii="Courier New"/>
          <w:i/>
          <w:color w:val="000000"/>
          <w:spacing w:val="0"/>
          <w:w w:val="100"/>
          <w:position w:val="1"/>
          <w:sz w:val="20"/>
          <w:szCs w:val="20"/>
        </w:rPr>
        <w:t>getConnection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(URL,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 w:right="43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*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book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accno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?"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accno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"accno"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both"/>
        <w:spacing w:before="2" w:lineRule="auto" w:line="237"/>
        <w:ind w:left="2280" w:right="5471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accno);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.executeQuery();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if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.next())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both"/>
        <w:spacing w:before="5" w:lineRule="exact" w:line="220"/>
        <w:ind w:left="2280" w:right="8114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"&lt;center&gt;&lt;h3&gt;Individual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Book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Info&lt;/h3&gt;&lt;/center&gt;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"&lt;hr&gt;"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"Acc.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No.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.getInt(1));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00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"Title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.getString(2));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"Author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.getString(3));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00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"Publisher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1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.getString(4));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"Edition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.getInt(5));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"Price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.getInt(6));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00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2280" w:right="6671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0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out.println(e);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760"/>
        </w:sectPr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9"/>
        <w:ind w:left="3647" w:right="3242"/>
      </w:pPr>
      <w:r>
        <w:pict>
          <v:group style="position:absolute;margin-left:23.71pt;margin-top:23.71pt;width:548.02pt;height:794.26pt;mso-position-horizontal-relative:page;mso-position-vertical-relative:page;z-index:-1306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34.5pt;margin-top:100.86pt;width:526.44pt;height:0pt;mso-position-horizontal-relative:page;mso-position-vertical-relative:page;z-index:-1307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Servlet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"/>
        <w:ind w:left="3080" w:right="267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Displaying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Individual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Member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Individual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"IndMemberInfo"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Library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Syste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Enter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the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Member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Id.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"mid"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"Get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Constructors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superclass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ethod:</w:t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575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ResultSet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  <w:sectPr>
          <w:pgSz w:w="11920" w:h="16840"/>
          <w:pgMar w:top="1380" w:bottom="280" w:left="60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options:</w:t>
      </w:r>
    </w:p>
    <w:p>
      <w:pPr>
        <w:rPr>
          <w:sz w:val="13"/>
          <w:szCs w:val="13"/>
        </w:rPr>
        <w:jc w:val="left"/>
        <w:spacing w:before="3" w:lineRule="exact" w:line="120"/>
      </w:pPr>
      <w:r>
        <w:pict>
          <v:group style="position:absolute;margin-left:23.71pt;margin-top:23.71pt;width:548.02pt;height:794.26pt;mso-position-horizontal-relative:page;mso-position-vertical-relative:page;z-index:-1305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'Connection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Connection.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 w:right="404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'PreparedState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aredState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'ResultSet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sql)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ResultSet.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copy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doPost()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IndBookInfo.java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doPost()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berInfo.java.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480" w:right="47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'Print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(java.io)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riter.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catio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code:</w:t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824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*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mid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?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mid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"mid"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mid);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.executeQuery();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4"/>
          <w:szCs w:val="24"/>
        </w:rPr>
        <w:t>if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(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.next())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5"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9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"&lt;center&gt;&lt;h3&gt;Ind.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Info&lt;/h3&gt;&lt;/center&gt;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"&lt;hr&gt;"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Id.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.getInt(1));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"Name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.getString(2));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"Branch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.getString(3));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9"/>
        <w:ind w:left="480" w:right="8312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IndMemberInfo.ht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localhost.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  <w:sectPr>
          <w:pgSz w:w="11920" w:h="16840"/>
          <w:pgMar w:top="1580" w:bottom="280" w:left="600" w:right="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splayed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304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berInfo.h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283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2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Individual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Member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"IndMemberInfo"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Library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System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Enter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the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Member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Id.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"mid"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"Get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berInfo.java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6671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java.io.IOException;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java.io.PrintWriter;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java.sql.Connection;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java.sql.DriverManager;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java.sql.PreparedStatement;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java.sql.ResultSet;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5111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javax.servlet.ServletException;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javax.servlet.annotation.WebServlet;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javax.servlet.http.HttpServletRequest;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javax.servlet.http.HttpServletResponse;</w:t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/**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center"/>
        <w:spacing w:lineRule="exact" w:line="220"/>
        <w:ind w:left="205" w:right="4870"/>
      </w:pP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*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Servlet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implementation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class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IndMemberInfo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center"/>
        <w:ind w:left="205" w:right="9909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*/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hyperlink r:id="rId13">
        <w:r>
          <w:rPr>
            <w:rFonts w:cs="Courier New" w:hAnsi="Courier New" w:eastAsia="Courier New" w:ascii="Courier New"/>
            <w:color w:val="636363"/>
            <w:spacing w:val="0"/>
            <w:w w:val="100"/>
            <w:sz w:val="20"/>
            <w:szCs w:val="20"/>
          </w:rPr>
          <w:t>@WebServlet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  <w:t>(</w:t>
        </w:r>
        <w:r>
          <w:rPr>
            <w:rFonts w:cs="Courier New" w:hAnsi="Courier New" w:eastAsia="Courier New" w:ascii="Courier New"/>
            <w:color w:val="2A00FE"/>
            <w:spacing w:val="0"/>
            <w:w w:val="100"/>
            <w:sz w:val="20"/>
            <w:szCs w:val="20"/>
          </w:rPr>
          <w:t>"/IndMemberInfo"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  <w:t>)</w:t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class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IndMemberInfo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extends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HttpServlet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{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private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static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final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long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0000BF"/>
          <w:spacing w:val="0"/>
          <w:w w:val="100"/>
          <w:sz w:val="20"/>
          <w:szCs w:val="20"/>
        </w:rPr>
        <w:t>serialVersionUID</w:t>
      </w:r>
      <w:r>
        <w:rPr>
          <w:rFonts w:cs="Courier New" w:hAnsi="Courier New" w:eastAsia="Courier New" w:ascii="Courier New"/>
          <w:i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1L;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 w:right="619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ResultSet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/**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960"/>
      </w:pPr>
      <w:r>
        <w:rPr>
          <w:rFonts w:cs="Courier New" w:hAnsi="Courier New" w:eastAsia="Courier New" w:ascii="Courier New"/>
          <w:color w:val="3F5FBE"/>
          <w:spacing w:val="0"/>
          <w:w w:val="100"/>
          <w:position w:val="2"/>
          <w:sz w:val="20"/>
          <w:szCs w:val="20"/>
        </w:rPr>
        <w:t>*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2"/>
          <w:sz w:val="20"/>
          <w:szCs w:val="20"/>
        </w:rPr>
        <w:t> </w:t>
      </w:r>
      <w:hyperlink r:id="rId14">
        <w:r>
          <w:rPr>
            <w:rFonts w:cs="Courier New" w:hAnsi="Courier New" w:eastAsia="Courier New" w:ascii="Courier New"/>
            <w:b/>
            <w:color w:val="7D9EBE"/>
            <w:spacing w:val="0"/>
            <w:w w:val="100"/>
            <w:position w:val="2"/>
            <w:sz w:val="20"/>
            <w:szCs w:val="20"/>
          </w:rPr>
          <w:t>@see</w:t>
        </w:r>
        <w:r>
          <w:rPr>
            <w:rFonts w:cs="Courier New" w:hAnsi="Courier New" w:eastAsia="Courier New" w:ascii="Courier New"/>
            <w:b/>
            <w:color w:val="7D9E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HttpServlet#doPost(HttpServletRequest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request,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HttpServletResponse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position w:val="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/>
        <w:ind w:left="84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response)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96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*/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protected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void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doPost(HttpServletRequest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request,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HttpServletResponse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response)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throws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ServletException,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IOException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auto" w:line="242"/>
        <w:ind w:left="1560" w:right="4151"/>
        <w:sectPr>
          <w:pgSz w:w="11920" w:h="16840"/>
          <w:pgMar w:top="1360" w:bottom="280" w:left="600" w:right="880"/>
        </w:sectPr>
      </w:pP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//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sz w:val="20"/>
          <w:szCs w:val="20"/>
        </w:rPr>
        <w:t>TODO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Auto-generated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stub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response.setContentType(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"text/html"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PrintWriter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response.getWriter();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right"/>
        <w:spacing w:before="79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right"/>
        <w:spacing w:before="5"/>
        <w:ind w:right="2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{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br w:type="column"/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Class.</w:t>
      </w:r>
      <w:r>
        <w:rPr>
          <w:rFonts w:cs="Courier New" w:hAnsi="Courier New" w:eastAsia="Courier New" w:ascii="Courier New"/>
          <w:i/>
          <w:spacing w:val="0"/>
          <w:w w:val="100"/>
          <w:sz w:val="20"/>
          <w:szCs w:val="20"/>
        </w:rPr>
        <w:t>forName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"com.mysql.jdbc.Driver"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URL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"jdbc:mysql://localhost:3306/library</w:t>
      </w:r>
      <w:r>
        <w:rPr>
          <w:rFonts w:cs="Courier New" w:hAnsi="Courier New" w:eastAsia="Courier New" w:ascii="Courier New"/>
          <w:color w:val="2A00FE"/>
          <w:spacing w:val="1"/>
          <w:w w:val="100"/>
          <w:position w:val="1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DriverManager.</w:t>
      </w:r>
      <w:r>
        <w:rPr>
          <w:rFonts w:cs="Courier New" w:hAnsi="Courier New" w:eastAsia="Courier New" w:ascii="Courier New"/>
          <w:i/>
          <w:color w:val="000000"/>
          <w:spacing w:val="0"/>
          <w:w w:val="100"/>
          <w:sz w:val="20"/>
          <w:szCs w:val="20"/>
        </w:rPr>
        <w:t>getConnection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(URL,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right="7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*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mid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?"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mid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"mid"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mid);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1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1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.executeQuery();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if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(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.next())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sectPr>
          <w:pgSz w:w="11920" w:h="16840"/>
          <w:pgMar w:top="1360" w:bottom="280" w:left="600" w:right="1120"/>
          <w:cols w:num="2" w:equalWidth="off">
            <w:col w:w="1920" w:space="359"/>
            <w:col w:w="7921"/>
          </w:cols>
        </w:sectPr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3000"/>
      </w:pPr>
      <w:r>
        <w:pict>
          <v:group style="position:absolute;margin-left:23.71pt;margin-top:23.71pt;width:548.02pt;height:794.26pt;mso-position-horizontal-relative:page;mso-position-vertical-relative:page;z-index:-1303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"&lt;center&gt;&lt;h3&gt;Ind.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Info&lt;/h3&gt;&lt;/center&gt;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"&lt;hr&gt;"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00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"Member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Id.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1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.getInt(1));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"Name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.getString(2));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"Branch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.getString(3));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00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2280" w:right="6311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0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out.println(e);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type w:val="continuous"/>
          <w:pgSz w:w="11920" w:h="16840"/>
          <w:pgMar w:top="740" w:bottom="280" w:left="600" w:right="1120"/>
        </w:sectPr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9"/>
        <w:ind w:left="3647" w:right="2562"/>
      </w:pPr>
      <w:r>
        <w:pict>
          <v:group style="position:absolute;margin-left:23.71pt;margin-top:23.71pt;width:548.02pt;height:794.26pt;mso-position-horizontal-relative:page;mso-position-vertical-relative:page;z-index:-1301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34.5pt;margin-top:100.86pt;width:526.44pt;height:0pt;mso-position-horizontal-relative:page;mso-position-vertical-relative:page;z-index:-1302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Servlet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"/>
        <w:ind w:left="3292" w:right="220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Displaying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Individu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Fine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IndFineInfo.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Individual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"IndFineInfo"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Library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Syste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Enter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the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Member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Id.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"mid"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"Get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IndFineInfo.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Constructors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superclass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ethod:</w:t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5072"/>
        <w:sectPr>
          <w:pgSz w:w="11920" w:h="16840"/>
          <w:pgMar w:top="1380" w:bottom="280" w:left="600" w:right="1680"/>
        </w:sectPr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ResultSet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300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options: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'Connection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Connection.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 w:right="404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'PreparedState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aredState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'ResultSet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sql)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ResultSet.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copy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doPost()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IndBookInfo.java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doPost()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ndFineInfo.java.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480" w:right="47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'Print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(java.io)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riter.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catio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code:</w:t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 w:right="176" w:hanging="36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m.mid,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m.mname,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f.fine_date,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f.amount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m,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fine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m.mid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f.mid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and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f.mid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?</w:t>
      </w:r>
      <w:r>
        <w:rPr>
          <w:rFonts w:cs="Courier New" w:hAnsi="Courier New" w:eastAsia="Courier New" w:ascii="Courier New"/>
          <w:color w:val="2A00FE"/>
          <w:spacing w:val="2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mid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position w:val="2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"mid"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mid);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.executeQuery();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"&lt;center&gt;&lt;h3&gt;Ind.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Fine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Info&lt;/h3&gt;&lt;/center&gt;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position w:val="2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"&lt;hr&gt;"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4"/>
          <w:szCs w:val="24"/>
        </w:rPr>
        <w:t>while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(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.next())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7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Id.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.getInt(1));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"Name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.getString(2));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"Date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.getString(3));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"Amount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.getString(4));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7"/>
        <w:ind w:left="480" w:right="8312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IndFineInfo.ht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localhost.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  <w:sectPr>
          <w:pgSz w:w="11920" w:h="16840"/>
          <w:pgMar w:top="1360" w:bottom="280" w:left="600" w:right="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299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splayed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IndFineInfo.ht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283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5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Individual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Fine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"IndFineInfo"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Library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System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Enter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the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Member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Id.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"mid"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"Get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IndFineInfo.java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6671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java.io.IOException;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java.io.PrintWriter;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java.sql.Connection;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java.sql.DriverManager;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java.sql.PreparedStatement;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java.sql.ResultSet;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5111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javax.servlet.ServletException;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javax.servlet.annotation.WebServlet;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javax.servlet.http.HttpServletRequest;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javax.servlet.http.HttpServletResponse;</w:t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/**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center"/>
        <w:spacing w:lineRule="exact" w:line="220"/>
        <w:ind w:left="205" w:right="5110"/>
      </w:pP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*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Servlet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implementation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class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IndFineInfo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center"/>
        <w:ind w:left="205" w:right="9909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*/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hyperlink r:id="rId16">
        <w:r>
          <w:rPr>
            <w:rFonts w:cs="Courier New" w:hAnsi="Courier New" w:eastAsia="Courier New" w:ascii="Courier New"/>
            <w:color w:val="636363"/>
            <w:spacing w:val="0"/>
            <w:w w:val="100"/>
            <w:sz w:val="20"/>
            <w:szCs w:val="20"/>
          </w:rPr>
          <w:t>@WebServlet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  <w:t>(</w:t>
        </w:r>
        <w:r>
          <w:rPr>
            <w:rFonts w:cs="Courier New" w:hAnsi="Courier New" w:eastAsia="Courier New" w:ascii="Courier New"/>
            <w:color w:val="2A00FE"/>
            <w:spacing w:val="0"/>
            <w:w w:val="100"/>
            <w:sz w:val="20"/>
            <w:szCs w:val="20"/>
          </w:rPr>
          <w:t>"/IndFineInfo"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  <w:t>)</w:t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class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IndFineInfo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extends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HttpServlet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{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private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static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final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long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0000BF"/>
          <w:spacing w:val="0"/>
          <w:w w:val="100"/>
          <w:sz w:val="20"/>
          <w:szCs w:val="20"/>
        </w:rPr>
        <w:t>serialVersionUID</w:t>
      </w:r>
      <w:r>
        <w:rPr>
          <w:rFonts w:cs="Courier New" w:hAnsi="Courier New" w:eastAsia="Courier New" w:ascii="Courier New"/>
          <w:i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1L;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 w:right="619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ResultSet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/**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960"/>
      </w:pPr>
      <w:r>
        <w:rPr>
          <w:rFonts w:cs="Courier New" w:hAnsi="Courier New" w:eastAsia="Courier New" w:ascii="Courier New"/>
          <w:color w:val="3F5FBE"/>
          <w:spacing w:val="0"/>
          <w:w w:val="100"/>
          <w:position w:val="2"/>
          <w:sz w:val="20"/>
          <w:szCs w:val="20"/>
        </w:rPr>
        <w:t>*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2"/>
          <w:sz w:val="20"/>
          <w:szCs w:val="20"/>
        </w:rPr>
        <w:t> </w:t>
      </w:r>
      <w:hyperlink r:id="rId17">
        <w:r>
          <w:rPr>
            <w:rFonts w:cs="Courier New" w:hAnsi="Courier New" w:eastAsia="Courier New" w:ascii="Courier New"/>
            <w:b/>
            <w:color w:val="7D9EBE"/>
            <w:spacing w:val="0"/>
            <w:w w:val="100"/>
            <w:position w:val="2"/>
            <w:sz w:val="20"/>
            <w:szCs w:val="20"/>
          </w:rPr>
          <w:t>@see</w:t>
        </w:r>
        <w:r>
          <w:rPr>
            <w:rFonts w:cs="Courier New" w:hAnsi="Courier New" w:eastAsia="Courier New" w:ascii="Courier New"/>
            <w:b/>
            <w:color w:val="7D9E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HttpServlet#doPost(HttpServletRequest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request,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HttpServletResponse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position w:val="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/>
        <w:ind w:left="84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response)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96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*/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protected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void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doPost(HttpServletRequest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request,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HttpServletResponse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response)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throws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ServletException,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IOException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auto" w:line="242"/>
        <w:ind w:left="1560" w:right="4151"/>
        <w:sectPr>
          <w:pgSz w:w="11920" w:h="16840"/>
          <w:pgMar w:top="1360" w:bottom="280" w:left="600" w:right="880"/>
        </w:sectPr>
      </w:pP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//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sz w:val="20"/>
          <w:szCs w:val="20"/>
        </w:rPr>
        <w:t>TODO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Auto-generated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stub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response.setContentType(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"text/html"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PrintWriter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response.getWriter();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right"/>
        <w:spacing w:before="79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right"/>
        <w:spacing w:before="5"/>
        <w:ind w:right="2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{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br w:type="column"/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Class.</w:t>
      </w:r>
      <w:r>
        <w:rPr>
          <w:rFonts w:cs="Courier New" w:hAnsi="Courier New" w:eastAsia="Courier New" w:ascii="Courier New"/>
          <w:i/>
          <w:spacing w:val="0"/>
          <w:w w:val="100"/>
          <w:sz w:val="20"/>
          <w:szCs w:val="20"/>
        </w:rPr>
        <w:t>forName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"com.mysql.jdbc.Driver"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URL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"jdbc:mysql://localhost:3306/library</w:t>
      </w:r>
      <w:r>
        <w:rPr>
          <w:rFonts w:cs="Courier New" w:hAnsi="Courier New" w:eastAsia="Courier New" w:ascii="Courier New"/>
          <w:color w:val="2A00FE"/>
          <w:spacing w:val="1"/>
          <w:w w:val="100"/>
          <w:position w:val="1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DriverManager.</w:t>
      </w:r>
      <w:r>
        <w:rPr>
          <w:rFonts w:cs="Courier New" w:hAnsi="Courier New" w:eastAsia="Courier New" w:ascii="Courier New"/>
          <w:i/>
          <w:color w:val="000000"/>
          <w:spacing w:val="0"/>
          <w:w w:val="100"/>
          <w:sz w:val="20"/>
          <w:szCs w:val="20"/>
        </w:rPr>
        <w:t>getConnection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(URL,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right="71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m.mid,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m.mname,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f.fine_date,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f.amount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m,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fine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m.mid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f.mid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and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f.mid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?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mid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"mid"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mid);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.executeQuery();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"&lt;center&gt;&lt;h3&gt;Ind.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Fine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Info&lt;/h3&gt;&lt;/center&gt;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"&lt;hr&gt;"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while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(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.next())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" w:lineRule="exact" w:line="220"/>
        <w:sectPr>
          <w:pgSz w:w="11920" w:h="16840"/>
          <w:pgMar w:top="1360" w:bottom="280" w:left="600" w:right="880"/>
          <w:cols w:num="2" w:equalWidth="off">
            <w:col w:w="1920" w:space="359"/>
            <w:col w:w="8161"/>
          </w:cols>
        </w:sectPr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3000"/>
      </w:pPr>
      <w:r>
        <w:pict>
          <v:group style="position:absolute;margin-left:23.71pt;margin-top:23.71pt;width:548.02pt;height:794.26pt;mso-position-horizontal-relative:page;mso-position-vertical-relative:page;z-index:-1298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Id.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.getInt(1));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"Name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.getString(2));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00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"Date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1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.getString(3));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"Amount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.getString(4));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300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6"/>
        <w:ind w:left="2280" w:right="6551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"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out.println(e);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type w:val="continuous"/>
          <w:pgSz w:w="11920" w:h="16840"/>
          <w:pgMar w:top="740" w:bottom="280" w:left="600" w:right="880"/>
        </w:sectPr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9"/>
        <w:ind w:left="3647" w:right="2562"/>
      </w:pPr>
      <w:r>
        <w:pict>
          <v:group style="position:absolute;margin-left:23.71pt;margin-top:23.71pt;width:548.02pt;height:794.26pt;mso-position-horizontal-relative:page;mso-position-vertical-relative:page;z-index:-1296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34.5pt;margin-top:100.86pt;width:526.44pt;height:0pt;mso-position-horizontal-relative:page;mso-position-vertical-relative:page;z-index:-1297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Servlet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"/>
        <w:ind w:left="3896" w:right="281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Inserting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ook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BookInfoAdd.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"BookInfoAdd"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Library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Syste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2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Acc.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No.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"accno"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120" w:right="8744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Title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"title"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2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Author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"author"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20" w:right="8168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Publisher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"publisher"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120" w:right="8456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Edition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"edition"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2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Price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"price"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"Add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BookInfoAdd.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  <w:sectPr>
          <w:pgSz w:w="11920" w:h="16840"/>
          <w:pgMar w:top="1380" w:bottom="280" w:left="60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295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Constructors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superclass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ethod:</w:t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 w:right="575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7" w:lineRule="atLeast" w:line="540"/>
        <w:ind w:left="480" w:right="7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'Connection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Connection.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'PreparedState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aredState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ethod:</w:t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 w:right="4169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response.setContentType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"text/html"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PrintWriter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response.getWriter();</w:t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480" w:right="7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'Print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(java.io)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riter.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try...catch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ethod:</w:t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{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}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4"/>
          <w:szCs w:val="24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e)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7"/>
        <w:ind w:left="840"/>
      </w:pPr>
      <w:r>
        <w:rPr>
          <w:rFonts w:cs="Courier New" w:hAnsi="Courier New" w:eastAsia="Courier New" w:ascii="Courier New"/>
          <w:i/>
          <w:color w:val="0000BF"/>
          <w:spacing w:val="0"/>
          <w:w w:val="100"/>
          <w:sz w:val="24"/>
          <w:szCs w:val="24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.println(e);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block: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Class.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forName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"com.mysql.jdbc.Driver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URL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"jdbc:mysql://localhost:3306/library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conn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DriverManager.</w:t>
      </w:r>
      <w:r>
        <w:rPr>
          <w:rFonts w:cs="Courier New" w:hAnsi="Courier New" w:eastAsia="Courier New" w:ascii="Courier New"/>
          <w:i/>
          <w:spacing w:val="0"/>
          <w:w w:val="100"/>
          <w:position w:val="2"/>
          <w:sz w:val="24"/>
          <w:szCs w:val="24"/>
        </w:rPr>
        <w:t>getConnection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(URL,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480" w:right="77" w:hanging="360"/>
        <w:sectPr>
          <w:pgSz w:w="11920" w:h="16840"/>
          <w:pgMar w:top="1360" w:bottom="280" w:left="60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'DriverManager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(java.sql)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DriverManager.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294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Continue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block: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 w:right="72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"insert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book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(?,?,?,?,?,?)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accno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"accno"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 w:right="309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title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"title"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author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"author"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8"/>
        <w:ind w:left="480" w:right="223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publisher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"publisher"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edition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"edition"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price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"price"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accno);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.setString(2,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title);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5976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.setString(3,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author);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.setString(4,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publisher);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.setString(5,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edition);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.setString(6,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price);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.executeUpdate();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"&lt;center&gt;&lt;h3&gt;Book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Details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Added&lt;/h3&gt;&lt;/center&gt;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position w:val="2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BookInfoAdd.h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localhost.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Accession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author,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lisher,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edition,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inserted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BookInfoAdd.ht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279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8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Book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-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Add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"BookInfoAdd"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Library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System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92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84"/>
        <w:ind w:left="120"/>
      </w:pPr>
      <w:r>
        <w:pict>
          <v:group style="position:absolute;margin-left:23.71pt;margin-top:23.71pt;width:548.02pt;height:794.26pt;mso-position-horizontal-relative:page;mso-position-vertical-relative:page;z-index:-1293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Acc.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No.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"accno"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120" w:right="967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Title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"title"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955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Author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"author"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Publisher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"publisher"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943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Edition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0"/>
          <w:szCs w:val="20"/>
        </w:rPr>
        <w:t>"edition"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967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Price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"price"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"Add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BookInfoAdd.java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6671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java.io.IOException;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java.io.PrintWriter;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java.sql.Connection;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java.sql.DriverManager;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java.sql.PreparedStatement;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5111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javax.servlet.ServletException;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javax.servlet.annotation.WebServlet;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javax.servlet.http.HttpServletRequest;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javax.servlet.http.HttpServletResponse;</w:t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/**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4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*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Servlet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implementation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class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BookInfoAdd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center"/>
        <w:ind w:left="205" w:right="9909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*/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hyperlink r:id="rId19">
        <w:r>
          <w:rPr>
            <w:rFonts w:cs="Courier New" w:hAnsi="Courier New" w:eastAsia="Courier New" w:ascii="Courier New"/>
            <w:color w:val="636363"/>
            <w:spacing w:val="0"/>
            <w:w w:val="100"/>
            <w:sz w:val="20"/>
            <w:szCs w:val="20"/>
          </w:rPr>
          <w:t>@WebServlet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  <w:t>(</w:t>
        </w:r>
        <w:r>
          <w:rPr>
            <w:rFonts w:cs="Courier New" w:hAnsi="Courier New" w:eastAsia="Courier New" w:ascii="Courier New"/>
            <w:color w:val="2A00FE"/>
            <w:spacing w:val="0"/>
            <w:w w:val="100"/>
            <w:sz w:val="20"/>
            <w:szCs w:val="20"/>
          </w:rPr>
          <w:t>"/BookInfoAdd"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  <w:t>)</w:t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class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BookInfoAdd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extends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HttpServlet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{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private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static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final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long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0000BF"/>
          <w:spacing w:val="0"/>
          <w:w w:val="100"/>
          <w:sz w:val="20"/>
          <w:szCs w:val="20"/>
        </w:rPr>
        <w:t>serialVersionUID</w:t>
      </w:r>
      <w:r>
        <w:rPr>
          <w:rFonts w:cs="Courier New" w:hAnsi="Courier New" w:eastAsia="Courier New" w:ascii="Courier New"/>
          <w:i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1L;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 w:right="619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/**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960"/>
      </w:pPr>
      <w:r>
        <w:rPr>
          <w:rFonts w:cs="Courier New" w:hAnsi="Courier New" w:eastAsia="Courier New" w:ascii="Courier New"/>
          <w:color w:val="3F5FBE"/>
          <w:spacing w:val="0"/>
          <w:w w:val="100"/>
          <w:position w:val="2"/>
          <w:sz w:val="20"/>
          <w:szCs w:val="20"/>
        </w:rPr>
        <w:t>*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2"/>
          <w:sz w:val="20"/>
          <w:szCs w:val="20"/>
        </w:rPr>
        <w:t> </w:t>
      </w:r>
      <w:hyperlink r:id="rId20">
        <w:r>
          <w:rPr>
            <w:rFonts w:cs="Courier New" w:hAnsi="Courier New" w:eastAsia="Courier New" w:ascii="Courier New"/>
            <w:b/>
            <w:color w:val="7D9EBE"/>
            <w:spacing w:val="0"/>
            <w:w w:val="100"/>
            <w:position w:val="2"/>
            <w:sz w:val="20"/>
            <w:szCs w:val="20"/>
          </w:rPr>
          <w:t>@see</w:t>
        </w:r>
        <w:r>
          <w:rPr>
            <w:rFonts w:cs="Courier New" w:hAnsi="Courier New" w:eastAsia="Courier New" w:ascii="Courier New"/>
            <w:b/>
            <w:color w:val="7D9E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HttpServlet#doPost(HttpServletRequest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request,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HttpServletResponse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position w:val="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/>
        <w:ind w:left="84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response)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96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*/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protected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void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doPost(HttpServletRequest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request,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HttpServletResponse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response)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throws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ServletException,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IOException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{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 w:right="4151"/>
      </w:pP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//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sz w:val="20"/>
          <w:szCs w:val="20"/>
        </w:rPr>
        <w:t>TODO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Auto-generated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stub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response.setContentType(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"text/html"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PrintWriter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response.getWriter();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Class.</w:t>
      </w:r>
      <w:r>
        <w:rPr>
          <w:rFonts w:cs="Courier New" w:hAnsi="Courier New" w:eastAsia="Courier New" w:ascii="Courier New"/>
          <w:i/>
          <w:spacing w:val="0"/>
          <w:w w:val="100"/>
          <w:sz w:val="20"/>
          <w:szCs w:val="20"/>
        </w:rPr>
        <w:t>forName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"com.mysql.jdbc.Driver"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  <w:sectPr>
          <w:pgSz w:w="11920" w:h="16840"/>
          <w:pgMar w:top="1360" w:bottom="280" w:left="600" w:right="880"/>
        </w:sectPr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URL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"jdbc:mysql://localhost:3306/library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84"/>
        <w:ind w:left="2280"/>
      </w:pPr>
      <w:r>
        <w:pict>
          <v:group style="position:absolute;margin-left:23.71pt;margin-top:23.71pt;width:548.02pt;height:794.26pt;mso-position-horizontal-relative:page;mso-position-vertical-relative:page;z-index:-1292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DriverManager.</w:t>
      </w:r>
      <w:r>
        <w:rPr>
          <w:rFonts w:cs="Courier New" w:hAnsi="Courier New" w:eastAsia="Courier New" w:ascii="Courier New"/>
          <w:i/>
          <w:color w:val="000000"/>
          <w:spacing w:val="0"/>
          <w:w w:val="100"/>
          <w:sz w:val="20"/>
          <w:szCs w:val="20"/>
        </w:rPr>
        <w:t>getConnection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(URL,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 w:right="71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"insert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into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book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values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(?,?,?,?,?,?)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accno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"accno"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spacing w:val="0"/>
          <w:w w:val="100"/>
          <w:position w:val="2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0"/>
          <w:szCs w:val="20"/>
        </w:rPr>
        <w:t>title</w:t>
      </w:r>
      <w:r>
        <w:rPr>
          <w:rFonts w:cs="Courier New" w:hAnsi="Courier New" w:eastAsia="Courier New" w:ascii="Courier New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position w:val="2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0"/>
          <w:szCs w:val="20"/>
        </w:rPr>
        <w:t>"title"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author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"author"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 w:right="187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publisher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"publisher"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edition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"edition"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price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"price"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accno);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 w:right="4991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.setString(2,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title);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.setString(3,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author);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.setString(4,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publisher);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.setString(5,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edition);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.setString(6,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price);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.executeUpdate();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"&lt;center&gt;&lt;h3&gt;Book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Details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Added&lt;/h3&gt;&lt;/center&gt;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0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out.println(e);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760"/>
        </w:sectPr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9"/>
        <w:ind w:left="3688"/>
      </w:pPr>
      <w:r>
        <w:pict>
          <v:group style="position:absolute;margin-left:23.71pt;margin-top:23.71pt;width:548.02pt;height:794.26pt;mso-position-horizontal-relative:page;mso-position-vertical-relative:page;z-index:-1290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34.5pt;margin-top:100.86pt;width:526.44pt;height:0pt;mso-position-horizontal-relative:page;mso-position-vertical-relative:page;z-index:-1291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Servlet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/>
        <w:ind w:left="376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Inserting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Member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Inf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berInfoAdd.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"MemberInfoAdd"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Library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Syste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Member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Id.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4784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"mid"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Name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"mname"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Branch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"branch"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"Add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berInfoAdd.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Constructors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superclass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  <w:sectPr>
          <w:pgSz w:w="11920" w:h="16840"/>
          <w:pgMar w:top="1380" w:bottom="280" w:left="60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00"/>
      </w:pPr>
      <w:r>
        <w:pict>
          <v:group style="position:absolute;margin-left:23.71pt;margin-top:23.71pt;width:548.02pt;height:794.26pt;mso-position-horizontal-relative:page;mso-position-vertical-relative:page;z-index:-1289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ethod:</w:t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 w:right="615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4" w:lineRule="exact" w:line="540"/>
        <w:ind w:left="460" w:right="47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'Connection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Connection.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00"/>
        <w:ind w:left="460"/>
      </w:pP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'PreparedState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(java.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ql)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aredState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ent.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 w:right="74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ply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copy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available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doPost()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BookInfoAdd.java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paste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doPost()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MemberInfoAdd.java.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460" w:right="47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'Print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(java.io)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riter.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catio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code:</w:t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 w:right="68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"insert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(?,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?,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?)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mid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"mid"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 w:right="341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"mname"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branch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"branch"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mid);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60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.setString(2,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mname);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.setString(3,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branch);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60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.executeUpdate();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"&lt;center&gt;&lt;h3&gt;Member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Details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Added&lt;/h3&gt;&lt;/center&gt;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60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rInfoAdd.ht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localhost.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id.,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branch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  <w:sectPr>
          <w:pgSz w:w="11920" w:h="16840"/>
          <w:pgMar w:top="1360" w:bottom="280" w:left="620" w:right="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inserted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288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berInfoAdd.h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283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21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Member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-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Add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"MemberInfoAdd"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Library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System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Member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Id.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667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"mid"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Name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643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"mname"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Branch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0"/>
          <w:szCs w:val="20"/>
        </w:rPr>
        <w:t>"branch"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"Add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berInfoAdd.java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6671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java.io.IOException;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java.io.PrintWriter;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java.sql.Connection;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java.sql.DriverManager;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java.sql.PreparedStatement;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5111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javax.servlet.ServletException;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javax.servlet.annotation.WebServlet;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javax.servlet.http.HttpServletRequest;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javax.servlet.http.HttpServletResponse;</w:t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/**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center"/>
        <w:ind w:left="205" w:right="487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*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Servlet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implementation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class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MemberInfoAdd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center"/>
        <w:spacing w:lineRule="exact" w:line="220"/>
        <w:ind w:left="205" w:right="9909"/>
      </w:pPr>
      <w:r>
        <w:rPr>
          <w:rFonts w:cs="Courier New" w:hAnsi="Courier New" w:eastAsia="Courier New" w:ascii="Courier New"/>
          <w:color w:val="3F5FBE"/>
          <w:spacing w:val="0"/>
          <w:w w:val="100"/>
          <w:position w:val="1"/>
          <w:sz w:val="20"/>
          <w:szCs w:val="20"/>
        </w:rPr>
        <w:t>*/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hyperlink r:id="rId22">
        <w:r>
          <w:rPr>
            <w:rFonts w:cs="Courier New" w:hAnsi="Courier New" w:eastAsia="Courier New" w:ascii="Courier New"/>
            <w:color w:val="636363"/>
            <w:spacing w:val="0"/>
            <w:w w:val="100"/>
            <w:sz w:val="20"/>
            <w:szCs w:val="20"/>
          </w:rPr>
          <w:t>@WebServlet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  <w:t>(</w:t>
        </w:r>
        <w:r>
          <w:rPr>
            <w:rFonts w:cs="Courier New" w:hAnsi="Courier New" w:eastAsia="Courier New" w:ascii="Courier New"/>
            <w:color w:val="2A00FE"/>
            <w:spacing w:val="0"/>
            <w:w w:val="100"/>
            <w:sz w:val="20"/>
            <w:szCs w:val="20"/>
          </w:rPr>
          <w:t>"/MemberInfoAdd"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  <w:t>)</w:t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class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MemberInfoAdd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extends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HttpServlet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{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private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static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final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long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0000BF"/>
          <w:spacing w:val="0"/>
          <w:w w:val="100"/>
          <w:sz w:val="20"/>
          <w:szCs w:val="20"/>
        </w:rPr>
        <w:t>serialVersionUID</w:t>
      </w:r>
      <w:r>
        <w:rPr>
          <w:rFonts w:cs="Courier New" w:hAnsi="Courier New" w:eastAsia="Courier New" w:ascii="Courier New"/>
          <w:i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1L;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 w:right="619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/**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960"/>
      </w:pPr>
      <w:r>
        <w:rPr>
          <w:rFonts w:cs="Courier New" w:hAnsi="Courier New" w:eastAsia="Courier New" w:ascii="Courier New"/>
          <w:color w:val="3F5FBE"/>
          <w:spacing w:val="0"/>
          <w:w w:val="100"/>
          <w:position w:val="2"/>
          <w:sz w:val="20"/>
          <w:szCs w:val="20"/>
        </w:rPr>
        <w:t>*</w:t>
      </w:r>
      <w:r>
        <w:rPr>
          <w:rFonts w:cs="Courier New" w:hAnsi="Courier New" w:eastAsia="Courier New" w:ascii="Courier New"/>
          <w:color w:val="3F5FBE"/>
          <w:spacing w:val="0"/>
          <w:w w:val="100"/>
          <w:position w:val="2"/>
          <w:sz w:val="20"/>
          <w:szCs w:val="20"/>
        </w:rPr>
        <w:t> </w:t>
      </w:r>
      <w:hyperlink r:id="rId23">
        <w:r>
          <w:rPr>
            <w:rFonts w:cs="Courier New" w:hAnsi="Courier New" w:eastAsia="Courier New" w:ascii="Courier New"/>
            <w:b/>
            <w:color w:val="7D9EBE"/>
            <w:spacing w:val="0"/>
            <w:w w:val="100"/>
            <w:position w:val="2"/>
            <w:sz w:val="20"/>
            <w:szCs w:val="20"/>
          </w:rPr>
          <w:t>@see</w:t>
        </w:r>
        <w:r>
          <w:rPr>
            <w:rFonts w:cs="Courier New" w:hAnsi="Courier New" w:eastAsia="Courier New" w:ascii="Courier New"/>
            <w:b/>
            <w:color w:val="7D9E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HttpServlet#doPost(HttpServletRequest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request,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3F5FBE"/>
            <w:spacing w:val="0"/>
            <w:w w:val="100"/>
            <w:position w:val="2"/>
            <w:sz w:val="20"/>
            <w:szCs w:val="20"/>
          </w:rPr>
          <w:t>HttpServletResponse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position w:val="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"/>
        <w:ind w:left="84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response)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960"/>
      </w:pPr>
      <w:r>
        <w:rPr>
          <w:rFonts w:cs="Courier New" w:hAnsi="Courier New" w:eastAsia="Courier New" w:ascii="Courier New"/>
          <w:color w:val="3F5FBE"/>
          <w:spacing w:val="0"/>
          <w:w w:val="100"/>
          <w:sz w:val="20"/>
          <w:szCs w:val="20"/>
        </w:rPr>
        <w:t>*/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protected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void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doPost(HttpServletRequest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request,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HttpServletResponse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response)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throws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ServletException,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IOException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{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 w:right="4151"/>
        <w:sectPr>
          <w:pgSz w:w="11920" w:h="16840"/>
          <w:pgMar w:top="1360" w:bottom="280" w:left="600" w:right="880"/>
        </w:sectPr>
      </w:pP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//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sz w:val="20"/>
          <w:szCs w:val="20"/>
        </w:rPr>
        <w:t>TODO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Auto-generated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stub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response.setContentType(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"text/html"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PrintWriter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response.getWriter();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right"/>
        <w:spacing w:before="79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right"/>
        <w:spacing w:before="5"/>
        <w:ind w:right="2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{</w:t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right"/>
        <w:spacing w:lineRule="exact" w:line="220"/>
        <w:ind w:right="2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br w:type="column"/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Class.</w:t>
      </w:r>
      <w:r>
        <w:rPr>
          <w:rFonts w:cs="Courier New" w:hAnsi="Courier New" w:eastAsia="Courier New" w:ascii="Courier New"/>
          <w:i/>
          <w:spacing w:val="0"/>
          <w:w w:val="100"/>
          <w:sz w:val="20"/>
          <w:szCs w:val="20"/>
        </w:rPr>
        <w:t>forName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"com.mysql.jdbc.Driver"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URL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"jdbc:mysql://localhost:3306/library</w:t>
      </w:r>
      <w:r>
        <w:rPr>
          <w:rFonts w:cs="Courier New" w:hAnsi="Courier New" w:eastAsia="Courier New" w:ascii="Courier New"/>
          <w:color w:val="2A00FE"/>
          <w:spacing w:val="1"/>
          <w:w w:val="100"/>
          <w:position w:val="1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DriverManager.</w:t>
      </w:r>
      <w:r>
        <w:rPr>
          <w:rFonts w:cs="Courier New" w:hAnsi="Courier New" w:eastAsia="Courier New" w:ascii="Courier New"/>
          <w:i/>
          <w:color w:val="000000"/>
          <w:spacing w:val="0"/>
          <w:w w:val="100"/>
          <w:sz w:val="20"/>
          <w:szCs w:val="20"/>
        </w:rPr>
        <w:t>getConnection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(URL,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right="7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"insert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into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values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(?,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?,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?)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mid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"mid"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right="235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mname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"mname"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branch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"branch"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mid);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right="5111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.setString(2,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mname);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.setString(3,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branch);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.executeUpdate();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</w:pPr>
      <w:r>
        <w:rPr>
          <w:rFonts w:cs="Courier New" w:hAnsi="Courier New" w:eastAsia="Courier New" w:ascii="Courier New"/>
          <w:spacing w:val="0"/>
          <w:w w:val="100"/>
          <w:position w:val="2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0"/>
          <w:szCs w:val="20"/>
        </w:rPr>
        <w:t>"&lt;center&gt;&lt;h3&gt;Member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0"/>
          <w:szCs w:val="20"/>
        </w:rPr>
        <w:t>Details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0"/>
          <w:szCs w:val="20"/>
        </w:rPr>
        <w:t>Added&lt;/h3&gt;&lt;/center&gt;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position w:val="2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ectPr>
          <w:pgSz w:w="11920" w:h="16840"/>
          <w:pgMar w:top="1360" w:bottom="280" w:left="600" w:right="1000"/>
          <w:cols w:num="2" w:equalWidth="off">
            <w:col w:w="1920" w:space="359"/>
            <w:col w:w="8041"/>
          </w:cols>
        </w:sectPr>
      </w:pPr>
      <w:r>
        <w:rPr>
          <w:rFonts w:cs="Courier New" w:hAnsi="Courier New" w:eastAsia="Courier New" w:ascii="Courier New"/>
          <w:color w:val="0000BF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1560"/>
      </w:pPr>
      <w:r>
        <w:pict>
          <v:group style="position:absolute;margin-left:23.71pt;margin-top:23.71pt;width:548.02pt;height:794.26pt;mso-position-horizontal-relative:page;mso-position-vertical-relative:page;z-index:-1287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"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out.println(e);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120"/>
        <w:sectPr>
          <w:type w:val="continuous"/>
          <w:pgSz w:w="11920" w:h="16840"/>
          <w:pgMar w:top="740" w:bottom="280" w:left="600" w:right="1000"/>
        </w:sectPr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7.97999pt;margin-top:7.49968pt;width:576pt;height:827.28pt;mso-position-horizontal-relative:page;mso-position-vertical-relative:page;z-index:-1286" coordorigin="160,150" coordsize="11520,16546">
            <v:shape type="#_x0000_t75" style="position:absolute;left:160;top:150;width:11520;height:16546">
              <v:imagedata o:title="" r:id="rId24"/>
            </v:shape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sectPr>
      <w:pgSz w:w="11920" w:h="16840"/>
      <w:pgMar w:top="1580" w:bottom="280" w:left="1680" w:right="168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hyperlink" Target="mailto:bhuvaneswaran@rajalaltshmi.edu.in" TargetMode="External"/><Relationship Id="rId9" Type="http://schemas.openxmlformats.org/officeDocument/2006/relationships/hyperlink" Target="http://www.w3.org/TR/html4/loose.dtd" TargetMode="External"/><Relationship Id="rId10" Type="http://schemas.openxmlformats.org/officeDocument/2006/relationships/hyperlink" Target="mailto:@WebServlet" TargetMode="External"/><Relationship Id="rId11" Type="http://schemas.openxmlformats.org/officeDocument/2006/relationships/hyperlink" Target="mailto:@see" TargetMode="External"/><Relationship Id="rId12" Type="http://schemas.openxmlformats.org/officeDocument/2006/relationships/hyperlink" Target="http://www.w3.org/TR/html4/loose.dtd" TargetMode="External"/><Relationship Id="rId13" Type="http://schemas.openxmlformats.org/officeDocument/2006/relationships/hyperlink" Target="mailto:@WebServlet" TargetMode="External"/><Relationship Id="rId14" Type="http://schemas.openxmlformats.org/officeDocument/2006/relationships/hyperlink" Target="mailto:@see" TargetMode="External"/><Relationship Id="rId15" Type="http://schemas.openxmlformats.org/officeDocument/2006/relationships/hyperlink" Target="http://www.w3.org/TR/html4/loose.dtd" TargetMode="External"/><Relationship Id="rId16" Type="http://schemas.openxmlformats.org/officeDocument/2006/relationships/hyperlink" Target="mailto:@WebServlet" TargetMode="External"/><Relationship Id="rId17" Type="http://schemas.openxmlformats.org/officeDocument/2006/relationships/hyperlink" Target="mailto:@see" TargetMode="External"/><Relationship Id="rId18" Type="http://schemas.openxmlformats.org/officeDocument/2006/relationships/hyperlink" Target="http://www.w3.org/TR/html4/loose.dtd" TargetMode="External"/><Relationship Id="rId19" Type="http://schemas.openxmlformats.org/officeDocument/2006/relationships/hyperlink" Target="mailto:@WebServlet" TargetMode="External"/><Relationship Id="rId20" Type="http://schemas.openxmlformats.org/officeDocument/2006/relationships/hyperlink" Target="mailto:@see" TargetMode="External"/><Relationship Id="rId21" Type="http://schemas.openxmlformats.org/officeDocument/2006/relationships/hyperlink" Target="http://www.w3.org/TR/html4/loose.dtd" TargetMode="External"/><Relationship Id="rId22" Type="http://schemas.openxmlformats.org/officeDocument/2006/relationships/hyperlink" Target="mailto:@WebServlet" TargetMode="External"/><Relationship Id="rId23" Type="http://schemas.openxmlformats.org/officeDocument/2006/relationships/hyperlink" Target="mailto:@see" TargetMode="External"/><Relationship Id="rId24" Type="http://schemas.openxmlformats.org/officeDocument/2006/relationships/image" Target="media/image5.pn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