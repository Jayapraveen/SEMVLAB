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jpg" ContentType="image/jpg"/>
  <Default Extension="png" ContentType="image/png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56"/>
          <w:szCs w:val="56"/>
        </w:rPr>
        <w:jc w:val="center"/>
        <w:spacing w:before="33"/>
        <w:ind w:left="1176" w:right="1035"/>
      </w:pPr>
      <w:r>
        <w:pict>
          <v:group style="position:absolute;margin-left:568pt;margin-top:151pt;width:0pt;height:549pt;mso-position-horizontal-relative:page;mso-position-vertical-relative:page;z-index:-1148" coordorigin="11360,3020" coordsize="0,10980">
            <v:shape style="position:absolute;left:11360;top:3020;width:0;height:10980" coordorigin="11360,3020" coordsize="0,10980" path="m11360,14000l11360,3020e" filled="f" stroked="t" strokeweight="3pt" strokecolor="#0201EF">
              <v:path arrowok="t"/>
            </v:shape>
            <w10:wrap type="none"/>
          </v:group>
        </w:pict>
      </w:r>
      <w:r>
        <w:pict>
          <v:group style="position:absolute;margin-left:23pt;margin-top:23.71pt;width:548.73pt;height:794.26pt;mso-position-horizontal-relative:page;mso-position-vertical-relative:page;z-index:-1151" coordorigin="460,474" coordsize="10975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v:shape style="position:absolute;left:480;top:3020;width:0;height:10980" coordorigin="480,3020" coordsize="0,10980" path="m480,14000l480,3020e" filled="f" stroked="t" strokeweight="2pt" strokecolor="#0201EF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Rajalakshmi</w: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45"/>
          <w:w w:val="107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Engineering</w: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35"/>
          <w:w w:val="107"/>
          <w:sz w:val="56"/>
          <w:szCs w:val="5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7"/>
          <w:sz w:val="56"/>
          <w:szCs w:val="56"/>
        </w:rPr>
        <w:t>College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56"/>
          <w:szCs w:val="56"/>
        </w:rPr>
      </w:r>
    </w:p>
    <w:p>
      <w:pPr>
        <w:rPr>
          <w:rFonts w:cs="Times New Roman" w:hAnsi="Times New Roman" w:eastAsia="Times New Roman" w:ascii="Times New Roman"/>
          <w:sz w:val="32"/>
          <w:szCs w:val="32"/>
        </w:rPr>
        <w:jc w:val="center"/>
        <w:spacing w:before="72"/>
        <w:ind w:left="563" w:right="548"/>
      </w:pPr>
      <w:r>
        <w:rPr>
          <w:rFonts w:cs="Times New Roman" w:hAnsi="Times New Roman" w:eastAsia="Times New Roman" w:ascii="Times New Roman"/>
          <w:color w:val="F9F4F6"/>
          <w:spacing w:val="0"/>
          <w:w w:val="110"/>
          <w:sz w:val="42"/>
          <w:szCs w:val="42"/>
        </w:rPr>
        <w:t>Rajalakshmi</w:t>
      </w:r>
      <w:r>
        <w:rPr>
          <w:rFonts w:cs="Times New Roman" w:hAnsi="Times New Roman" w:eastAsia="Times New Roman" w:ascii="Times New Roman"/>
          <w:color w:val="F9F4F6"/>
          <w:spacing w:val="71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2"/>
          <w:szCs w:val="42"/>
        </w:rPr>
        <w:t>Nagar,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41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2"/>
          <w:szCs w:val="42"/>
        </w:rPr>
        <w:t>Thandalam,</w:t>
      </w:r>
      <w:r>
        <w:rPr>
          <w:rFonts w:cs="Times New Roman" w:hAnsi="Times New Roman" w:eastAsia="Times New Roman" w:ascii="Times New Roman"/>
          <w:color w:val="F9F4F6"/>
          <w:spacing w:val="10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2"/>
          <w:szCs w:val="42"/>
        </w:rPr>
        <w:t>Chennai-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15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32"/>
          <w:szCs w:val="32"/>
        </w:rPr>
        <w:t>602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32"/>
          <w:szCs w:val="32"/>
        </w:rPr>
        <w:t>   </w:t>
      </w:r>
      <w:r>
        <w:rPr>
          <w:rFonts w:cs="Times New Roman" w:hAnsi="Times New Roman" w:eastAsia="Times New Roman" w:ascii="Times New Roman"/>
          <w:color w:val="F9F4F6"/>
          <w:spacing w:val="35"/>
          <w:w w:val="100"/>
          <w:sz w:val="32"/>
          <w:szCs w:val="32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32"/>
          <w:szCs w:val="32"/>
        </w:rPr>
        <w:t>105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32"/>
          <w:szCs w:val="32"/>
        </w:rPr>
      </w:r>
    </w:p>
    <w:p>
      <w:pPr>
        <w:rPr>
          <w:rFonts w:cs="Times New Roman" w:hAnsi="Times New Roman" w:eastAsia="Times New Roman" w:ascii="Times New Roman"/>
          <w:sz w:val="46"/>
          <w:szCs w:val="46"/>
        </w:rPr>
        <w:jc w:val="center"/>
        <w:spacing w:before="75"/>
        <w:ind w:left="51" w:right="50"/>
      </w:pP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Department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56"/>
          <w:w w:val="11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6"/>
          <w:szCs w:val="46"/>
        </w:rPr>
        <w:t>of</w:t>
      </w:r>
      <w:r>
        <w:rPr>
          <w:rFonts w:cs="Times New Roman" w:hAnsi="Times New Roman" w:eastAsia="Times New Roman" w:ascii="Times New Roman"/>
          <w:color w:val="F9F4F6"/>
          <w:spacing w:val="29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Computer</w:t>
      </w:r>
      <w:r>
        <w:rPr>
          <w:rFonts w:cs="Times New Roman" w:hAnsi="Times New Roman" w:eastAsia="Times New Roman" w:ascii="Times New Roman"/>
          <w:color w:val="F9F4F6"/>
          <w:spacing w:val="105"/>
          <w:w w:val="11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Science</w:t>
      </w:r>
      <w:r>
        <w:rPr>
          <w:rFonts w:cs="Times New Roman" w:hAnsi="Times New Roman" w:eastAsia="Times New Roman" w:ascii="Times New Roman"/>
          <w:color w:val="F9F4F6"/>
          <w:spacing w:val="19"/>
          <w:w w:val="11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6"/>
          <w:szCs w:val="46"/>
        </w:rPr>
        <w:t>and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27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6"/>
          <w:szCs w:val="46"/>
        </w:rPr>
        <w:t>Engineering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6"/>
          <w:szCs w:val="46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754"/>
      </w:pPr>
      <w:r>
        <w:pict>
          <v:shape type="#_x0000_t75" style="width:173.3pt;height:171.38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9"/>
          <w:szCs w:val="19"/>
        </w:rPr>
        <w:jc w:val="left"/>
        <w:spacing w:before="2"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42"/>
          <w:szCs w:val="42"/>
        </w:rPr>
        <w:jc w:val="center"/>
        <w:spacing w:lineRule="auto" w:line="388"/>
        <w:ind w:left="2738" w:right="2871"/>
      </w:pPr>
      <w:r>
        <w:pict>
          <v:shape type="#_x0000_t75" style="position:absolute;margin-left:255.86pt;margin-top:161.245pt;width:90.74pt;height:167.54pt;mso-position-horizontal-relative:page;mso-position-vertical-relative:paragraph;z-index:-1150">
            <v:imagedata o:title="" r:id="rId5"/>
          </v:shape>
        </w:pict>
      </w:r>
      <w:r>
        <w:rPr>
          <w:rFonts w:cs="Times New Roman" w:hAnsi="Times New Roman" w:eastAsia="Times New Roman" w:ascii="Times New Roman"/>
          <w:color w:val="261164"/>
          <w:spacing w:val="0"/>
          <w:w w:val="100"/>
          <w:sz w:val="42"/>
          <w:szCs w:val="42"/>
        </w:rPr>
        <w:t>JSP</w:t>
      </w:r>
      <w:r>
        <w:rPr>
          <w:rFonts w:cs="Times New Roman" w:hAnsi="Times New Roman" w:eastAsia="Times New Roman" w:ascii="Times New Roman"/>
          <w:color w:val="261164"/>
          <w:spacing w:val="71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261164"/>
          <w:spacing w:val="0"/>
          <w:w w:val="100"/>
          <w:sz w:val="42"/>
          <w:szCs w:val="42"/>
        </w:rPr>
        <w:t>-</w:t>
      </w:r>
      <w:r>
        <w:rPr>
          <w:rFonts w:cs="Times New Roman" w:hAnsi="Times New Roman" w:eastAsia="Times New Roman" w:ascii="Times New Roman"/>
          <w:color w:val="261164"/>
          <w:spacing w:val="5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261164"/>
          <w:spacing w:val="0"/>
          <w:w w:val="110"/>
          <w:sz w:val="42"/>
          <w:szCs w:val="42"/>
        </w:rPr>
        <w:t>MySQL</w:t>
      </w:r>
      <w:r>
        <w:rPr>
          <w:rFonts w:cs="Times New Roman" w:hAnsi="Times New Roman" w:eastAsia="Times New Roman" w:ascii="Times New Roman"/>
          <w:color w:val="261164"/>
          <w:spacing w:val="49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261164"/>
          <w:spacing w:val="0"/>
          <w:w w:val="110"/>
          <w:sz w:val="42"/>
          <w:szCs w:val="42"/>
        </w:rPr>
        <w:t>Connectivity</w:t>
      </w:r>
      <w:r>
        <w:rPr>
          <w:rFonts w:cs="Times New Roman" w:hAnsi="Times New Roman" w:eastAsia="Times New Roman" w:ascii="Times New Roman"/>
          <w:color w:val="261164"/>
          <w:spacing w:val="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005D8"/>
          <w:spacing w:val="0"/>
          <w:w w:val="100"/>
          <w:sz w:val="42"/>
          <w:szCs w:val="42"/>
        </w:rPr>
        <w:t>Library</w:t>
      </w:r>
      <w:r>
        <w:rPr>
          <w:rFonts w:cs="Times New Roman" w:hAnsi="Times New Roman" w:eastAsia="Times New Roman" w:ascii="Times New Roman"/>
          <w:color w:val="F005D8"/>
          <w:spacing w:val="0"/>
          <w:w w:val="100"/>
          <w:sz w:val="42"/>
          <w:szCs w:val="42"/>
        </w:rPr>
        <w:t>   </w:t>
      </w:r>
      <w:r>
        <w:rPr>
          <w:rFonts w:cs="Times New Roman" w:hAnsi="Times New Roman" w:eastAsia="Times New Roman" w:ascii="Times New Roman"/>
          <w:color w:val="F005D8"/>
          <w:spacing w:val="20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F005D8"/>
          <w:spacing w:val="0"/>
          <w:w w:val="110"/>
          <w:sz w:val="42"/>
          <w:szCs w:val="42"/>
        </w:rPr>
        <w:t>Application</w:t>
      </w:r>
      <w:r>
        <w:rPr>
          <w:rFonts w:cs="Times New Roman" w:hAnsi="Times New Roman" w:eastAsia="Times New Roman" w:ascii="Times New Roman"/>
          <w:color w:val="F005D8"/>
          <w:spacing w:val="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0407A0"/>
          <w:spacing w:val="0"/>
          <w:w w:val="110"/>
          <w:sz w:val="42"/>
          <w:szCs w:val="42"/>
        </w:rPr>
        <w:t>User</w:t>
      </w:r>
      <w:r>
        <w:rPr>
          <w:rFonts w:cs="Times New Roman" w:hAnsi="Times New Roman" w:eastAsia="Times New Roman" w:ascii="Times New Roman"/>
          <w:color w:val="0407A0"/>
          <w:spacing w:val="0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0407A0"/>
          <w:spacing w:val="-26"/>
          <w:w w:val="10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0407A0"/>
          <w:spacing w:val="0"/>
          <w:w w:val="110"/>
          <w:sz w:val="42"/>
          <w:szCs w:val="42"/>
        </w:rPr>
        <w:t>Manual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2"/>
          <w:szCs w:val="42"/>
        </w:rPr>
      </w:r>
    </w:p>
    <w:p>
      <w:pPr>
        <w:rPr>
          <w:rFonts w:cs="Times New Roman" w:hAnsi="Times New Roman" w:eastAsia="Times New Roman" w:ascii="Times New Roman"/>
          <w:sz w:val="42"/>
          <w:szCs w:val="42"/>
        </w:rPr>
        <w:jc w:val="center"/>
        <w:spacing w:before="16"/>
        <w:ind w:left="2416" w:right="2375"/>
      </w:pPr>
      <w:r>
        <w:pict>
          <v:shape type="#_x0000_t75" style="position:absolute;margin-left:472.82pt;margin-top:55.9655pt;width:84.02pt;height:153.14pt;mso-position-horizontal-relative:page;mso-position-vertical-relative:paragraph;z-index:-1149">
            <v:imagedata o:title="" r:id="rId6"/>
          </v:shape>
        </w:pict>
      </w:r>
      <w:r>
        <w:rPr>
          <w:rFonts w:cs="Times New Roman" w:hAnsi="Times New Roman" w:eastAsia="Times New Roman" w:ascii="Times New Roman"/>
          <w:color w:val="EF0542"/>
          <w:spacing w:val="0"/>
          <w:w w:val="110"/>
          <w:sz w:val="42"/>
          <w:szCs w:val="42"/>
        </w:rPr>
        <w:t>(Windows</w:t>
      </w:r>
      <w:r>
        <w:rPr>
          <w:rFonts w:cs="Times New Roman" w:hAnsi="Times New Roman" w:eastAsia="Times New Roman" w:ascii="Times New Roman"/>
          <w:color w:val="EF0542"/>
          <w:spacing w:val="110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EF0542"/>
          <w:spacing w:val="0"/>
          <w:w w:val="110"/>
          <w:sz w:val="42"/>
          <w:szCs w:val="42"/>
        </w:rPr>
        <w:t>Operating</w:t>
      </w:r>
      <w:r>
        <w:rPr>
          <w:rFonts w:cs="Times New Roman" w:hAnsi="Times New Roman" w:eastAsia="Times New Roman" w:ascii="Times New Roman"/>
          <w:color w:val="EF0542"/>
          <w:spacing w:val="0"/>
          <w:w w:val="110"/>
          <w:sz w:val="42"/>
          <w:szCs w:val="42"/>
        </w:rPr>
        <w:t>  </w:t>
      </w:r>
      <w:r>
        <w:rPr>
          <w:rFonts w:cs="Times New Roman" w:hAnsi="Times New Roman" w:eastAsia="Times New Roman" w:ascii="Times New Roman"/>
          <w:color w:val="EF0542"/>
          <w:spacing w:val="53"/>
          <w:w w:val="110"/>
          <w:sz w:val="42"/>
          <w:szCs w:val="42"/>
        </w:rPr>
        <w:t> </w:t>
      </w:r>
      <w:r>
        <w:rPr>
          <w:rFonts w:cs="Times New Roman" w:hAnsi="Times New Roman" w:eastAsia="Times New Roman" w:ascii="Times New Roman"/>
          <w:color w:val="EF0542"/>
          <w:spacing w:val="0"/>
          <w:w w:val="110"/>
          <w:sz w:val="42"/>
          <w:szCs w:val="42"/>
        </w:rPr>
        <w:t>System)</w:t>
      </w:r>
      <w:r>
        <w:rPr>
          <w:rFonts w:cs="Times New Roman" w:hAnsi="Times New Roman" w:eastAsia="Times New Roman" w:ascii="Times New Roman"/>
          <w:color w:val="000000"/>
          <w:spacing w:val="0"/>
          <w:w w:val="100"/>
          <w:sz w:val="42"/>
          <w:szCs w:val="4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356"/>
      </w:pPr>
      <w:r>
        <w:pict>
          <v:shape type="#_x0000_t75" style="width:87.86pt;height:157.94pt">
            <v:imagedata o:title="" r:id="rId7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Arial" w:hAnsi="Arial" w:eastAsia="Arial" w:ascii="Arial"/>
          <w:sz w:val="42"/>
          <w:szCs w:val="42"/>
        </w:rPr>
        <w:jc w:val="center"/>
        <w:ind w:left="3971" w:right="3887"/>
      </w:pP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Prepared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68"/>
          <w:w w:val="110"/>
          <w:sz w:val="48"/>
          <w:szCs w:val="48"/>
        </w:rPr>
        <w:t> </w:t>
      </w:r>
      <w:r>
        <w:rPr>
          <w:rFonts w:cs="Arial" w:hAnsi="Arial" w:eastAsia="Arial" w:ascii="Arial"/>
          <w:color w:val="F9F4F6"/>
          <w:spacing w:val="0"/>
          <w:w w:val="110"/>
          <w:sz w:val="42"/>
          <w:szCs w:val="42"/>
        </w:rPr>
        <w:t>by:</w:t>
      </w:r>
      <w:r>
        <w:rPr>
          <w:rFonts w:cs="Arial" w:hAnsi="Arial" w:eastAsia="Arial" w:ascii="Arial"/>
          <w:color w:val="000000"/>
          <w:spacing w:val="0"/>
          <w:w w:val="100"/>
          <w:sz w:val="42"/>
          <w:szCs w:val="42"/>
        </w:rPr>
      </w:r>
    </w:p>
    <w:p>
      <w:pPr>
        <w:rPr>
          <w:rFonts w:cs="Times New Roman" w:hAnsi="Times New Roman" w:eastAsia="Times New Roman" w:ascii="Times New Roman"/>
          <w:sz w:val="48"/>
          <w:szCs w:val="48"/>
        </w:rPr>
        <w:jc w:val="left"/>
        <w:spacing w:before="43" w:lineRule="auto" w:line="256"/>
        <w:ind w:left="1229" w:right="1234" w:firstLine="1853"/>
        <w:sectPr>
          <w:pgSz w:w="11920" w:h="16840"/>
          <w:pgMar w:top="740" w:bottom="280" w:left="480" w:right="620"/>
        </w:sectPr>
      </w:pP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B.BHUVANESWARAN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Assistant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8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Professor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36"/>
          <w:w w:val="110"/>
          <w:sz w:val="48"/>
          <w:szCs w:val="48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10"/>
          <w:sz w:val="48"/>
          <w:szCs w:val="48"/>
        </w:rPr>
        <w:t>(SS)</w:t>
      </w:r>
      <w:r>
        <w:rPr>
          <w:rFonts w:cs="Times New Roman" w:hAnsi="Times New Roman" w:eastAsia="Times New Roman" w:ascii="Times New Roman"/>
          <w:color w:val="F9F4F6"/>
          <w:spacing w:val="-62"/>
          <w:w w:val="110"/>
          <w:sz w:val="48"/>
          <w:szCs w:val="48"/>
        </w:rPr>
        <w:t> </w:t>
      </w:r>
      <w:r>
        <w:rPr>
          <w:rFonts w:cs="Arial" w:hAnsi="Arial" w:eastAsia="Arial" w:ascii="Arial"/>
          <w:i/>
          <w:color w:val="F9F4F6"/>
          <w:spacing w:val="0"/>
          <w:w w:val="100"/>
          <w:sz w:val="46"/>
          <w:szCs w:val="46"/>
        </w:rPr>
        <w:t>I</w:t>
      </w:r>
      <w:r>
        <w:rPr>
          <w:rFonts w:cs="Arial" w:hAnsi="Arial" w:eastAsia="Arial" w:ascii="Arial"/>
          <w:i/>
          <w:color w:val="F9F4F6"/>
          <w:spacing w:val="109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CSE</w:t>
      </w:r>
      <w:r>
        <w:rPr>
          <w:rFonts w:cs="Times New Roman" w:hAnsi="Times New Roman" w:eastAsia="Times New Roman" w:ascii="Times New Roman"/>
          <w:color w:val="F9F4F6"/>
          <w:spacing w:val="27"/>
          <w:w w:val="100"/>
          <w:sz w:val="48"/>
          <w:szCs w:val="48"/>
        </w:rPr>
        <w:t> </w:t>
      </w:r>
      <w:r>
        <w:rPr>
          <w:rFonts w:cs="Arial" w:hAnsi="Arial" w:eastAsia="Arial" w:ascii="Arial"/>
          <w:i/>
          <w:color w:val="F9F4F6"/>
          <w:spacing w:val="0"/>
          <w:w w:val="100"/>
          <w:sz w:val="46"/>
          <w:szCs w:val="46"/>
        </w:rPr>
        <w:t>I</w:t>
      </w:r>
      <w:r>
        <w:rPr>
          <w:rFonts w:cs="Arial" w:hAnsi="Arial" w:eastAsia="Arial" w:ascii="Arial"/>
          <w:i/>
          <w:color w:val="F9F4F6"/>
          <w:spacing w:val="100"/>
          <w:w w:val="100"/>
          <w:sz w:val="46"/>
          <w:szCs w:val="46"/>
        </w:rPr>
        <w:t> 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REC</w:t>
      </w:r>
      <w:r>
        <w:rPr>
          <w:rFonts w:cs="Times New Roman" w:hAnsi="Times New Roman" w:eastAsia="Times New Roman" w:ascii="Times New Roman"/>
          <w:color w:val="F9F4F6"/>
          <w:spacing w:val="0"/>
          <w:w w:val="100"/>
          <w:sz w:val="48"/>
          <w:szCs w:val="48"/>
        </w:rPr>
        <w:t> </w:t>
      </w:r>
      <w:hyperlink r:id="rId8">
        <w:r>
          <w:rPr>
            <w:rFonts w:cs="Times New Roman" w:hAnsi="Times New Roman" w:eastAsia="Times New Roman" w:ascii="Times New Roman"/>
            <w:color w:val="F9F4F6"/>
            <w:spacing w:val="0"/>
            <w:w w:val="110"/>
            <w:sz w:val="48"/>
            <w:szCs w:val="48"/>
          </w:rPr>
          <w:t>bhuvaneswaran@rajalaltshmi.edu.in</w:t>
        </w:r>
        <w:r>
          <w:rPr>
            <w:rFonts w:cs="Times New Roman" w:hAnsi="Times New Roman" w:eastAsia="Times New Roman" w:ascii="Times New Roman"/>
            <w:color w:val="000000"/>
            <w:spacing w:val="0"/>
            <w:w w:val="100"/>
            <w:sz w:val="48"/>
            <w:szCs w:val="48"/>
          </w:rPr>
        </w:r>
      </w:hyperlink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/>
        <w:ind w:left="4683" w:right="4680"/>
      </w:pPr>
      <w:r>
        <w:pict>
          <v:group style="position:absolute;margin-left:23.71pt;margin-top:23.71pt;width:548.02pt;height:794.26pt;mso-position-horizontal-relative:page;mso-position-vertical-relative:page;z-index:-1146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QUESTION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10" w:lineRule="exact" w:line="160"/>
      </w:pPr>
      <w:r>
        <w:rPr>
          <w:sz w:val="17"/>
          <w:szCs w:val="17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 w:right="74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Library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Manage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spacing w:val="27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JSP.</w:t>
      </w:r>
      <w:r>
        <w:rPr>
          <w:rFonts w:cs="Times New Roman" w:hAnsi="Times New Roman" w:eastAsia="Times New Roman" w:ascii="Times New Roman"/>
          <w:spacing w:val="3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cookies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part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2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perform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appropriate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validations.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Docu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function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require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considering.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80"/>
        <w:ind w:left="120" w:right="1371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relations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given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below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enfor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foreign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constraints: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ACCNO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HOR,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LISHER,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 w:lineRule="auto" w:line="480"/>
        <w:ind w:left="120" w:right="6656"/>
      </w:pPr>
      <w:r>
        <w:pict>
          <v:group style="position:absolute;margin-left:34.5pt;margin-top:100.86pt;width:526.44pt;height:0pt;mso-position-horizontal-relative:page;mso-position-vertical-relative:page;z-index:-1147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MEMBER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  <w:u w:val="single" w:color="000000"/>
        </w:rPr>
        <w:t>MI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  <w:u w:val="single" w:color="000000"/>
        </w:rPr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MNAME,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BRANCH)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(MID,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FINE_DA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AMOUNT)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keys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underlined.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0"/>
        <w:ind w:left="120" w:right="72"/>
        <w:sectPr>
          <w:pgSz w:w="11920" w:h="16840"/>
          <w:pgMar w:top="1380" w:bottom="280" w:left="600" w:right="60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Develop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application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49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list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records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4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above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relations</w:t>
      </w:r>
      <w:r>
        <w:rPr>
          <w:rFonts w:cs="Times New Roman" w:hAnsi="Times New Roman" w:eastAsia="Times New Roman" w:ascii="Times New Roman"/>
          <w:spacing w:val="5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illu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join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query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update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operation.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 w:lineRule="exact" w:line="260"/>
        <w:ind w:left="4882" w:right="3820"/>
      </w:pPr>
      <w:r>
        <w:pict>
          <v:group style="position:absolute;margin-left:23.71pt;margin-top:23.71pt;width:548.02pt;height:794.26pt;mso-position-horizontal-relative:page;mso-position-vertical-relative:page;z-index:-1144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145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15"/>
          <w:szCs w:val="15"/>
        </w:rPr>
        <w:jc w:val="left"/>
        <w:spacing w:before="6" w:lineRule="exact" w:line="140"/>
      </w:pPr>
      <w:r>
        <w:rPr>
          <w:sz w:val="15"/>
          <w:szCs w:val="15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atabase.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4424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database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library;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8"/>
          <w:szCs w:val="28"/>
        </w:rPr>
        <w:jc w:val="left"/>
        <w:spacing w:before="2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Connect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</w:p>
    <w:p>
      <w:pPr>
        <w:rPr>
          <w:sz w:val="26"/>
          <w:szCs w:val="26"/>
        </w:rPr>
        <w:jc w:val="left"/>
        <w:spacing w:before="7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6728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use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library;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Database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changed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es: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(accno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title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6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author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publisher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676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edition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integer,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price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integer,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primary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(accno));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(0.09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(mid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100" w:right="2841" w:firstLine="5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branch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primary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(mid));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(0.06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create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fine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(mid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references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member(mid),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100" w:right="3849" w:firstLine="5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-&gt;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fine_date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date,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amount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integer);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(0.06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tables.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show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tables;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Tables_in_library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  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fine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   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+-------------------+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  <w:sectPr>
          <w:pgSz w:w="11920" w:h="16840"/>
          <w:pgMar w:top="1380" w:bottom="280" w:left="620" w:right="1680"/>
        </w:sectPr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00"/>
      </w:pPr>
      <w:r>
        <w:pict>
          <v:group style="position:absolute;margin-left:23.71pt;margin-top:23.71pt;width:548.02pt;height:794.26pt;mso-position-horizontal-relative:page;mso-position-vertical-relative:page;z-index:-1143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structure.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describe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book;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+-----------+-------------+------+-----+---------+-------+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Field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Default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Extra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+-----------+-------------+------+-----+---------+-------+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accno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NO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PRI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title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author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publisher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edition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price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+-----------+-------------+------+-----+---------+-------+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6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describe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member;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+--------+-------------+------+-----+---------+-------+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Field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Default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Extra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+--------+-------------+------+-----+---------+-------+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mname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branch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varchar(20)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+--------+-------------+------+-----+---------+-------+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describe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fine;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+-----------+---------+------+-----+---------+-------+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Field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Key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Default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Extra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+-----------+---------+------+-----+---------+-------+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mid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fine_date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date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amount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int(11)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YES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+-----------+---------+------+-----+---------+-------+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4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Insert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rows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e.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177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(1,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'C',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'Balagurusamy',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'Tata',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(2,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'C++',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'Balagurusamy',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'Tata',</w:t>
      </w:r>
      <w:r>
        <w:rPr>
          <w:rFonts w:cs="Courier New" w:hAnsi="Courier New" w:eastAsia="Courier New" w:ascii="Courier New"/>
          <w:spacing w:val="75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4,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300);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sec)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609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'DS',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'Weiss',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'Pearson',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250);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177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(4,'Internet','Deitel','Pearson',3,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500);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book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(5,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'Java',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'Arun',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'Pearson',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3,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400);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  <w:sectPr>
          <w:pgSz w:w="11920" w:h="16840"/>
          <w:pgMar w:top="1360" w:bottom="280" w:left="620" w:right="600"/>
        </w:sectPr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85"/>
        <w:ind w:left="100" w:right="1545"/>
      </w:pPr>
      <w:r>
        <w:pict>
          <v:group style="position:absolute;margin-left:23.71pt;margin-top:23.71pt;width:548.02pt;height:794.26pt;mso-position-horizontal-relative:page;mso-position-vertical-relative:page;z-index:-1142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(1,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'Arun',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'BIOMED');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1545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(2,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'Babu',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'BIOMED');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8"/>
          <w:szCs w:val="28"/>
        </w:rPr>
        <w:jc w:val="left"/>
        <w:spacing w:before="9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1113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(3,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'Chithra',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'BIOMED');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1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 w:right="1689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fine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(1,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'2014-04-21',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100);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 w:right="1689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insert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fine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(2,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'2014-04-21',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200);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Query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OK,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affected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8"/>
          <w:szCs w:val="28"/>
        </w:rPr>
        <w:jc w:val="left"/>
        <w:spacing w:before="1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0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Display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records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table.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book;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+-------+----------+--------------+-----------+---------+-------+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accno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title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author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publisher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edition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price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+-------+----------+--------------+-----------+---------+-------+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Balagurusamy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Tata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C++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Balagurusamy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Tata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4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300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Weiss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Pearson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250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4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Internet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Deitel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Pearson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500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5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Java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Arun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Pearson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400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+-------+----------+--------------+-----------+---------+-------+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5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member;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+-----+---------+--------+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mid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mname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branch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+-----+---------+--------+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Arun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BIOMED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Babu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BIOMED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Chithra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BIOMED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+-----+---------+--------+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3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sz w:val="26"/>
          <w:szCs w:val="26"/>
        </w:rPr>
        <w:jc w:val="left"/>
        <w:spacing w:before="12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mysql&gt;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select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fine;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+------+------------+--------+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fine_date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amount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+------+------------+--------+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2014-04-21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100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2014-04-21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 </w:t>
      </w:r>
      <w:r>
        <w:rPr>
          <w:rFonts w:cs="Courier New" w:hAnsi="Courier New" w:eastAsia="Courier New" w:ascii="Courier New"/>
          <w:spacing w:val="144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|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10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+------+------------+--------+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00"/>
        <w:sectPr>
          <w:pgSz w:w="11920" w:h="16840"/>
          <w:pgMar w:top="1360" w:bottom="280" w:left="620" w:right="1680"/>
        </w:sectPr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2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rows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in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(0.00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sec)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3847"/>
      </w:pPr>
      <w:r>
        <w:pict>
          <v:group style="position:absolute;margin-left:23.71pt;margin-top:23.71pt;width:548.02pt;height:794.26pt;mso-position-horizontal-relative:page;mso-position-vertical-relative:page;z-index:-1140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141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 w:lineRule="exact" w:line="260"/>
        <w:ind w:left="3853"/>
      </w:pP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Displaying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Book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position w:val="-1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1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Eclip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Workspace.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ile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Other.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Dyna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under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Web.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LMS.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Choose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Target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runti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Apache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Yes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Associated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Pers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ecti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e?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"BookInfo.jsp"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Syste</w:t>
      </w:r>
      <w:r>
        <w:rPr>
          <w:rFonts w:cs="Courier New" w:hAnsi="Courier New" w:eastAsia="Courier New" w:ascii="Courier New"/>
          <w:color w:val="000000"/>
          <w:spacing w:val="1"/>
          <w:w w:val="100"/>
          <w:position w:val="2"/>
          <w:sz w:val="24"/>
          <w:szCs w:val="24"/>
        </w:rPr>
        <w:t>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Enter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the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Acc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No.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"accno"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  <w:sectPr>
          <w:pgSz w:w="11920" w:h="16840"/>
          <w:pgMar w:top="1380" w:bottom="280" w:left="600" w:right="168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139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port=“java.sql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*”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directive.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4"/>
          <w:szCs w:val="24"/>
        </w:rPr>
        <w:t>&lt;%@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page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language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"java"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contentType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charset=ISO-8859-1"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696"/>
      </w:pP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pageEncoding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"ISO-8859-1"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import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"java.sql.*"</w:t>
      </w:r>
      <w:r>
        <w:rPr>
          <w:rFonts w:cs="Courier New" w:hAnsi="Courier New" w:eastAsia="Courier New" w:ascii="Courier New"/>
          <w:color w:val="BF5E3F"/>
          <w:spacing w:val="0"/>
          <w:w w:val="100"/>
          <w:position w:val="2"/>
          <w:sz w:val="24"/>
          <w:szCs w:val="24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26.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4"/>
          <w:szCs w:val="24"/>
        </w:rPr>
        <w:t>&lt;%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Connection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840" w:right="511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PreparedStatement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8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4"/>
          <w:szCs w:val="24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..catch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%&gt;:</w:t>
      </w:r>
    </w:p>
    <w:p>
      <w:pPr>
        <w:rPr>
          <w:sz w:val="22"/>
          <w:szCs w:val="22"/>
        </w:rPr>
        <w:jc w:val="left"/>
        <w:spacing w:before="8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{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e)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840"/>
      </w:pP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4"/>
          <w:szCs w:val="24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.println(e);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"com.mysql.jdbc.Driver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"jdbc:mysql://localhost:3306/library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DriverManager.</w:t>
      </w:r>
      <w:r>
        <w:rPr>
          <w:rFonts w:cs="Courier New" w:hAnsi="Courier New" w:eastAsia="Courier New" w:ascii="Courier New"/>
          <w:i/>
          <w:spacing w:val="0"/>
          <w:w w:val="100"/>
          <w:position w:val="2"/>
          <w:sz w:val="24"/>
          <w:szCs w:val="24"/>
        </w:rPr>
        <w:t>getConnection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(URL,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ysql-connector-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j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ava-5.1.29-bin.jar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hard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Ctrl+C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copy.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Explorer.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ebContent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EB-INF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lib.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  <w:sectPr>
          <w:pgSz w:w="11920" w:h="16840"/>
          <w:pgMar w:top="1360" w:bottom="280" w:left="600" w:right="12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Press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Ctrl+V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paste.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138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Continue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64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conn.prepareStatement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accno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accno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"accno"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ps.setString(1,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accno);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ps.executeQuery();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(rs.next())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"&lt;center&gt;&lt;h3&gt;Book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"Acc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No.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rs.getInt(1));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"Title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rs.getString(2));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"Author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rs.getString(3));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"Publisher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rs.getString(4));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"Edition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rs.getInt(5));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"price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rs.getInt(6));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9"/>
        <w:ind w:left="480" w:right="755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rs.close();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ps.close();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conn.close();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BookInfo.h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splayed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 w:right="235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9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5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System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  <w:sectPr>
          <w:pgSz w:w="11920" w:h="16840"/>
          <w:pgMar w:top="1360" w:bottom="280" w:left="600" w:right="136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84"/>
        <w:ind w:left="120"/>
      </w:pPr>
      <w:r>
        <w:pict>
          <v:group style="position:absolute;margin-left:23.71pt;margin-top:23.71pt;width:548.02pt;height:794.26pt;mso-position-horizontal-relative:page;mso-position-vertical-relative:page;z-index:-1137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"BookInfo.jsp"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System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Enter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the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  <w:u w:val="single" w:color="000000"/>
        </w:rPr>
        <w:t>Acc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No.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"accno"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before="19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BookInfo.jsp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&lt;%@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page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language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00"/>
      </w:pP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pageEncoding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"ISO-8859-1"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"java.sql.*"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0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0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Book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&lt;%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840" w:right="539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4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both"/>
        <w:spacing w:before="7"/>
        <w:ind w:left="1560" w:right="3354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Class.forName(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both"/>
        <w:ind w:left="1560" w:right="1914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"jdbc:mysql://localhost:3306/library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both"/>
        <w:ind w:left="1560" w:right="1194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DriverManager.getConnection(URL,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1560" w:right="23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*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book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accno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accno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"accno"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both"/>
        <w:spacing w:before="2" w:lineRule="auto" w:line="237"/>
        <w:ind w:left="1560" w:right="527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ps.setString(1,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accno);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ps.executeQuery();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(rs.next())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both"/>
        <w:spacing w:before="5" w:lineRule="exact" w:line="220"/>
        <w:ind w:left="1560" w:right="7914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6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"&lt;center&gt;&lt;h3&gt;Book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"Acc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No.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rs.getInt(1));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"Title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rs.getString(2));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"Author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rs.getString(3));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"Publisher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rs.getString(4));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"Edition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rs.getInt(5));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"price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rs.getInt(6));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6"/>
        <w:ind w:left="1560" w:right="647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rs.close();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ps.close();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  <w:sectPr>
          <w:pgSz w:w="11920" w:h="16840"/>
          <w:pgMar w:top="1360" w:bottom="280" w:left="600" w:right="1680"/>
        </w:sectPr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9"/>
        <w:ind w:left="840"/>
      </w:pPr>
      <w:r>
        <w:pict>
          <v:group style="position:absolute;margin-left:23.71pt;margin-top:23.71pt;width:548.02pt;height:794.26pt;mso-position-horizontal-relative:page;mso-position-vertical-relative:page;z-index:-1136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68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/>
        <w:ind w:left="3807" w:right="3043"/>
      </w:pPr>
      <w:r>
        <w:pict>
          <v:group style="position:absolute;margin-left:23.71pt;margin-top:23.71pt;width:548.02pt;height:794.26pt;mso-position-horizontal-relative:page;mso-position-vertical-relative:page;z-index:-1134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135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"/>
        <w:ind w:left="3642" w:right="2879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Displaying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Member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formation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"MemberInfo.jsp"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Syste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Enter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the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Member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"mid"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entire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berInfo.jsp.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catio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64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*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"mid"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mid);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.executeQuery();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(</w:t>
      </w: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5"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9"/>
        <w:ind w:left="840"/>
        <w:sectPr>
          <w:pgSz w:w="11920" w:h="16840"/>
          <w:pgMar w:top="1380" w:bottom="280" w:left="600" w:right="1360"/>
        </w:sectPr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"&lt;center&gt;&lt;h3&gt;Member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85"/>
        <w:ind w:left="840"/>
      </w:pPr>
      <w:r>
        <w:pict>
          <v:group style="position:absolute;margin-left:23.71pt;margin-top:23.71pt;width:548.02pt;height:794.26pt;mso-position-horizontal-relative:page;mso-position-vertical-relative:page;z-index:-1133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.getInt(1));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.getString(2));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"Branch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.getString(3));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9"/>
        <w:ind w:left="480" w:right="7232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splayed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0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1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Member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"MemberInfo.jsp"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System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Enter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the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Member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Id.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"mid"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68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132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u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berInfo.jsp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&lt;%@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page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language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00"/>
      </w:pP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pageEncoding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"ISO-8859-1"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"java.sql.*"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120" w:right="20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2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Book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&lt;%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840" w:right="539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Class.forName(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"jdbc:mysql://localhost:3306/library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DriverManager.getConnection(URL,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 w:right="23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*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mid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"mid"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ps.setString(1,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mid);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ps.executeQuery();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if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(rs.next())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rs.getInt(1));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rs.getString(2));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"Branch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rs.getString(3));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0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 w:right="647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rs.close();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ps.close();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6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68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/>
        <w:ind w:left="3807" w:right="3343"/>
      </w:pPr>
      <w:r>
        <w:pict>
          <v:group style="position:absolute;margin-left:23.71pt;margin-top:23.71pt;width:548.02pt;height:794.26pt;mso-position-horizontal-relative:page;mso-position-vertical-relative:page;z-index:-1130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131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"/>
        <w:ind w:left="3856" w:right="3393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Displaying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Fine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FineInfo.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"FineInfo.jsp"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Syste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Enter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the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Member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"mid"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FineInfo.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entire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FineInfo.jsp.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catio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76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conn.prepareStatement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m.mid,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m.mname,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f.fine_date,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f.amount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fine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m.mid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f.mid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and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f.mid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</w:t>
      </w:r>
      <w:r>
        <w:rPr>
          <w:rFonts w:cs="Courier New" w:hAnsi="Courier New" w:eastAsia="Courier New" w:ascii="Courier New"/>
          <w:color w:val="2A00FE"/>
          <w:spacing w:val="2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mid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"mid"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ps.setString(1,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mid);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rs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ps.executeQuery();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"&lt;center&gt;&lt;h3&gt;Ind.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Fine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2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  <w:sectPr>
          <w:pgSz w:w="11920" w:h="16840"/>
          <w:pgMar w:top="1380" w:bottom="280" w:left="600" w:right="1060"/>
        </w:sectPr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9"/>
        <w:ind w:left="480"/>
      </w:pPr>
      <w:r>
        <w:pict>
          <v:group style="position:absolute;margin-left:23.71pt;margin-top:23.71pt;width:548.02pt;height:794.26pt;mso-position-horizontal-relative:page;mso-position-vertical-relative:page;z-index:-1129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while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(rs.next())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rs.getInt(1));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rs.getString(2));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"Date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rs.getString(3));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"Amount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rs.getString(4));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7"/>
        <w:ind w:left="480" w:right="7232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rs.close();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ps.close();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conn.close();</w:t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FineInfo.ht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G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splayed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FineInfo.ht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 w:right="20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3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5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Fine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"FineInfo.jsp"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System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Enter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the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Member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Id.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"mid"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"Get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68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128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FineInfo.jsp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&lt;%@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page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language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00"/>
      </w:pP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pageEncoding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"ISO-8859-1"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"java.sql.*"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120" w:right="271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4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Fine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&lt;%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840" w:right="607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ResultSet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Class.forName(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"jdbc:mysql://localhost:3306/library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DriverManager.getConnection(URL,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 w:right="7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"select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m.mid,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m.mname,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f.fine_date,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f.amount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from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m,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fine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where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m.mid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f.mid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and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f.mid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?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mid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"mid"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ps.setString(1,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mid);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rs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ps.executeQuery();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"&lt;center&gt;&lt;h3&gt;Ind.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Fine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Info&lt;/h3&gt;&lt;/center&gt;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"&lt;hr&gt;"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0"/>
          <w:szCs w:val="20"/>
        </w:rPr>
        <w:t>while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0"/>
          <w:szCs w:val="20"/>
        </w:rPr>
        <w:t>(rs.next())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{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"Member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Id.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rs.getInt(1));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"Name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rs.getString(2));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"Date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rs.getString(3));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228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"Amount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:"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+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rs.getString(4));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228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"&lt;br&gt;"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 w:right="715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rs.close();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ps.close();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6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00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59"/>
        <w:ind w:left="3847"/>
      </w:pPr>
      <w:r>
        <w:pict>
          <v:group style="position:absolute;margin-left:23.71pt;margin-top:23.71pt;width:548.02pt;height:794.26pt;mso-position-horizontal-relative:page;mso-position-vertical-relative:page;z-index:-1126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pict>
          <v:group style="position:absolute;margin-left:34.5pt;margin-top:100.86pt;width:526.44pt;height:0pt;mso-position-horizontal-relative:page;mso-position-vertical-relative:page;z-index:-1127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"/>
        <w:ind w:left="3934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Inserting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-2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ook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Information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"BookInfoAdd.jsp"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Syste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Acc.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No.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"accno"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480" w:right="8384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Title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"title"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Author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"author"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7808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Publisher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"publisher"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1"/>
        <w:ind w:left="480" w:right="8096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Edition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"edition"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Price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"price"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"Add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82" w:right="7999"/>
        <w:sectPr>
          <w:pgSz w:w="11920" w:h="16840"/>
          <w:pgMar w:top="1380" w:bottom="280" w:left="600" w:right="1680"/>
        </w:sectPr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13"/>
          <w:szCs w:val="13"/>
        </w:rPr>
        <w:jc w:val="left"/>
        <w:spacing w:before="3" w:lineRule="exact" w:line="120"/>
      </w:pPr>
      <w:r>
        <w:pict>
          <v:group style="position:absolute;margin-left:23.71pt;margin-top:23.71pt;width:548.02pt;height:794.26pt;mso-position-horizontal-relative:page;mso-position-vertical-relative:page;z-index:-1125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sz w:val="13"/>
          <w:szCs w:val="13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port=“java.sql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*”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directive.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4"/>
          <w:szCs w:val="24"/>
        </w:rPr>
        <w:t>&lt;%@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page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language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"java"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contentType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charset=ISO-8859-1"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696"/>
      </w:pP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pageEncoding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"ISO-8859-1"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import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"java.sql.*"</w:t>
      </w:r>
      <w:r>
        <w:rPr>
          <w:rFonts w:cs="Courier New" w:hAnsi="Courier New" w:eastAsia="Courier New" w:ascii="Courier New"/>
          <w:color w:val="BF5E3F"/>
          <w:spacing w:val="0"/>
          <w:w w:val="100"/>
          <w:position w:val="2"/>
          <w:sz w:val="24"/>
          <w:szCs w:val="24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4"/>
          <w:szCs w:val="24"/>
        </w:rPr>
        <w:t>&lt;%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Connection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84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PreparedStatement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ps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 w:lineRule="exact" w:line="260"/>
        <w:ind w:left="48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4"/>
          <w:szCs w:val="24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6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Create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..catch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ock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cri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&lt;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%&gt;:</w:t>
      </w:r>
    </w:p>
    <w:p>
      <w:pPr>
        <w:rPr>
          <w:sz w:val="22"/>
          <w:szCs w:val="22"/>
        </w:rPr>
        <w:jc w:val="left"/>
        <w:spacing w:before="9" w:lineRule="exact" w:line="220"/>
      </w:pPr>
      <w:r>
        <w:rPr>
          <w:sz w:val="22"/>
          <w:szCs w:val="22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4"/>
          <w:szCs w:val="24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6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{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position w:val="2"/>
          <w:sz w:val="24"/>
          <w:szCs w:val="24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e)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5"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9"/>
        <w:ind w:left="840"/>
      </w:pPr>
      <w:r>
        <w:rPr>
          <w:rFonts w:cs="Courier New" w:hAnsi="Courier New" w:eastAsia="Courier New" w:ascii="Courier New"/>
          <w:i/>
          <w:color w:val="0000BF"/>
          <w:spacing w:val="0"/>
          <w:w w:val="100"/>
          <w:sz w:val="24"/>
          <w:szCs w:val="24"/>
        </w:rPr>
        <w:t>out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.println(e);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1"/>
          <w:sz w:val="24"/>
          <w:szCs w:val="24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7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29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Class.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forName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"com.mysql.jdbc.Driver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URL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"jdbc:mysql://localhost:3306/library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2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DriverManager.</w:t>
      </w:r>
      <w:r>
        <w:rPr>
          <w:rFonts w:cs="Courier New" w:hAnsi="Courier New" w:eastAsia="Courier New" w:ascii="Courier New"/>
          <w:i/>
          <w:spacing w:val="0"/>
          <w:w w:val="100"/>
          <w:sz w:val="24"/>
          <w:szCs w:val="24"/>
        </w:rPr>
        <w:t>getConnection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(URL,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sz w:val="26"/>
          <w:szCs w:val="26"/>
        </w:rPr>
        <w:jc w:val="left"/>
        <w:spacing w:before="3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Continue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state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try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block: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72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"insert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book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(?,?,?,?,?,?)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accno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"accno"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title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position w:val="2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"title"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author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"author"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publisher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position w:val="2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2"/>
          <w:sz w:val="24"/>
          <w:szCs w:val="24"/>
        </w:rPr>
        <w:t>"publisher"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2808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edition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"edition"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price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"price"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accno);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5976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.setString(2,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title);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.setString(3,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author);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.setString(4,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publisher);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.setString(5,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edition);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.setString(6,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price);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.executeUpdate();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"&lt;center&gt;&lt;h3&gt;Book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Details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Added&lt;/h3&gt;&lt;/center&gt;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  <w:sectPr>
          <w:pgSz w:w="11920" w:h="16840"/>
          <w:pgMar w:top="1580" w:bottom="280" w:left="600" w:right="920"/>
        </w:sectPr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124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BookInfoAdd.h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Acc.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No.,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Title,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Author,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Publish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Edition,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Price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inserted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BookInfoAdd.ht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6"/>
          <w:szCs w:val="26"/>
        </w:rPr>
        <w:jc w:val="left"/>
        <w:spacing w:before="9" w:lineRule="exact" w:line="260"/>
      </w:pPr>
      <w:r>
        <w:rPr>
          <w:sz w:val="26"/>
          <w:szCs w:val="26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 w:right="20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5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5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Book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Add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"BookInfoAdd.jsp"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System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z w:val="20"/>
          <w:szCs w:val="20"/>
        </w:rPr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  <w:u w:val="single" w:color="000000"/>
        </w:rPr>
        <w:t>Acc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  <w:u w:val="single" w:color="000000"/>
        </w:rPr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.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No.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"accno"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120" w:right="887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Title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"title"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875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Author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"author"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Publisher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"publisher"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86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Edition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"edition"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Price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"price"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"Add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68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123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BookInfoAdd.jsp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&lt;%@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page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language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00"/>
      </w:pP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pageEncoding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"ISO-8859-1"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"java.sql.*"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120" w:right="22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6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Book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Add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&lt;%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840" w:right="559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Class.forName(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"jdbc:mysql://localhost:3306/library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DriverManager.getConnection(URL,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ps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conn.prepareStatement(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"insert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into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book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values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(?,?,?,?,?,?)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1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 w:right="259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accno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"accno"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"title"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author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"author"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 w:right="187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publisher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"publisher"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edition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"edition"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price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"price"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ps.setString(1,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accno);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 w:right="4991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ps.setString(2,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title);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ps.setString(3,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author);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ps.setString(4,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publisher);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ps.setString(5,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edition);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ps.setString(6,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price);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ps.executeUpdate();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"&lt;center&gt;&lt;h3&gt;Book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Details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Added&lt;/h3&gt;&lt;/center&gt;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ps.close();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6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84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}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48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59"/>
        <w:ind w:left="3807" w:right="3803"/>
      </w:pPr>
      <w:r>
        <w:pict>
          <v:group style="position:absolute;margin-left:23.71pt;margin-top:23.71pt;width:548.02pt;height:794.26pt;mso-position-horizontal-relative:page;mso-position-vertical-relative:page;z-index:-1121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–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Connectivity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spacing w:before="1"/>
        <w:ind w:left="3722" w:right="3718"/>
      </w:pP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Inserting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Member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Inf</w:t>
      </w:r>
      <w:r>
        <w:rPr>
          <w:rFonts w:cs="Times New Roman" w:hAnsi="Times New Roman" w:eastAsia="Times New Roman" w:ascii="Times New Roman"/>
          <w:b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b/>
          <w:spacing w:val="0"/>
          <w:w w:val="100"/>
          <w:sz w:val="24"/>
          <w:szCs w:val="24"/>
        </w:rPr>
        <w:t>rmation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2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HTML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pict>
          <v:group style="position:absolute;margin-left:34.5pt;margin-top:100.86pt;width:526.44pt;height:0pt;mso-position-horizontal-relative:page;mso-position-vertical-relative:page;z-index:-1122" coordorigin="690,2017" coordsize="10529,0">
            <v:shape style="position:absolute;left:690;top:2017;width:10529;height:0" coordorigin="690,2017" coordsize="10529,0" path="m690,2017l11219,2017e" filled="f" stroked="t" strokeweight="0.58004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ebr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exact" w:line="260"/>
        <w:ind w:left="120"/>
      </w:pP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7.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-1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body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position w:val="-1"/>
          <w:sz w:val="24"/>
          <w:szCs w:val="24"/>
        </w:rPr>
        <w:t>tag:</w:t>
      </w:r>
      <w:r>
        <w:rPr>
          <w:rFonts w:cs="Times New Roman" w:hAnsi="Times New Roman" w:eastAsia="Times New Roman" w:ascii="Times New Roman"/>
          <w:spacing w:val="0"/>
          <w:w w:val="100"/>
          <w:position w:val="0"/>
          <w:sz w:val="24"/>
          <w:szCs w:val="24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36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"MemberInfoAdd.jsp"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Syste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Member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4"/>
          <w:szCs w:val="24"/>
        </w:rPr>
        <w:t>Id.</w:t>
      </w:r>
      <w:r>
        <w:rPr>
          <w:rFonts w:cs="Courier New" w:hAnsi="Courier New" w:eastAsia="Courier New" w:ascii="Courier New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 w:right="5864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"mid"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Name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"mname"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Branch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2"/>
          <w:sz w:val="24"/>
          <w:szCs w:val="24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2"/>
          <w:sz w:val="24"/>
          <w:szCs w:val="24"/>
        </w:rPr>
        <w:t>"branch"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4"/>
          <w:szCs w:val="24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"Add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4"/>
          <w:szCs w:val="24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2"/>
          <w:sz w:val="24"/>
          <w:szCs w:val="24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2"/>
          <w:sz w:val="24"/>
          <w:szCs w:val="24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LMS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Package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xplorer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(available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left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hand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window).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Si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ply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copy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entire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available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BookInfoAdd.jsp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paste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into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spacing w:val="38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file</w:t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48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berInfoAdd.jsp.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Change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title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Info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oll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wing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odi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catio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code:</w:t>
      </w:r>
    </w:p>
    <w:p>
      <w:pPr>
        <w:rPr>
          <w:sz w:val="28"/>
          <w:szCs w:val="28"/>
        </w:rPr>
        <w:jc w:val="left"/>
        <w:spacing w:before="5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  <w:sectPr>
          <w:pgSz w:w="11920" w:h="16840"/>
          <w:pgMar w:top="1380" w:bottom="280" w:left="600" w:right="600"/>
        </w:sectPr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"insert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into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values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(?,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?,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?)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before="85"/>
        <w:ind w:left="480" w:right="2336"/>
      </w:pPr>
      <w:r>
        <w:pict>
          <v:group style="position:absolute;margin-left:23.71pt;margin-top:23.71pt;width:548.02pt;height:794.26pt;mso-position-horizontal-relative:page;mso-position-vertical-relative:page;z-index:-1120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mid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"mid"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"mname"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branch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4"/>
          <w:szCs w:val="24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"branch"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mid);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.setString(2,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mname);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.setString(3,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branch);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.executeUpdate();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spacing w:val="0"/>
          <w:w w:val="100"/>
          <w:sz w:val="24"/>
          <w:szCs w:val="24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"&lt;center&gt;&lt;h3&gt;Member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Details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4"/>
          <w:szCs w:val="24"/>
        </w:rPr>
        <w:t>Added&lt;/h3&gt;&lt;/center&gt;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4"/>
          <w:szCs w:val="24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sz w:val="24"/>
          <w:szCs w:val="24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4"/>
          <w:szCs w:val="24"/>
        </w:rPr>
        <w:t>.close();</w:t>
      </w:r>
    </w:p>
    <w:p>
      <w:pPr>
        <w:rPr>
          <w:rFonts w:cs="Courier New" w:hAnsi="Courier New" w:eastAsia="Courier New" w:ascii="Courier New"/>
          <w:sz w:val="24"/>
          <w:szCs w:val="24"/>
        </w:rPr>
        <w:jc w:val="left"/>
        <w:spacing w:lineRule="exact" w:line="260"/>
        <w:ind w:left="480"/>
      </w:pPr>
      <w:r>
        <w:rPr>
          <w:rFonts w:cs="Courier New" w:hAnsi="Courier New" w:eastAsia="Courier New" w:ascii="Courier New"/>
          <w:color w:val="0000BF"/>
          <w:spacing w:val="0"/>
          <w:w w:val="100"/>
          <w:position w:val="2"/>
          <w:sz w:val="24"/>
          <w:szCs w:val="24"/>
        </w:rPr>
        <w:t>conn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2"/>
          <w:sz w:val="24"/>
          <w:szCs w:val="24"/>
        </w:rPr>
        <w:t>.close();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4"/>
          <w:szCs w:val="24"/>
        </w:rPr>
      </w:r>
    </w:p>
    <w:p>
      <w:pPr>
        <w:rPr>
          <w:sz w:val="26"/>
          <w:szCs w:val="26"/>
        </w:rPr>
        <w:jc w:val="left"/>
        <w:spacing w:before="8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16.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Right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inside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C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ode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rInfoAdd.ht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17.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Æ</w:t>
      </w:r>
      <w:r>
        <w:rPr>
          <w:rFonts w:cs="Times New Roman" w:hAnsi="Times New Roman" w:eastAsia="Times New Roman" w:ascii="Times New Roman"/>
          <w:spacing w:val="21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18.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Select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o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v7.0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Server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localhost.</w:t>
      </w:r>
    </w:p>
    <w:p>
      <w:pPr>
        <w:rPr>
          <w:sz w:val="26"/>
          <w:szCs w:val="26"/>
        </w:rPr>
        <w:jc w:val="left"/>
        <w:spacing w:before="15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19.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Next.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20.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Finish.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21.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open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browser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w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ndow.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22.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Enter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Id..,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N</w:t>
      </w:r>
      <w:r>
        <w:rPr>
          <w:rFonts w:cs="Times New Roman" w:hAnsi="Times New Roman" w:eastAsia="Times New Roman" w:ascii="Times New Roman"/>
          <w:spacing w:val="1"/>
          <w:w w:val="100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Branch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click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Details.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23.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recor</w:t>
      </w:r>
      <w:r>
        <w:rPr>
          <w:rFonts w:cs="Times New Roman" w:hAnsi="Times New Roman" w:eastAsia="Times New Roman" w:ascii="Times New Roman"/>
          <w:spacing w:val="-1"/>
          <w:w w:val="100"/>
          <w:sz w:val="24"/>
          <w:szCs w:val="24"/>
        </w:rPr>
        <w:t>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inserted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MySQL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database.</w:t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24.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berInfoAdd.h</w:t>
      </w:r>
      <w:r>
        <w:rPr>
          <w:rFonts w:cs="Times New Roman" w:hAnsi="Times New Roman" w:eastAsia="Times New Roman" w:ascii="Times New Roman"/>
          <w:spacing w:val="2"/>
          <w:w w:val="100"/>
          <w:sz w:val="24"/>
          <w:szCs w:val="24"/>
        </w:rPr>
        <w:t>t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20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7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Member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Add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method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"post"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action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"MemberInfoAdd.jsp"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Library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Management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System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h2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center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hr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Member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Id.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"mid"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Name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 w:right="563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"mname"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Branch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"text"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name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"branch"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input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type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"submit"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position w:val="1"/>
          <w:sz w:val="20"/>
          <w:szCs w:val="20"/>
        </w:rPr>
        <w:t>value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"Add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position w:val="1"/>
          <w:sz w:val="20"/>
          <w:szCs w:val="20"/>
        </w:rPr>
        <w:t>Details"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form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68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76"/>
        <w:ind w:left="120"/>
      </w:pPr>
      <w:r>
        <w:pict>
          <v:group style="position:absolute;margin-left:23.71pt;margin-top:23.71pt;width:548.02pt;height:794.26pt;mso-position-horizontal-relative:page;mso-position-vertical-relative:page;z-index:-1119" coordorigin="474,474" coordsize="10960,15885"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25.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full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Me</w:t>
      </w:r>
      <w:r>
        <w:rPr>
          <w:rFonts w:cs="Times New Roman" w:hAnsi="Times New Roman" w:eastAsia="Times New Roman" w:ascii="Times New Roman"/>
          <w:spacing w:val="-2"/>
          <w:w w:val="100"/>
          <w:sz w:val="24"/>
          <w:szCs w:val="24"/>
        </w:rPr>
        <w:t>m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berInfoAdd.jsp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spacing w:val="0"/>
          <w:w w:val="100"/>
          <w:sz w:val="24"/>
          <w:szCs w:val="24"/>
        </w:rPr>
        <w:t>is:</w:t>
      </w:r>
    </w:p>
    <w:p>
      <w:pPr>
        <w:rPr>
          <w:sz w:val="28"/>
          <w:szCs w:val="28"/>
        </w:rPr>
        <w:jc w:val="left"/>
        <w:spacing w:before="3" w:lineRule="exact" w:line="280"/>
      </w:pPr>
      <w:r>
        <w:rPr>
          <w:sz w:val="28"/>
          <w:szCs w:val="28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&lt;%@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page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language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contentType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600"/>
      </w:pP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pageEncoding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"ISO-8859-1"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import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"java.sql.*"</w:t>
      </w:r>
      <w:r>
        <w:rPr>
          <w:rFonts w:cs="Courier New" w:hAnsi="Courier New" w:eastAsia="Courier New" w:ascii="Courier New"/>
          <w:color w:val="BF5E3F"/>
          <w:spacing w:val="0"/>
          <w:w w:val="100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1"/>
        <w:ind w:left="120" w:right="2031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&lt;!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DOCTYPE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PUBLIC</w:t>
      </w:r>
      <w:r>
        <w:rPr>
          <w:rFonts w:cs="Courier New" w:hAnsi="Courier New" w:eastAsia="Courier New" w:ascii="Courier New"/>
          <w:color w:val="7F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"-//W3C//DTD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4.01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Transitional//EN"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 </w:t>
      </w:r>
      <w:hyperlink r:id="rId18">
        <w:r>
          <w:rPr>
            <w:rFonts w:cs="Courier New" w:hAnsi="Courier New" w:eastAsia="Courier New" w:ascii="Courier New"/>
            <w:color w:val="3E7E5F"/>
            <w:spacing w:val="0"/>
            <w:w w:val="100"/>
            <w:sz w:val="20"/>
            <w:szCs w:val="20"/>
          </w:rPr>
          <w:t>"http://www.w3.org/TR/html4/loose.dtd</w:t>
        </w:r>
        <w:r>
          <w:rPr>
            <w:rFonts w:cs="Courier New" w:hAnsi="Courier New" w:eastAsia="Courier New" w:ascii="Courier New"/>
            <w:color w:val="3E7E5F"/>
            <w:spacing w:val="1"/>
            <w:w w:val="100"/>
            <w:sz w:val="20"/>
            <w:szCs w:val="20"/>
          </w:rPr>
          <w:t>"</w:t>
        </w:r>
        <w:r>
          <w:rPr>
            <w:rFonts w:cs="Courier New" w:hAnsi="Courier New" w:eastAsia="Courier New" w:ascii="Courier New"/>
            <w:color w:val="007F7F"/>
            <w:spacing w:val="0"/>
            <w:w w:val="100"/>
            <w:sz w:val="20"/>
            <w:szCs w:val="20"/>
          </w:rPr>
          <w:t>&gt;</w:t>
        </w:r>
        <w:r>
          <w:rPr>
            <w:rFonts w:cs="Courier New" w:hAnsi="Courier New" w:eastAsia="Courier New" w:ascii="Courier New"/>
            <w:color w:val="000000"/>
            <w:spacing w:val="0"/>
            <w:w w:val="100"/>
            <w:sz w:val="20"/>
            <w:szCs w:val="20"/>
          </w:rPr>
        </w:r>
      </w:hyperlink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meta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http-equiv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"Content-Type"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7D007D"/>
          <w:spacing w:val="0"/>
          <w:w w:val="100"/>
          <w:sz w:val="20"/>
          <w:szCs w:val="20"/>
        </w:rPr>
        <w:t>content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"text/html;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i/>
          <w:color w:val="2A00FE"/>
          <w:spacing w:val="0"/>
          <w:w w:val="100"/>
          <w:sz w:val="20"/>
          <w:szCs w:val="20"/>
        </w:rPr>
        <w:t>charset=ISO-8859-1"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Book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Info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-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Add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title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position w:val="1"/>
          <w:sz w:val="20"/>
          <w:szCs w:val="20"/>
        </w:rPr>
        <w:t>head</w:t>
      </w:r>
      <w:r>
        <w:rPr>
          <w:rFonts w:cs="Courier New" w:hAnsi="Courier New" w:eastAsia="Courier New" w:ascii="Courier New"/>
          <w:color w:val="007F7F"/>
          <w:spacing w:val="0"/>
          <w:w w:val="100"/>
          <w:position w:val="1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&lt;%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840" w:right="539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Connection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PreparedStatement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ps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null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try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Class.forName(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"com.mysql.jdbc.Driver"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URL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"jdbc:mysql://localhost:3306/library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conn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DriverManager.getConnection(URL,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"root"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"admin"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ps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conn.prepareStatement(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"insert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into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member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values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(?,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?,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position w:val="1"/>
          <w:sz w:val="20"/>
          <w:szCs w:val="20"/>
        </w:rPr>
        <w:t>?)</w:t>
      </w:r>
      <w:r>
        <w:rPr>
          <w:rFonts w:cs="Courier New" w:hAnsi="Courier New" w:eastAsia="Courier New" w:ascii="Courier New"/>
          <w:color w:val="2A00FE"/>
          <w:spacing w:val="1"/>
          <w:w w:val="100"/>
          <w:position w:val="1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1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 w:right="239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mid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request.getParameter(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"mid"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mname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"mname"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String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branch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=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request.getParameter</w:t>
      </w:r>
      <w:r>
        <w:rPr>
          <w:rFonts w:cs="Courier New" w:hAnsi="Courier New" w:eastAsia="Courier New" w:ascii="Courier New"/>
          <w:color w:val="000000"/>
          <w:spacing w:val="1"/>
          <w:w w:val="100"/>
          <w:sz w:val="20"/>
          <w:szCs w:val="20"/>
        </w:rPr>
        <w:t>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"branch"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ps.setString(1,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mid);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ps.setString(2,</w:t>
      </w: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position w:val="2"/>
          <w:sz w:val="20"/>
          <w:szCs w:val="20"/>
        </w:rPr>
        <w:t>mname);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ps.setString(3,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branch);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ps.executeUpdate();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"&lt;center&gt;&lt;h3&gt;Member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Details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2A00FE"/>
          <w:spacing w:val="0"/>
          <w:w w:val="100"/>
          <w:sz w:val="20"/>
          <w:szCs w:val="20"/>
        </w:rPr>
        <w:t>Added&lt;/h3&gt;&lt;/center&gt;</w:t>
      </w:r>
      <w:r>
        <w:rPr>
          <w:rFonts w:cs="Courier New" w:hAnsi="Courier New" w:eastAsia="Courier New" w:ascii="Courier New"/>
          <w:color w:val="2A00FE"/>
          <w:spacing w:val="1"/>
          <w:w w:val="100"/>
          <w:sz w:val="20"/>
          <w:szCs w:val="20"/>
        </w:rPr>
        <w:t>"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ps.close();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56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conn.close();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2"/>
        <w:ind w:left="840"/>
      </w:pPr>
      <w:r>
        <w:rPr>
          <w:rFonts w:cs="Courier New" w:hAnsi="Courier New" w:eastAsia="Courier New" w:ascii="Courier New"/>
          <w:b/>
          <w:color w:val="7D0054"/>
          <w:spacing w:val="0"/>
          <w:w w:val="100"/>
          <w:sz w:val="20"/>
          <w:szCs w:val="20"/>
        </w:rPr>
        <w:t>catch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(Exception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 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  <w:t>e)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5"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{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560"/>
      </w:pPr>
      <w:r>
        <w:rPr>
          <w:rFonts w:cs="Courier New" w:hAnsi="Courier New" w:eastAsia="Courier New" w:ascii="Courier New"/>
          <w:spacing w:val="0"/>
          <w:w w:val="100"/>
          <w:sz w:val="20"/>
          <w:szCs w:val="20"/>
        </w:rPr>
        <w:t>out.println(e);</w:t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840"/>
      </w:pPr>
      <w:r>
        <w:rPr>
          <w:rFonts w:cs="Courier New" w:hAnsi="Courier New" w:eastAsia="Courier New" w:ascii="Courier New"/>
          <w:spacing w:val="0"/>
          <w:w w:val="100"/>
          <w:position w:val="1"/>
          <w:sz w:val="20"/>
          <w:szCs w:val="20"/>
        </w:rPr>
        <w:t>}</w:t>
      </w:r>
      <w:r>
        <w:rPr>
          <w:rFonts w:cs="Courier New" w:hAnsi="Courier New" w:eastAsia="Courier New" w:ascii="Courier New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lineRule="exact" w:line="220"/>
        <w:ind w:left="120"/>
      </w:pPr>
      <w:r>
        <w:rPr>
          <w:rFonts w:cs="Courier New" w:hAnsi="Courier New" w:eastAsia="Courier New" w:ascii="Courier New"/>
          <w:color w:val="BF5E3F"/>
          <w:spacing w:val="0"/>
          <w:w w:val="100"/>
          <w:position w:val="1"/>
          <w:sz w:val="20"/>
          <w:szCs w:val="20"/>
        </w:rPr>
        <w:t>%&gt;</w:t>
      </w:r>
      <w:r>
        <w:rPr>
          <w:rFonts w:cs="Courier New" w:hAnsi="Courier New" w:eastAsia="Courier New" w:ascii="Courier New"/>
          <w:color w:val="000000"/>
          <w:spacing w:val="0"/>
          <w:w w:val="100"/>
          <w:position w:val="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spacing w:before="7"/>
        <w:ind w:left="120"/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body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rFonts w:cs="Courier New" w:hAnsi="Courier New" w:eastAsia="Courier New" w:ascii="Courier New"/>
          <w:sz w:val="20"/>
          <w:szCs w:val="20"/>
        </w:rPr>
        <w:jc w:val="left"/>
        <w:ind w:left="120"/>
        <w:sectPr>
          <w:pgSz w:w="11920" w:h="16840"/>
          <w:pgMar w:top="1360" w:bottom="280" w:left="600" w:right="1680"/>
        </w:sectPr>
      </w:pP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&lt;/</w:t>
      </w:r>
      <w:r>
        <w:rPr>
          <w:rFonts w:cs="Courier New" w:hAnsi="Courier New" w:eastAsia="Courier New" w:ascii="Courier New"/>
          <w:color w:val="3F7D7D"/>
          <w:spacing w:val="0"/>
          <w:w w:val="100"/>
          <w:sz w:val="20"/>
          <w:szCs w:val="20"/>
        </w:rPr>
        <w:t>html</w:t>
      </w:r>
      <w:r>
        <w:rPr>
          <w:rFonts w:cs="Courier New" w:hAnsi="Courier New" w:eastAsia="Courier New" w:ascii="Courier New"/>
          <w:color w:val="007F7F"/>
          <w:spacing w:val="0"/>
          <w:w w:val="100"/>
          <w:sz w:val="20"/>
          <w:szCs w:val="20"/>
        </w:rPr>
        <w:t>&gt;</w:t>
      </w:r>
      <w:r>
        <w:rPr>
          <w:rFonts w:cs="Courier New" w:hAnsi="Courier New" w:eastAsia="Courier New" w:ascii="Courier New"/>
          <w:color w:val="000000"/>
          <w:spacing w:val="0"/>
          <w:w w:val="100"/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pict>
          <v:group style="position:absolute;margin-left:7.97999pt;margin-top:7.49968pt;width:576pt;height:827.28pt;mso-position-horizontal-relative:page;mso-position-vertical-relative:page;z-index:-1118" coordorigin="160,150" coordsize="11520,16546">
            <v:shape type="#_x0000_t75" style="position:absolute;left:160;top:150;width:11520;height:16546">
              <v:imagedata o:title="" r:id="rId19"/>
            </v:shape>
            <v:shape style="position:absolute;left:480;top:485;width:10949;height:0" coordorigin="480,485" coordsize="10949,0" path="m480,485l11429,485e" filled="f" stroked="t" strokeweight="0.58004pt" strokecolor="#000000">
              <v:path arrowok="t"/>
            </v:shape>
            <v:shape style="position:absolute;left:485;top:480;width:0;height:15874" coordorigin="485,480" coordsize="0,15874" path="m485,480l485,16354e" filled="f" stroked="t" strokeweight="0.57998pt" strokecolor="#000000">
              <v:path arrowok="t"/>
            </v:shape>
            <v:shape style="position:absolute;left:11424;top:480;width:0;height:15874" coordorigin="11424,480" coordsize="0,15874" path="m11424,480l11424,16354e" filled="f" stroked="t" strokeweight="0.57998pt" strokecolor="#000000">
              <v:path arrowok="t"/>
            </v:shape>
            <v:shape style="position:absolute;left:480;top:16349;width:10949;height:0" coordorigin="480,16349" coordsize="10949,0" path="m480,16349l11429,16349e" filled="f" stroked="t" strokeweight="0.57998pt" strokecolor="#000000">
              <v:path arrowok="t"/>
            </v:shape>
            <w10:wrap type="none"/>
          </v:group>
        </w:pict>
      </w:r>
      <w:r>
        <w:rPr>
          <w:sz w:val="20"/>
          <w:szCs w:val="20"/>
        </w:rPr>
      </w:r>
    </w:p>
    <w:sectPr>
      <w:pgSz w:w="11920" w:h="16840"/>
      <w:pgMar w:top="1580" w:bottom="280" w:left="1680" w:right="1680"/>
    </w:sectPr>
  </w:body>
</w:document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/image1.jpg"/><Relationship Id="rId5" Type="http://schemas.openxmlformats.org/officeDocument/2006/relationships/image" Target="media/image2.jpg"/><Relationship Id="rId6" Type="http://schemas.openxmlformats.org/officeDocument/2006/relationships/image" Target="media/image3.jpg"/><Relationship Id="rId7" Type="http://schemas.openxmlformats.org/officeDocument/2006/relationships/image" Target="media/image4.jpg"/><Relationship Id="rId8" Type="http://schemas.openxmlformats.org/officeDocument/2006/relationships/hyperlink" Target="mailto:bhuvaneswaran@rajalaltshmi.edu.in" TargetMode="External"/><Relationship Id="rId9" Type="http://schemas.openxmlformats.org/officeDocument/2006/relationships/hyperlink" Target="http://www.w3.org/TR/html4/loose.dtd" TargetMode="External"/><Relationship Id="rId10" Type="http://schemas.openxmlformats.org/officeDocument/2006/relationships/hyperlink" Target="http://www.w3.org/TR/html4/loose.dtd" TargetMode="External"/><Relationship Id="rId11" Type="http://schemas.openxmlformats.org/officeDocument/2006/relationships/hyperlink" Target="http://www.w3.org/TR/html4/loose.dtd" TargetMode="External"/><Relationship Id="rId12" Type="http://schemas.openxmlformats.org/officeDocument/2006/relationships/hyperlink" Target="http://www.w3.org/TR/html4/loose.dtd" TargetMode="External"/><Relationship Id="rId13" Type="http://schemas.openxmlformats.org/officeDocument/2006/relationships/hyperlink" Target="http://www.w3.org/TR/html4/loose.dtd" TargetMode="External"/><Relationship Id="rId14" Type="http://schemas.openxmlformats.org/officeDocument/2006/relationships/hyperlink" Target="http://www.w3.org/TR/html4/loose.dtd" TargetMode="External"/><Relationship Id="rId15" Type="http://schemas.openxmlformats.org/officeDocument/2006/relationships/hyperlink" Target="http://www.w3.org/TR/html4/loose.dtd" TargetMode="External"/><Relationship Id="rId16" Type="http://schemas.openxmlformats.org/officeDocument/2006/relationships/hyperlink" Target="http://www.w3.org/TR/html4/loose.dtd" TargetMode="External"/><Relationship Id="rId17" Type="http://schemas.openxmlformats.org/officeDocument/2006/relationships/hyperlink" Target="http://www.w3.org/TR/html4/loose.dtd" TargetMode="External"/><Relationship Id="rId18" Type="http://schemas.openxmlformats.org/officeDocument/2006/relationships/hyperlink" Target="http://www.w3.org/TR/html4/loose.dtd" TargetMode="External"/><Relationship Id="rId19" Type="http://schemas.openxmlformats.org/officeDocument/2006/relationships/image" Target="media/image5.png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