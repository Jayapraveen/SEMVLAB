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Default Extension="jpg" ContentType="image/jpg"/>
  <Default Extension="png" ContentType="image/png"/>
</Types>
</file>

<file path=_rels/.rels><?xml version="1.0" encoding="UTF-8" standalone="yes"?>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officeDocument/2006/relationships/extended-properties" Target="docProps/app.xml"/><Relationship Id="rId3" Type="http://schemas.openxmlformats.org/package/2006/relationships/metadata/core-properties" Target="docProps/core.xml"/></Relationships>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rPr>
          <w:rFonts w:cs="Times New Roman" w:hAnsi="Times New Roman" w:eastAsia="Times New Roman" w:ascii="Times New Roman"/>
          <w:sz w:val="56"/>
          <w:szCs w:val="56"/>
        </w:rPr>
        <w:jc w:val="center"/>
        <w:spacing w:before="33"/>
        <w:ind w:left="1176" w:right="1155"/>
      </w:pPr>
      <w:r>
        <w:pict>
          <v:group style="position:absolute;margin-left:23pt;margin-top:23.71pt;width:548.73pt;height:794.26pt;mso-position-horizontal-relative:page;mso-position-vertical-relative:page;z-index:-1090" coordorigin="460,474" coordsize="10975,15885">
            <v:shape style="position:absolute;left:480;top:485;width:10949;height:0" coordorigin="480,485" coordsize="10949,0" path="m480,485l11429,485e" filled="f" stroked="t" strokeweight="0.58004pt" strokecolor="#000000">
              <v:path arrowok="t"/>
            </v:shape>
            <v:shape style="position:absolute;left:485;top:480;width:0;height:15874" coordorigin="485,480" coordsize="0,15874" path="m485,480l485,16354e" filled="f" stroked="t" strokeweight="0.57998pt" strokecolor="#000000">
              <v:path arrowok="t"/>
            </v:shape>
            <v:shape style="position:absolute;left:11424;top:480;width:0;height:15874" coordorigin="11424,480" coordsize="0,15874" path="m11424,480l11424,16354e" filled="f" stroked="t" strokeweight="0.57998pt" strokecolor="#000000">
              <v:path arrowok="t"/>
            </v:shape>
            <v:shape style="position:absolute;left:480;top:16349;width:10949;height:0" coordorigin="480,16349" coordsize="10949,0" path="m480,16349l11429,16349e" filled="f" stroked="t" strokeweight="0.57998pt" strokecolor="#000000">
              <v:path arrowok="t"/>
            </v:shape>
            <v:shape style="position:absolute;left:480;top:3020;width:0;height:11000" coordorigin="480,3020" coordsize="0,11000" path="m480,14020l480,3020e" filled="f" stroked="t" strokeweight="2pt" strokecolor="#0201EF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color w:val="F9F4F6"/>
          <w:spacing w:val="0"/>
          <w:w w:val="107"/>
          <w:sz w:val="56"/>
          <w:szCs w:val="56"/>
        </w:rPr>
        <w:t>Rajalakshmi</w:t>
      </w:r>
      <w:r>
        <w:rPr>
          <w:rFonts w:cs="Times New Roman" w:hAnsi="Times New Roman" w:eastAsia="Times New Roman" w:ascii="Times New Roman"/>
          <w:color w:val="F9F4F6"/>
          <w:spacing w:val="0"/>
          <w:w w:val="107"/>
          <w:sz w:val="56"/>
          <w:szCs w:val="56"/>
        </w:rPr>
        <w:t> </w:t>
      </w:r>
      <w:r>
        <w:rPr>
          <w:rFonts w:cs="Times New Roman" w:hAnsi="Times New Roman" w:eastAsia="Times New Roman" w:ascii="Times New Roman"/>
          <w:color w:val="F9F4F6"/>
          <w:spacing w:val="45"/>
          <w:w w:val="107"/>
          <w:sz w:val="56"/>
          <w:szCs w:val="56"/>
        </w:rPr>
        <w:t> </w:t>
      </w:r>
      <w:r>
        <w:rPr>
          <w:rFonts w:cs="Times New Roman" w:hAnsi="Times New Roman" w:eastAsia="Times New Roman" w:ascii="Times New Roman"/>
          <w:color w:val="F9F4F6"/>
          <w:spacing w:val="0"/>
          <w:w w:val="107"/>
          <w:sz w:val="56"/>
          <w:szCs w:val="56"/>
        </w:rPr>
        <w:t>Engineering</w:t>
      </w:r>
      <w:r>
        <w:rPr>
          <w:rFonts w:cs="Times New Roman" w:hAnsi="Times New Roman" w:eastAsia="Times New Roman" w:ascii="Times New Roman"/>
          <w:color w:val="F9F4F6"/>
          <w:spacing w:val="0"/>
          <w:w w:val="107"/>
          <w:sz w:val="56"/>
          <w:szCs w:val="56"/>
        </w:rPr>
        <w:t> </w:t>
      </w:r>
      <w:r>
        <w:rPr>
          <w:rFonts w:cs="Times New Roman" w:hAnsi="Times New Roman" w:eastAsia="Times New Roman" w:ascii="Times New Roman"/>
          <w:color w:val="F9F4F6"/>
          <w:spacing w:val="35"/>
          <w:w w:val="107"/>
          <w:sz w:val="56"/>
          <w:szCs w:val="56"/>
        </w:rPr>
        <w:t> </w:t>
      </w:r>
      <w:r>
        <w:rPr>
          <w:rFonts w:cs="Times New Roman" w:hAnsi="Times New Roman" w:eastAsia="Times New Roman" w:ascii="Times New Roman"/>
          <w:color w:val="F9F4F6"/>
          <w:spacing w:val="0"/>
          <w:w w:val="107"/>
          <w:sz w:val="56"/>
          <w:szCs w:val="56"/>
        </w:rPr>
        <w:t>College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56"/>
          <w:szCs w:val="56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center"/>
        <w:spacing w:before="63"/>
        <w:ind w:left="561" w:right="667"/>
      </w:pPr>
      <w:r>
        <w:rPr>
          <w:rFonts w:cs="Times New Roman" w:hAnsi="Times New Roman" w:eastAsia="Times New Roman" w:ascii="Times New Roman"/>
          <w:color w:val="F9F4F6"/>
          <w:spacing w:val="0"/>
          <w:w w:val="108"/>
          <w:sz w:val="44"/>
          <w:szCs w:val="44"/>
        </w:rPr>
        <w:t>Rajalakshmi</w:t>
      </w:r>
      <w:r>
        <w:rPr>
          <w:rFonts w:cs="Times New Roman" w:hAnsi="Times New Roman" w:eastAsia="Times New Roman" w:ascii="Times New Roman"/>
          <w:color w:val="F9F4F6"/>
          <w:spacing w:val="1"/>
          <w:w w:val="108"/>
          <w:sz w:val="44"/>
          <w:szCs w:val="44"/>
        </w:rPr>
        <w:t> </w:t>
      </w:r>
      <w:r>
        <w:rPr>
          <w:rFonts w:cs="Times New Roman" w:hAnsi="Times New Roman" w:eastAsia="Times New Roman" w:ascii="Times New Roman"/>
          <w:color w:val="F9F4F6"/>
          <w:spacing w:val="0"/>
          <w:w w:val="100"/>
          <w:sz w:val="44"/>
          <w:szCs w:val="44"/>
        </w:rPr>
        <w:t>Nagar,</w:t>
      </w:r>
      <w:r>
        <w:rPr>
          <w:rFonts w:cs="Times New Roman" w:hAnsi="Times New Roman" w:eastAsia="Times New Roman" w:ascii="Times New Roman"/>
          <w:color w:val="F9F4F6"/>
          <w:spacing w:val="88"/>
          <w:w w:val="100"/>
          <w:sz w:val="44"/>
          <w:szCs w:val="44"/>
        </w:rPr>
        <w:t> </w:t>
      </w:r>
      <w:r>
        <w:rPr>
          <w:rFonts w:cs="Times New Roman" w:hAnsi="Times New Roman" w:eastAsia="Times New Roman" w:ascii="Times New Roman"/>
          <w:color w:val="F9F4F6"/>
          <w:spacing w:val="0"/>
          <w:w w:val="109"/>
          <w:sz w:val="44"/>
          <w:szCs w:val="44"/>
        </w:rPr>
        <w:t>Thandalam,</w:t>
      </w:r>
      <w:r>
        <w:rPr>
          <w:rFonts w:cs="Times New Roman" w:hAnsi="Times New Roman" w:eastAsia="Times New Roman" w:ascii="Times New Roman"/>
          <w:color w:val="F9F4F6"/>
          <w:spacing w:val="12"/>
          <w:w w:val="109"/>
          <w:sz w:val="44"/>
          <w:szCs w:val="44"/>
        </w:rPr>
        <w:t> </w:t>
      </w:r>
      <w:r>
        <w:rPr>
          <w:rFonts w:cs="Times New Roman" w:hAnsi="Times New Roman" w:eastAsia="Times New Roman" w:ascii="Times New Roman"/>
          <w:color w:val="F9F4F6"/>
          <w:spacing w:val="0"/>
          <w:w w:val="109"/>
          <w:sz w:val="44"/>
          <w:szCs w:val="44"/>
        </w:rPr>
        <w:t>Chennai-</w:t>
      </w:r>
      <w:r>
        <w:rPr>
          <w:rFonts w:cs="Times New Roman" w:hAnsi="Times New Roman" w:eastAsia="Times New Roman" w:ascii="Times New Roman"/>
          <w:color w:val="F9F4F6"/>
          <w:spacing w:val="61"/>
          <w:w w:val="109"/>
          <w:sz w:val="44"/>
          <w:szCs w:val="44"/>
        </w:rPr>
        <w:t> </w:t>
      </w:r>
      <w:r>
        <w:rPr>
          <w:rFonts w:cs="Times New Roman" w:hAnsi="Times New Roman" w:eastAsia="Times New Roman" w:ascii="Times New Roman"/>
          <w:color w:val="F9F4F6"/>
          <w:spacing w:val="0"/>
          <w:w w:val="100"/>
          <w:sz w:val="32"/>
          <w:szCs w:val="32"/>
        </w:rPr>
        <w:t>602</w:t>
      </w:r>
      <w:r>
        <w:rPr>
          <w:rFonts w:cs="Times New Roman" w:hAnsi="Times New Roman" w:eastAsia="Times New Roman" w:ascii="Times New Roman"/>
          <w:color w:val="F9F4F6"/>
          <w:spacing w:val="0"/>
          <w:w w:val="100"/>
          <w:sz w:val="32"/>
          <w:szCs w:val="32"/>
        </w:rPr>
        <w:t>   </w:t>
      </w:r>
      <w:r>
        <w:rPr>
          <w:rFonts w:cs="Times New Roman" w:hAnsi="Times New Roman" w:eastAsia="Times New Roman" w:ascii="Times New Roman"/>
          <w:color w:val="F9F4F6"/>
          <w:spacing w:val="35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color w:val="F9F4F6"/>
          <w:spacing w:val="0"/>
          <w:w w:val="110"/>
          <w:sz w:val="32"/>
          <w:szCs w:val="32"/>
        </w:rPr>
        <w:t>105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32"/>
          <w:szCs w:val="32"/>
        </w:rPr>
      </w:r>
    </w:p>
    <w:p>
      <w:pPr>
        <w:rPr>
          <w:rFonts w:cs="Times New Roman" w:hAnsi="Times New Roman" w:eastAsia="Times New Roman" w:ascii="Times New Roman"/>
          <w:sz w:val="48"/>
          <w:szCs w:val="48"/>
        </w:rPr>
        <w:jc w:val="center"/>
        <w:spacing w:before="42"/>
        <w:ind w:left="50" w:right="61"/>
      </w:pPr>
      <w:r>
        <w:rPr>
          <w:rFonts w:cs="Times New Roman" w:hAnsi="Times New Roman" w:eastAsia="Times New Roman" w:ascii="Times New Roman"/>
          <w:color w:val="F9F4F6"/>
          <w:spacing w:val="0"/>
          <w:w w:val="110"/>
          <w:sz w:val="48"/>
          <w:szCs w:val="48"/>
        </w:rPr>
        <w:t>Department</w:t>
      </w:r>
      <w:r>
        <w:rPr>
          <w:rFonts w:cs="Times New Roman" w:hAnsi="Times New Roman" w:eastAsia="Times New Roman" w:ascii="Times New Roman"/>
          <w:color w:val="F9F4F6"/>
          <w:spacing w:val="73"/>
          <w:w w:val="110"/>
          <w:sz w:val="48"/>
          <w:szCs w:val="48"/>
        </w:rPr>
        <w:t> </w:t>
      </w:r>
      <w:r>
        <w:rPr>
          <w:rFonts w:cs="Times New Roman" w:hAnsi="Times New Roman" w:eastAsia="Times New Roman" w:ascii="Times New Roman"/>
          <w:color w:val="F9F4F6"/>
          <w:spacing w:val="0"/>
          <w:w w:val="100"/>
          <w:sz w:val="48"/>
          <w:szCs w:val="48"/>
        </w:rPr>
        <w:t>of</w:t>
      </w:r>
      <w:r>
        <w:rPr>
          <w:rFonts w:cs="Times New Roman" w:hAnsi="Times New Roman" w:eastAsia="Times New Roman" w:ascii="Times New Roman"/>
          <w:color w:val="F9F4F6"/>
          <w:spacing w:val="8"/>
          <w:w w:val="100"/>
          <w:sz w:val="48"/>
          <w:szCs w:val="48"/>
        </w:rPr>
        <w:t> </w:t>
      </w:r>
      <w:r>
        <w:rPr>
          <w:rFonts w:cs="Times New Roman" w:hAnsi="Times New Roman" w:eastAsia="Times New Roman" w:ascii="Times New Roman"/>
          <w:color w:val="F9F4F6"/>
          <w:spacing w:val="0"/>
          <w:w w:val="110"/>
          <w:sz w:val="48"/>
          <w:szCs w:val="48"/>
        </w:rPr>
        <w:t>Computer</w:t>
      </w:r>
      <w:r>
        <w:rPr>
          <w:rFonts w:cs="Times New Roman" w:hAnsi="Times New Roman" w:eastAsia="Times New Roman" w:ascii="Times New Roman"/>
          <w:color w:val="F9F4F6"/>
          <w:spacing w:val="12"/>
          <w:w w:val="110"/>
          <w:sz w:val="48"/>
          <w:szCs w:val="48"/>
        </w:rPr>
        <w:t> </w:t>
      </w:r>
      <w:r>
        <w:rPr>
          <w:rFonts w:cs="Times New Roman" w:hAnsi="Times New Roman" w:eastAsia="Times New Roman" w:ascii="Times New Roman"/>
          <w:color w:val="F9F4F6"/>
          <w:spacing w:val="0"/>
          <w:w w:val="100"/>
          <w:sz w:val="48"/>
          <w:szCs w:val="48"/>
        </w:rPr>
        <w:t>Science</w:t>
      </w:r>
      <w:r>
        <w:rPr>
          <w:rFonts w:cs="Times New Roman" w:hAnsi="Times New Roman" w:eastAsia="Times New Roman" w:ascii="Times New Roman"/>
          <w:color w:val="F9F4F6"/>
          <w:spacing w:val="106"/>
          <w:w w:val="100"/>
          <w:sz w:val="48"/>
          <w:szCs w:val="48"/>
        </w:rPr>
        <w:t> </w:t>
      </w:r>
      <w:r>
        <w:rPr>
          <w:rFonts w:cs="Times New Roman" w:hAnsi="Times New Roman" w:eastAsia="Times New Roman" w:ascii="Times New Roman"/>
          <w:color w:val="F9F4F6"/>
          <w:spacing w:val="0"/>
          <w:w w:val="100"/>
          <w:sz w:val="48"/>
          <w:szCs w:val="48"/>
        </w:rPr>
        <w:t>and</w:t>
      </w:r>
      <w:r>
        <w:rPr>
          <w:rFonts w:cs="Times New Roman" w:hAnsi="Times New Roman" w:eastAsia="Times New Roman" w:ascii="Times New Roman"/>
          <w:color w:val="F9F4F6"/>
          <w:spacing w:val="108"/>
          <w:w w:val="100"/>
          <w:sz w:val="48"/>
          <w:szCs w:val="48"/>
        </w:rPr>
        <w:t> </w:t>
      </w:r>
      <w:r>
        <w:rPr>
          <w:rFonts w:cs="Times New Roman" w:hAnsi="Times New Roman" w:eastAsia="Times New Roman" w:ascii="Times New Roman"/>
          <w:color w:val="F9F4F6"/>
          <w:spacing w:val="0"/>
          <w:w w:val="110"/>
          <w:sz w:val="48"/>
          <w:szCs w:val="48"/>
        </w:rPr>
        <w:t>Engineering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48"/>
          <w:szCs w:val="48"/>
        </w:rPr>
      </w:r>
    </w:p>
    <w:p>
      <w:pPr>
        <w:rPr>
          <w:sz w:val="14"/>
          <w:szCs w:val="14"/>
        </w:rPr>
        <w:jc w:val="left"/>
        <w:spacing w:before="2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754"/>
      </w:pPr>
      <w:r>
        <w:pict>
          <v:shape type="#_x0000_t75" style="width:173.3pt;height:172.34pt">
            <v:imagedata o:title="" r:id="rId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6"/>
          <w:szCs w:val="16"/>
        </w:rPr>
        <w:jc w:val="left"/>
        <w:spacing w:before="4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44"/>
          <w:szCs w:val="44"/>
        </w:rPr>
        <w:jc w:val="center"/>
        <w:ind w:left="2342" w:right="2462"/>
      </w:pPr>
      <w:r>
        <w:rPr>
          <w:rFonts w:cs="Times New Roman" w:hAnsi="Times New Roman" w:eastAsia="Times New Roman" w:ascii="Times New Roman"/>
          <w:color w:val="261164"/>
          <w:spacing w:val="0"/>
          <w:w w:val="100"/>
          <w:sz w:val="44"/>
          <w:szCs w:val="44"/>
        </w:rPr>
        <w:t>Servlet</w:t>
      </w:r>
      <w:r>
        <w:rPr>
          <w:rFonts w:cs="Times New Roman" w:hAnsi="Times New Roman" w:eastAsia="Times New Roman" w:ascii="Times New Roman"/>
          <w:color w:val="261164"/>
          <w:spacing w:val="0"/>
          <w:w w:val="100"/>
          <w:sz w:val="44"/>
          <w:szCs w:val="44"/>
        </w:rPr>
        <w:t>  </w:t>
      </w:r>
      <w:r>
        <w:rPr>
          <w:rFonts w:cs="Times New Roman" w:hAnsi="Times New Roman" w:eastAsia="Times New Roman" w:ascii="Times New Roman"/>
          <w:color w:val="261164"/>
          <w:spacing w:val="7"/>
          <w:w w:val="100"/>
          <w:sz w:val="44"/>
          <w:szCs w:val="44"/>
        </w:rPr>
        <w:t> </w:t>
      </w:r>
      <w:r>
        <w:rPr>
          <w:rFonts w:cs="Times New Roman" w:hAnsi="Times New Roman" w:eastAsia="Times New Roman" w:ascii="Times New Roman"/>
          <w:color w:val="261164"/>
          <w:spacing w:val="0"/>
          <w:w w:val="79"/>
          <w:sz w:val="44"/>
          <w:szCs w:val="44"/>
        </w:rPr>
        <w:t>-</w:t>
      </w:r>
      <w:r>
        <w:rPr>
          <w:rFonts w:cs="Times New Roman" w:hAnsi="Times New Roman" w:eastAsia="Times New Roman" w:ascii="Times New Roman"/>
          <w:color w:val="261164"/>
          <w:spacing w:val="37"/>
          <w:w w:val="79"/>
          <w:sz w:val="44"/>
          <w:szCs w:val="44"/>
        </w:rPr>
        <w:t> </w:t>
      </w:r>
      <w:r>
        <w:rPr>
          <w:rFonts w:cs="Times New Roman" w:hAnsi="Times New Roman" w:eastAsia="Times New Roman" w:ascii="Times New Roman"/>
          <w:color w:val="261164"/>
          <w:spacing w:val="0"/>
          <w:w w:val="113"/>
          <w:sz w:val="44"/>
          <w:szCs w:val="44"/>
        </w:rPr>
        <w:t>MySQL</w:t>
      </w:r>
      <w:r>
        <w:rPr>
          <w:rFonts w:cs="Times New Roman" w:hAnsi="Times New Roman" w:eastAsia="Times New Roman" w:ascii="Times New Roman"/>
          <w:color w:val="261164"/>
          <w:spacing w:val="-60"/>
          <w:w w:val="100"/>
          <w:sz w:val="44"/>
          <w:szCs w:val="44"/>
        </w:rPr>
        <w:t> </w:t>
      </w:r>
      <w:r>
        <w:rPr>
          <w:rFonts w:cs="Times New Roman" w:hAnsi="Times New Roman" w:eastAsia="Times New Roman" w:ascii="Times New Roman"/>
          <w:color w:val="261164"/>
          <w:spacing w:val="0"/>
          <w:w w:val="110"/>
          <w:sz w:val="44"/>
          <w:szCs w:val="44"/>
        </w:rPr>
        <w:t>Connectivity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44"/>
          <w:szCs w:val="44"/>
        </w:rPr>
      </w:r>
    </w:p>
    <w:p>
      <w:pPr>
        <w:rPr>
          <w:sz w:val="28"/>
          <w:szCs w:val="28"/>
        </w:rPr>
        <w:jc w:val="left"/>
        <w:spacing w:before="1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44"/>
          <w:szCs w:val="44"/>
        </w:rPr>
        <w:jc w:val="center"/>
        <w:ind w:left="3283" w:right="3388"/>
      </w:pPr>
      <w:r>
        <w:rPr>
          <w:rFonts w:cs="Times New Roman" w:hAnsi="Times New Roman" w:eastAsia="Times New Roman" w:ascii="Times New Roman"/>
          <w:color w:val="F007D8"/>
          <w:spacing w:val="0"/>
          <w:w w:val="110"/>
          <w:sz w:val="44"/>
          <w:szCs w:val="44"/>
        </w:rPr>
        <w:t>Banking</w:t>
      </w:r>
      <w:r>
        <w:rPr>
          <w:rFonts w:cs="Times New Roman" w:hAnsi="Times New Roman" w:eastAsia="Times New Roman" w:ascii="Times New Roman"/>
          <w:color w:val="F007D8"/>
          <w:spacing w:val="92"/>
          <w:w w:val="110"/>
          <w:sz w:val="44"/>
          <w:szCs w:val="44"/>
        </w:rPr>
        <w:t> </w:t>
      </w:r>
      <w:r>
        <w:rPr>
          <w:rFonts w:cs="Times New Roman" w:hAnsi="Times New Roman" w:eastAsia="Times New Roman" w:ascii="Times New Roman"/>
          <w:color w:val="F007D8"/>
          <w:spacing w:val="0"/>
          <w:w w:val="110"/>
          <w:sz w:val="44"/>
          <w:szCs w:val="44"/>
        </w:rPr>
        <w:t>Application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44"/>
          <w:szCs w:val="44"/>
        </w:rPr>
      </w:r>
    </w:p>
    <w:p>
      <w:pPr>
        <w:rPr>
          <w:sz w:val="26"/>
          <w:szCs w:val="26"/>
        </w:rPr>
        <w:jc w:val="left"/>
        <w:spacing w:before="12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44"/>
          <w:szCs w:val="44"/>
        </w:rPr>
        <w:jc w:val="center"/>
        <w:ind w:left="4089" w:right="4185"/>
      </w:pPr>
      <w:r>
        <w:rPr>
          <w:rFonts w:cs="Times New Roman" w:hAnsi="Times New Roman" w:eastAsia="Times New Roman" w:ascii="Times New Roman"/>
          <w:color w:val="0508A0"/>
          <w:spacing w:val="0"/>
          <w:w w:val="100"/>
          <w:sz w:val="44"/>
          <w:szCs w:val="44"/>
        </w:rPr>
        <w:t>User</w:t>
      </w:r>
      <w:r>
        <w:rPr>
          <w:rFonts w:cs="Times New Roman" w:hAnsi="Times New Roman" w:eastAsia="Times New Roman" w:ascii="Times New Roman"/>
          <w:color w:val="0508A0"/>
          <w:spacing w:val="0"/>
          <w:w w:val="100"/>
          <w:sz w:val="44"/>
          <w:szCs w:val="44"/>
        </w:rPr>
        <w:t> </w:t>
      </w:r>
      <w:r>
        <w:rPr>
          <w:rFonts w:cs="Times New Roman" w:hAnsi="Times New Roman" w:eastAsia="Times New Roman" w:ascii="Times New Roman"/>
          <w:color w:val="0508A0"/>
          <w:spacing w:val="5"/>
          <w:w w:val="100"/>
          <w:sz w:val="44"/>
          <w:szCs w:val="44"/>
        </w:rPr>
        <w:t> </w:t>
      </w:r>
      <w:r>
        <w:rPr>
          <w:rFonts w:cs="Times New Roman" w:hAnsi="Times New Roman" w:eastAsia="Times New Roman" w:ascii="Times New Roman"/>
          <w:color w:val="0508A0"/>
          <w:spacing w:val="0"/>
          <w:w w:val="110"/>
          <w:sz w:val="44"/>
          <w:szCs w:val="44"/>
        </w:rPr>
        <w:t>Manual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44"/>
          <w:szCs w:val="44"/>
        </w:rPr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44"/>
          <w:szCs w:val="44"/>
        </w:rPr>
        <w:jc w:val="center"/>
        <w:ind w:left="2414" w:right="2421"/>
      </w:pPr>
      <w:r>
        <w:rPr>
          <w:rFonts w:cs="Times New Roman" w:hAnsi="Times New Roman" w:eastAsia="Times New Roman" w:ascii="Times New Roman"/>
          <w:color w:val="ED0742"/>
          <w:spacing w:val="0"/>
          <w:w w:val="110"/>
          <w:sz w:val="44"/>
          <w:szCs w:val="44"/>
        </w:rPr>
        <w:t>(Windows</w:t>
      </w:r>
      <w:r>
        <w:rPr>
          <w:rFonts w:cs="Times New Roman" w:hAnsi="Times New Roman" w:eastAsia="Times New Roman" w:ascii="Times New Roman"/>
          <w:color w:val="ED0742"/>
          <w:spacing w:val="13"/>
          <w:w w:val="110"/>
          <w:sz w:val="44"/>
          <w:szCs w:val="44"/>
        </w:rPr>
        <w:t> </w:t>
      </w:r>
      <w:r>
        <w:rPr>
          <w:rFonts w:cs="Times New Roman" w:hAnsi="Times New Roman" w:eastAsia="Times New Roman" w:ascii="Times New Roman"/>
          <w:color w:val="ED0742"/>
          <w:spacing w:val="0"/>
          <w:w w:val="110"/>
          <w:sz w:val="44"/>
          <w:szCs w:val="44"/>
        </w:rPr>
        <w:t>Operating</w:t>
      </w:r>
      <w:r>
        <w:rPr>
          <w:rFonts w:cs="Times New Roman" w:hAnsi="Times New Roman" w:eastAsia="Times New Roman" w:ascii="Times New Roman"/>
          <w:color w:val="ED0742"/>
          <w:spacing w:val="0"/>
          <w:w w:val="110"/>
          <w:sz w:val="44"/>
          <w:szCs w:val="44"/>
        </w:rPr>
        <w:t> </w:t>
      </w:r>
      <w:r>
        <w:rPr>
          <w:rFonts w:cs="Times New Roman" w:hAnsi="Times New Roman" w:eastAsia="Times New Roman" w:ascii="Times New Roman"/>
          <w:color w:val="ED0742"/>
          <w:spacing w:val="69"/>
          <w:w w:val="110"/>
          <w:sz w:val="44"/>
          <w:szCs w:val="44"/>
        </w:rPr>
        <w:t> </w:t>
      </w:r>
      <w:r>
        <w:rPr>
          <w:rFonts w:cs="Times New Roman" w:hAnsi="Times New Roman" w:eastAsia="Times New Roman" w:ascii="Times New Roman"/>
          <w:color w:val="ED0742"/>
          <w:spacing w:val="0"/>
          <w:w w:val="110"/>
          <w:sz w:val="44"/>
          <w:szCs w:val="44"/>
        </w:rPr>
        <w:t>System)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44"/>
          <w:szCs w:val="4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93" w:right="5"/>
      </w:pPr>
      <w:r>
        <w:pict>
          <v:shape type="#_x0000_t75" style="position:absolute;margin-left:255.86pt;margin-top:12.48pt;width:90.74pt;height:152.18pt;mso-position-horizontal-relative:page;mso-position-vertical-relative:paragraph;z-index:-1089">
            <v:imagedata o:title="" r:id="rId5"/>
          </v:shape>
        </w:pict>
      </w:r>
      <w:r>
        <w:pict>
          <v:group style="position:absolute;margin-left:568pt;margin-top:-361.68pt;width:0pt;height:550pt;mso-position-horizontal-relative:page;mso-position-vertical-relative:paragraph;z-index:-1088" coordorigin="11360,-7234" coordsize="0,11000">
            <v:shape style="position:absolute;left:11360;top:-7234;width:0;height:11000" coordorigin="11360,-7234" coordsize="0,11000" path="m11360,3766l11360,-7234e" filled="f" stroked="t" strokeweight="3pt" strokecolor="#0201EF">
              <v:path arrowok="t"/>
            </v:shape>
            <w10:wrap type="none"/>
          </v:group>
        </w:pict>
      </w:r>
      <w:r>
        <w:pict>
          <v:shape type="#_x0000_t75" style="width:88.82pt;height:158.9pt">
            <v:imagedata o:title="" r:id="rId6"/>
          </v:shape>
        </w:pict>
      </w:r>
      <w:r>
        <w:rPr>
          <w:rFonts w:cs="Times New Roman" w:hAnsi="Times New Roman" w:eastAsia="Times New Roman" w:ascii="Times New Roman"/>
          <w:position w:val="0"/>
          <w:sz w:val="20"/>
          <w:szCs w:val="20"/>
        </w:rPr>
        <w:t>                                                                        </w:t>
      </w:r>
      <w:r>
        <w:rPr>
          <w:rFonts w:cs="Times New Roman" w:hAnsi="Times New Roman" w:eastAsia="Times New Roman" w:ascii="Times New Roman"/>
          <w:color w:val="7C8789"/>
          <w:w w:val="110"/>
          <w:position w:val="0"/>
          <w:sz w:val="24"/>
          <w:szCs w:val="24"/>
        </w:rPr>
        <w:t>'</w:t>
      </w:r>
      <w:r>
        <w:rPr>
          <w:rFonts w:cs="Times New Roman" w:hAnsi="Times New Roman" w:eastAsia="Times New Roman" w:ascii="Times New Roman"/>
          <w:color w:val="7C8789"/>
          <w:w w:val="100"/>
          <w:position w:val="0"/>
          <w:sz w:val="24"/>
          <w:szCs w:val="24"/>
        </w:rPr>
        <w:t>                                                    </w:t>
      </w:r>
      <w:r>
        <w:rPr>
          <w:rFonts w:cs="Times New Roman" w:hAnsi="Times New Roman" w:eastAsia="Times New Roman" w:ascii="Times New Roman"/>
          <w:color w:val="7C8789"/>
          <w:spacing w:val="8"/>
          <w:w w:val="100"/>
          <w:position w:val="0"/>
          <w:sz w:val="24"/>
          <w:szCs w:val="24"/>
        </w:rPr>
        <w:t> </w:t>
      </w:r>
      <w:r>
        <w:pict>
          <v:shape type="#_x0000_t75" style="width:84.02pt;height:154.1pt">
            <v:imagedata o:title="" r:id="rId7"/>
          </v:shape>
        </w:pic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48"/>
          <w:szCs w:val="48"/>
        </w:rPr>
        <w:tabs>
          <w:tab w:pos="5160" w:val="left"/>
        </w:tabs>
        <w:jc w:val="center"/>
        <w:spacing w:lineRule="auto" w:line="258"/>
        <w:ind w:left="3040" w:right="2935" w:hanging="83"/>
      </w:pPr>
      <w:r>
        <w:rPr>
          <w:rFonts w:cs="Times New Roman" w:hAnsi="Times New Roman" w:eastAsia="Times New Roman" w:ascii="Times New Roman"/>
          <w:color w:val="F9F4F6"/>
          <w:w w:val="110"/>
          <w:sz w:val="48"/>
          <w:szCs w:val="48"/>
        </w:rPr>
        <w:t>Prepared</w:t>
      </w:r>
      <w:r>
        <w:rPr>
          <w:rFonts w:cs="Times New Roman" w:hAnsi="Times New Roman" w:eastAsia="Times New Roman" w:ascii="Times New Roman"/>
          <w:color w:val="F9F4F6"/>
          <w:w w:val="100"/>
          <w:sz w:val="48"/>
          <w:szCs w:val="48"/>
        </w:rPr>
        <w:tab/>
      </w:r>
      <w:r>
        <w:rPr>
          <w:rFonts w:cs="Times New Roman" w:hAnsi="Times New Roman" w:eastAsia="Times New Roman" w:ascii="Times New Roman"/>
          <w:color w:val="F9F4F6"/>
          <w:spacing w:val="0"/>
          <w:w w:val="110"/>
          <w:sz w:val="48"/>
          <w:szCs w:val="48"/>
        </w:rPr>
        <w:t>by:</w:t>
      </w:r>
      <w:r>
        <w:rPr>
          <w:rFonts w:cs="Times New Roman" w:hAnsi="Times New Roman" w:eastAsia="Times New Roman" w:ascii="Times New Roman"/>
          <w:color w:val="F9F4F6"/>
          <w:spacing w:val="0"/>
          <w:w w:val="110"/>
          <w:sz w:val="48"/>
          <w:szCs w:val="48"/>
        </w:rPr>
        <w:t> </w:t>
      </w:r>
      <w:r>
        <w:rPr>
          <w:rFonts w:cs="Times New Roman" w:hAnsi="Times New Roman" w:eastAsia="Times New Roman" w:ascii="Times New Roman"/>
          <w:color w:val="F9F4F6"/>
          <w:spacing w:val="0"/>
          <w:w w:val="100"/>
          <w:sz w:val="48"/>
          <w:szCs w:val="48"/>
        </w:rPr>
        <w:t>B.BHUVANESWARAN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48"/>
          <w:szCs w:val="48"/>
        </w:rPr>
      </w:r>
    </w:p>
    <w:p>
      <w:pPr>
        <w:rPr>
          <w:rFonts w:cs="Times New Roman" w:hAnsi="Times New Roman" w:eastAsia="Times New Roman" w:ascii="Times New Roman"/>
          <w:sz w:val="48"/>
          <w:szCs w:val="48"/>
        </w:rPr>
        <w:jc w:val="center"/>
        <w:spacing w:lineRule="exact" w:line="540"/>
        <w:ind w:left="1336" w:right="1381"/>
      </w:pPr>
      <w:r>
        <w:rPr>
          <w:rFonts w:cs="Times New Roman" w:hAnsi="Times New Roman" w:eastAsia="Times New Roman" w:ascii="Times New Roman"/>
          <w:color w:val="F9F4F6"/>
          <w:spacing w:val="0"/>
          <w:w w:val="110"/>
          <w:sz w:val="48"/>
          <w:szCs w:val="48"/>
        </w:rPr>
        <w:t>Assistant</w:t>
      </w:r>
      <w:r>
        <w:rPr>
          <w:rFonts w:cs="Times New Roman" w:hAnsi="Times New Roman" w:eastAsia="Times New Roman" w:ascii="Times New Roman"/>
          <w:color w:val="F9F4F6"/>
          <w:spacing w:val="0"/>
          <w:w w:val="110"/>
          <w:sz w:val="48"/>
          <w:szCs w:val="48"/>
        </w:rPr>
        <w:t> </w:t>
      </w:r>
      <w:r>
        <w:rPr>
          <w:rFonts w:cs="Times New Roman" w:hAnsi="Times New Roman" w:eastAsia="Times New Roman" w:ascii="Times New Roman"/>
          <w:color w:val="F9F4F6"/>
          <w:spacing w:val="8"/>
          <w:w w:val="110"/>
          <w:sz w:val="48"/>
          <w:szCs w:val="48"/>
        </w:rPr>
        <w:t> </w:t>
      </w:r>
      <w:r>
        <w:rPr>
          <w:rFonts w:cs="Times New Roman" w:hAnsi="Times New Roman" w:eastAsia="Times New Roman" w:ascii="Times New Roman"/>
          <w:color w:val="F9F4F6"/>
          <w:spacing w:val="0"/>
          <w:w w:val="110"/>
          <w:sz w:val="48"/>
          <w:szCs w:val="48"/>
        </w:rPr>
        <w:t>Professor</w:t>
      </w:r>
      <w:r>
        <w:rPr>
          <w:rFonts w:cs="Times New Roman" w:hAnsi="Times New Roman" w:eastAsia="Times New Roman" w:ascii="Times New Roman"/>
          <w:color w:val="F9F4F6"/>
          <w:spacing w:val="0"/>
          <w:w w:val="110"/>
          <w:sz w:val="48"/>
          <w:szCs w:val="48"/>
        </w:rPr>
        <w:t> </w:t>
      </w:r>
      <w:r>
        <w:rPr>
          <w:rFonts w:cs="Times New Roman" w:hAnsi="Times New Roman" w:eastAsia="Times New Roman" w:ascii="Times New Roman"/>
          <w:color w:val="F9F4F6"/>
          <w:spacing w:val="36"/>
          <w:w w:val="110"/>
          <w:sz w:val="48"/>
          <w:szCs w:val="48"/>
        </w:rPr>
        <w:t> </w:t>
      </w:r>
      <w:r>
        <w:rPr>
          <w:rFonts w:cs="Times New Roman" w:hAnsi="Times New Roman" w:eastAsia="Times New Roman" w:ascii="Times New Roman"/>
          <w:color w:val="F9F4F6"/>
          <w:spacing w:val="0"/>
          <w:w w:val="110"/>
          <w:sz w:val="48"/>
          <w:szCs w:val="48"/>
        </w:rPr>
        <w:t>(SS)</w:t>
      </w:r>
      <w:r>
        <w:rPr>
          <w:rFonts w:cs="Times New Roman" w:hAnsi="Times New Roman" w:eastAsia="Times New Roman" w:ascii="Times New Roman"/>
          <w:color w:val="F9F4F6"/>
          <w:spacing w:val="-62"/>
          <w:w w:val="110"/>
          <w:sz w:val="48"/>
          <w:szCs w:val="48"/>
        </w:rPr>
        <w:t> </w:t>
      </w:r>
      <w:r>
        <w:rPr>
          <w:rFonts w:cs="Arial" w:hAnsi="Arial" w:eastAsia="Arial" w:ascii="Arial"/>
          <w:i/>
          <w:color w:val="F9F4F6"/>
          <w:spacing w:val="0"/>
          <w:w w:val="100"/>
          <w:sz w:val="46"/>
          <w:szCs w:val="46"/>
        </w:rPr>
        <w:t>I</w:t>
      </w:r>
      <w:r>
        <w:rPr>
          <w:rFonts w:cs="Arial" w:hAnsi="Arial" w:eastAsia="Arial" w:ascii="Arial"/>
          <w:i/>
          <w:color w:val="F9F4F6"/>
          <w:spacing w:val="119"/>
          <w:w w:val="100"/>
          <w:sz w:val="46"/>
          <w:szCs w:val="46"/>
        </w:rPr>
        <w:t> </w:t>
      </w:r>
      <w:r>
        <w:rPr>
          <w:rFonts w:cs="Times New Roman" w:hAnsi="Times New Roman" w:eastAsia="Times New Roman" w:ascii="Times New Roman"/>
          <w:color w:val="F9F4F6"/>
          <w:spacing w:val="0"/>
          <w:w w:val="100"/>
          <w:sz w:val="48"/>
          <w:szCs w:val="48"/>
        </w:rPr>
        <w:t>CSE</w:t>
      </w:r>
      <w:r>
        <w:rPr>
          <w:rFonts w:cs="Times New Roman" w:hAnsi="Times New Roman" w:eastAsia="Times New Roman" w:ascii="Times New Roman"/>
          <w:color w:val="F9F4F6"/>
          <w:spacing w:val="17"/>
          <w:w w:val="100"/>
          <w:sz w:val="48"/>
          <w:szCs w:val="48"/>
        </w:rPr>
        <w:t> </w:t>
      </w:r>
      <w:r>
        <w:rPr>
          <w:rFonts w:cs="Arial" w:hAnsi="Arial" w:eastAsia="Arial" w:ascii="Arial"/>
          <w:i/>
          <w:color w:val="F9F4F6"/>
          <w:spacing w:val="0"/>
          <w:w w:val="100"/>
          <w:sz w:val="46"/>
          <w:szCs w:val="46"/>
        </w:rPr>
        <w:t>I</w:t>
      </w:r>
      <w:r>
        <w:rPr>
          <w:rFonts w:cs="Arial" w:hAnsi="Arial" w:eastAsia="Arial" w:ascii="Arial"/>
          <w:i/>
          <w:color w:val="F9F4F6"/>
          <w:spacing w:val="100"/>
          <w:w w:val="100"/>
          <w:sz w:val="46"/>
          <w:szCs w:val="46"/>
        </w:rPr>
        <w:t> </w:t>
      </w:r>
      <w:r>
        <w:rPr>
          <w:rFonts w:cs="Times New Roman" w:hAnsi="Times New Roman" w:eastAsia="Times New Roman" w:ascii="Times New Roman"/>
          <w:color w:val="F9F4F6"/>
          <w:spacing w:val="0"/>
          <w:w w:val="100"/>
          <w:sz w:val="48"/>
          <w:szCs w:val="48"/>
        </w:rPr>
        <w:t>REC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48"/>
          <w:szCs w:val="48"/>
        </w:rPr>
      </w:r>
    </w:p>
    <w:p>
      <w:pPr>
        <w:rPr>
          <w:rFonts w:cs="Times New Roman" w:hAnsi="Times New Roman" w:eastAsia="Times New Roman" w:ascii="Times New Roman"/>
          <w:sz w:val="48"/>
          <w:szCs w:val="48"/>
        </w:rPr>
        <w:jc w:val="left"/>
        <w:spacing w:before="43"/>
        <w:ind w:left="1229"/>
        <w:sectPr>
          <w:pgSz w:w="11920" w:h="16840"/>
          <w:pgMar w:top="740" w:bottom="280" w:left="480" w:right="500"/>
        </w:sectPr>
      </w:pPr>
      <w:hyperlink r:id="rId8">
        <w:r>
          <w:rPr>
            <w:rFonts w:cs="Times New Roman" w:hAnsi="Times New Roman" w:eastAsia="Times New Roman" w:ascii="Times New Roman"/>
            <w:color w:val="F9F4F6"/>
            <w:spacing w:val="0"/>
            <w:w w:val="110"/>
            <w:sz w:val="48"/>
            <w:szCs w:val="48"/>
          </w:rPr>
          <w:t>bhuvaneswaran@rajalakshmi.edu.in</w:t>
        </w:r>
        <w:r>
          <w:rPr>
            <w:rFonts w:cs="Times New Roman" w:hAnsi="Times New Roman" w:eastAsia="Times New Roman" w:ascii="Times New Roman"/>
            <w:color w:val="000000"/>
            <w:spacing w:val="0"/>
            <w:w w:val="100"/>
            <w:sz w:val="48"/>
            <w:szCs w:val="48"/>
          </w:rPr>
        </w:r>
      </w:hyperlink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59"/>
        <w:ind w:left="4683" w:right="4680"/>
      </w:pPr>
      <w:r>
        <w:pict>
          <v:group style="position:absolute;margin-left:23.71pt;margin-top:23.71pt;width:548.02pt;height:794.26pt;mso-position-horizontal-relative:page;mso-position-vertical-relative:page;z-index:-1086" coordorigin="474,474" coordsize="10960,15885">
            <v:shape style="position:absolute;left:480;top:485;width:10949;height:0" coordorigin="480,485" coordsize="10949,0" path="m480,485l11429,485e" filled="f" stroked="t" strokeweight="0.58004pt" strokecolor="#000000">
              <v:path arrowok="t"/>
            </v:shape>
            <v:shape style="position:absolute;left:485;top:480;width:0;height:15874" coordorigin="485,480" coordsize="0,15874" path="m485,480l485,16354e" filled="f" stroked="t" strokeweight="0.57998pt" strokecolor="#000000">
              <v:path arrowok="t"/>
            </v:shape>
            <v:shape style="position:absolute;left:11424;top:480;width:0;height:15874" coordorigin="11424,480" coordsize="0,15874" path="m11424,480l11424,16354e" filled="f" stroked="t" strokeweight="0.57998pt" strokecolor="#000000">
              <v:path arrowok="t"/>
            </v:shape>
            <v:shape style="position:absolute;left:480;top:16349;width:10949;height:0" coordorigin="480,16349" coordsize="10949,0" path="m480,16349l11429,16349e" filled="f" stroked="t" strokeweight="0.579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QUESTION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7"/>
          <w:szCs w:val="17"/>
        </w:rPr>
        <w:jc w:val="left"/>
        <w:spacing w:before="10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 w:right="74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Create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relations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using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MYSQL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banking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application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given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below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enforcing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ary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key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foreign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constraints: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pict>
          <v:group style="position:absolute;margin-left:34.5pt;margin-top:100.86pt;width:526.44pt;height:0pt;mso-position-horizontal-relative:page;mso-position-vertical-relative:page;z-index:-1087" coordorigin="690,2017" coordsize="10529,0">
            <v:shape style="position:absolute;left:690;top:2017;width:10529;height:0" coordorigin="690,2017" coordsize="10529,0" path="m690,2017l11219,2017e" filled="f" stroked="t" strokeweight="0.58004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CUSTOMER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  <w:u w:val="single" w:color="000000"/>
        </w:rPr>
        <w:t>CI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  <w:u w:val="single" w:color="000000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CNAME)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OUNT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  <w:u w:val="single" w:color="000000"/>
        </w:rPr>
        <w:t>ANO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ATYPE,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BALANCE,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CID)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480"/>
        <w:ind w:left="120" w:right="2173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account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accou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account.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ATYPE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‘S’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‘C’.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custo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have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both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types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accounts.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0" w:lineRule="auto" w:line="480"/>
        <w:ind w:left="120" w:right="449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TRANSA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  <w:u w:val="single" w:color="000000"/>
        </w:rPr>
        <w:t>TID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ANO,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TYPE,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TDAT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TAMOUNT)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TTYPE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‘D’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‘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’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0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Deposit;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ithdrawal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keys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underlined.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 w:right="72"/>
        <w:sectPr>
          <w:pgSz w:w="11920" w:h="16840"/>
          <w:pgMar w:top="1380" w:bottom="280" w:left="600" w:right="60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Develop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Java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Servlet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application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using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database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connectivity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list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all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records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from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above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relations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illustrate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join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update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operation.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59" w:lineRule="exact" w:line="260"/>
        <w:ind w:left="4882" w:right="3820"/>
      </w:pPr>
      <w:r>
        <w:pict>
          <v:group style="position:absolute;margin-left:23.71pt;margin-top:23.71pt;width:548.02pt;height:794.26pt;mso-position-horizontal-relative:page;mso-position-vertical-relative:page;z-index:-1084" coordorigin="474,474" coordsize="10960,15885">
            <v:shape style="position:absolute;left:480;top:485;width:10949;height:0" coordorigin="480,485" coordsize="10949,0" path="m480,485l11429,485e" filled="f" stroked="t" strokeweight="0.58004pt" strokecolor="#000000">
              <v:path arrowok="t"/>
            </v:shape>
            <v:shape style="position:absolute;left:485;top:480;width:0;height:15874" coordorigin="485,480" coordsize="0,15874" path="m485,480l485,16354e" filled="f" stroked="t" strokeweight="0.57998pt" strokecolor="#000000">
              <v:path arrowok="t"/>
            </v:shape>
            <v:shape style="position:absolute;left:11424;top:480;width:0;height:15874" coordorigin="11424,480" coordsize="0,15874" path="m11424,480l11424,16354e" filled="f" stroked="t" strokeweight="0.57998pt" strokecolor="#000000">
              <v:path arrowok="t"/>
            </v:shape>
            <v:shape style="position:absolute;left:480;top:16349;width:10949;height:0" coordorigin="480,16349" coordsize="10949,0" path="m480,16349l11429,16349e" filled="f" stroked="t" strokeweight="0.57998pt" strokecolor="#000000">
              <v:path arrowok="t"/>
            </v:shape>
            <w10:wrap type="none"/>
          </v:group>
        </w:pict>
      </w:r>
      <w:r>
        <w:pict>
          <v:group style="position:absolute;margin-left:34.5pt;margin-top:100.86pt;width:526.44pt;height:0pt;mso-position-horizontal-relative:page;mso-position-vertical-relative:page;z-index:-1085" coordorigin="690,2017" coordsize="10529,0">
            <v:shape style="position:absolute;left:690;top:2017;width:10529;height:0" coordorigin="690,2017" coordsize="10529,0" path="m690,2017l11219,2017e" filled="f" stroked="t" strokeweight="0.58004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MySQL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6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10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MySQL.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Create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atabase.</w:t>
      </w:r>
    </w:p>
    <w:p>
      <w:pPr>
        <w:rPr>
          <w:sz w:val="26"/>
          <w:szCs w:val="26"/>
        </w:rPr>
        <w:jc w:val="left"/>
        <w:spacing w:before="7" w:lineRule="exact" w:line="260"/>
      </w:pPr>
      <w:r>
        <w:rPr>
          <w:sz w:val="26"/>
          <w:szCs w:val="26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00" w:right="4424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mysql&gt;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create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database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banking;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Query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OK,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1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row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affected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(0.05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sec)</w:t>
      </w:r>
    </w:p>
    <w:p>
      <w:pPr>
        <w:rPr>
          <w:sz w:val="28"/>
          <w:szCs w:val="28"/>
        </w:rPr>
        <w:jc w:val="left"/>
        <w:spacing w:before="2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Connect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database.</w:t>
      </w:r>
    </w:p>
    <w:p>
      <w:pPr>
        <w:rPr>
          <w:sz w:val="26"/>
          <w:szCs w:val="26"/>
        </w:rPr>
        <w:jc w:val="left"/>
        <w:spacing w:before="7" w:lineRule="exact" w:line="260"/>
      </w:pPr>
      <w:r>
        <w:rPr>
          <w:sz w:val="26"/>
          <w:szCs w:val="26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00" w:right="6728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mysql&gt;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use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banking;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Database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changed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Create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following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es:</w:t>
      </w:r>
    </w:p>
    <w:p>
      <w:pPr>
        <w:rPr>
          <w:sz w:val="28"/>
          <w:szCs w:val="28"/>
        </w:rPr>
        <w:jc w:val="left"/>
        <w:spacing w:before="5" w:lineRule="exact" w:line="280"/>
      </w:pPr>
      <w:r>
        <w:rPr>
          <w:sz w:val="28"/>
          <w:szCs w:val="28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mysql&gt;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create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table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customer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(cid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integer,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cname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varchar(20),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676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-&gt;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primary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key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(cid));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0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Query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OK,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0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rows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affected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(0.08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sec)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2" w:lineRule="exact" w:line="260"/>
      </w:pPr>
      <w:r>
        <w:rPr>
          <w:sz w:val="26"/>
          <w:szCs w:val="26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mysql&gt;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create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table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account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(ano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integer,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atype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varchar(1),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676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-&gt;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balance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integer,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cid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integer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references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customer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(cid),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1"/>
        <w:ind w:left="100" w:right="1545" w:firstLine="576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-&gt;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check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(atype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('S',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'C')),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primary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key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(ano));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Query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OK,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0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rows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affected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(0.06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sec)</w:t>
      </w:r>
    </w:p>
    <w:p>
      <w:pPr>
        <w:rPr>
          <w:sz w:val="26"/>
          <w:szCs w:val="26"/>
        </w:rPr>
        <w:jc w:val="left"/>
        <w:spacing w:before="12" w:lineRule="exact" w:line="260"/>
      </w:pPr>
      <w:r>
        <w:rPr>
          <w:sz w:val="26"/>
          <w:szCs w:val="26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mysql&gt;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create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table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transaction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(tid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integer,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676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-&gt;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ano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integer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references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account(ano),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676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-&gt;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ttype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varchar(1),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adate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date,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tamount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integer,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1"/>
        <w:ind w:left="100" w:right="1833" w:firstLine="576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-&gt;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check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ttype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('D',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'W'),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primary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key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(tid));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Query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OK,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0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rows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affected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(0.06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sec)</w:t>
      </w:r>
    </w:p>
    <w:p>
      <w:pPr>
        <w:rPr>
          <w:sz w:val="26"/>
          <w:szCs w:val="26"/>
        </w:rPr>
        <w:jc w:val="left"/>
        <w:spacing w:before="4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Display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tables.</w:t>
      </w:r>
    </w:p>
    <w:p>
      <w:pPr>
        <w:rPr>
          <w:sz w:val="28"/>
          <w:szCs w:val="28"/>
        </w:rPr>
        <w:jc w:val="left"/>
        <w:spacing w:before="5" w:lineRule="exact" w:line="280"/>
      </w:pPr>
      <w:r>
        <w:rPr>
          <w:sz w:val="28"/>
          <w:szCs w:val="28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mysql&gt;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show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tables;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0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+-------------------+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Tables_in_banking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0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+-------------------+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account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      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0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customer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      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transaction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 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0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+-------------------+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  <w:sectPr>
          <w:pgSz w:w="11920" w:h="16840"/>
          <w:pgMar w:top="1380" w:bottom="280" w:left="620" w:right="1680"/>
        </w:sectPr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3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rows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set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(0.00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sec)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6"/>
        <w:ind w:left="100"/>
      </w:pPr>
      <w:r>
        <w:pict>
          <v:group style="position:absolute;margin-left:23.71pt;margin-top:23.71pt;width:548.02pt;height:794.26pt;mso-position-horizontal-relative:page;mso-position-vertical-relative:page;z-index:-1083" coordorigin="474,474" coordsize="10960,15885">
            <v:shape style="position:absolute;left:480;top:485;width:10949;height:0" coordorigin="480,485" coordsize="10949,0" path="m480,485l11429,485e" filled="f" stroked="t" strokeweight="0.58004pt" strokecolor="#000000">
              <v:path arrowok="t"/>
            </v:shape>
            <v:shape style="position:absolute;left:485;top:480;width:0;height:15874" coordorigin="485,480" coordsize="0,15874" path="m485,480l485,16354e" filled="f" stroked="t" strokeweight="0.57998pt" strokecolor="#000000">
              <v:path arrowok="t"/>
            </v:shape>
            <v:shape style="position:absolute;left:11424;top:480;width:0;height:15874" coordorigin="11424,480" coordsize="0,15874" path="m11424,480l11424,16354e" filled="f" stroked="t" strokeweight="0.57998pt" strokecolor="#000000">
              <v:path arrowok="t"/>
            </v:shape>
            <v:shape style="position:absolute;left:480;top:16349;width:10949;height:0" coordorigin="480,16349" coordsize="10949,0" path="m480,16349l11429,16349e" filled="f" stroked="t" strokeweight="0.579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Display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structure.</w:t>
      </w:r>
    </w:p>
    <w:p>
      <w:pPr>
        <w:rPr>
          <w:sz w:val="28"/>
          <w:szCs w:val="28"/>
        </w:rPr>
        <w:jc w:val="left"/>
        <w:spacing w:before="5" w:lineRule="exact" w:line="280"/>
      </w:pPr>
      <w:r>
        <w:rPr>
          <w:sz w:val="28"/>
          <w:szCs w:val="28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mysql&gt;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describe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customer;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+-------+-------------+------+-----+---------+-------+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0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Field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Type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    </w:t>
      </w:r>
      <w:r>
        <w:rPr>
          <w:rFonts w:cs="Courier New" w:hAnsi="Courier New" w:eastAsia="Courier New" w:ascii="Courier New"/>
          <w:spacing w:val="144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Null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Key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Default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Extra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+-------+-------------+------+-----+---------+-------+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0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cid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int(11)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 </w:t>
      </w:r>
      <w:r>
        <w:rPr>
          <w:rFonts w:cs="Courier New" w:hAnsi="Courier New" w:eastAsia="Courier New" w:ascii="Courier New"/>
          <w:spacing w:val="144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NO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144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PRI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0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   </w:t>
      </w:r>
      <w:r>
        <w:rPr>
          <w:rFonts w:cs="Courier New" w:hAnsi="Courier New" w:eastAsia="Courier New" w:ascii="Courier New"/>
          <w:spacing w:val="144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   </w:t>
      </w:r>
      <w:r>
        <w:rPr>
          <w:rFonts w:cs="Courier New" w:hAnsi="Courier New" w:eastAsia="Courier New" w:ascii="Courier New"/>
          <w:spacing w:val="144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cname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varchar(20)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YES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NULL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 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0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+-------+-------------+------+-----+---------+-------+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2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rows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set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(0.00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sec)</w:t>
      </w:r>
    </w:p>
    <w:p>
      <w:pPr>
        <w:rPr>
          <w:sz w:val="26"/>
          <w:szCs w:val="26"/>
        </w:rPr>
        <w:jc w:val="left"/>
        <w:spacing w:before="12" w:lineRule="exact" w:line="260"/>
      </w:pPr>
      <w:r>
        <w:rPr>
          <w:sz w:val="26"/>
          <w:szCs w:val="26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mysql&gt;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describe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account;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+---------+------------+------+-----+---------+-------+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0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Field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Type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   </w:t>
      </w:r>
      <w:r>
        <w:rPr>
          <w:rFonts w:cs="Courier New" w:hAnsi="Courier New" w:eastAsia="Courier New" w:ascii="Courier New"/>
          <w:spacing w:val="144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Null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Key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Default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Extra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+---------+------------+------+-----+---------+-------+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0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ano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 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int(11)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</w:t>
      </w:r>
      <w:r>
        <w:rPr>
          <w:rFonts w:cs="Courier New" w:hAnsi="Courier New" w:eastAsia="Courier New" w:ascii="Courier New"/>
          <w:spacing w:val="144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NO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144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PRI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0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   </w:t>
      </w:r>
      <w:r>
        <w:rPr>
          <w:rFonts w:cs="Courier New" w:hAnsi="Courier New" w:eastAsia="Courier New" w:ascii="Courier New"/>
          <w:spacing w:val="144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   </w:t>
      </w:r>
      <w:r>
        <w:rPr>
          <w:rFonts w:cs="Courier New" w:hAnsi="Courier New" w:eastAsia="Courier New" w:ascii="Courier New"/>
          <w:spacing w:val="144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atype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varchar(1)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YES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NULL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 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0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balance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int(11)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</w:t>
      </w:r>
      <w:r>
        <w:rPr>
          <w:rFonts w:cs="Courier New" w:hAnsi="Courier New" w:eastAsia="Courier New" w:ascii="Courier New"/>
          <w:spacing w:val="144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YES</w:t>
      </w:r>
      <w:r>
        <w:rPr>
          <w:rFonts w:cs="Courier New" w:hAnsi="Courier New" w:eastAsia="Courier New" w:ascii="Courier New"/>
          <w:spacing w:val="144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 </w:t>
      </w:r>
      <w:r>
        <w:rPr>
          <w:rFonts w:cs="Courier New" w:hAnsi="Courier New" w:eastAsia="Courier New" w:ascii="Courier New"/>
          <w:spacing w:val="144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NULL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</w:t>
      </w:r>
      <w:r>
        <w:rPr>
          <w:rFonts w:cs="Courier New" w:hAnsi="Courier New" w:eastAsia="Courier New" w:ascii="Courier New"/>
          <w:spacing w:val="144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   </w:t>
      </w:r>
      <w:r>
        <w:rPr>
          <w:rFonts w:cs="Courier New" w:hAnsi="Courier New" w:eastAsia="Courier New" w:ascii="Courier New"/>
          <w:spacing w:val="144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cid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int(11)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YES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NULL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 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+---------+------------+------+-----+---------+-------+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0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4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rows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in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set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(0.00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sec)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2" w:lineRule="exact" w:line="260"/>
      </w:pPr>
      <w:r>
        <w:rPr>
          <w:sz w:val="26"/>
          <w:szCs w:val="26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mysql&gt;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describe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transaction;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+---------+------------+------+-----+---------+-------+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0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Field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Type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   </w:t>
      </w:r>
      <w:r>
        <w:rPr>
          <w:rFonts w:cs="Courier New" w:hAnsi="Courier New" w:eastAsia="Courier New" w:ascii="Courier New"/>
          <w:spacing w:val="144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Null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Key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Default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Extra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+---------+------------+------+-----+---------+-------+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0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tid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 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int(11)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</w:t>
      </w:r>
      <w:r>
        <w:rPr>
          <w:rFonts w:cs="Courier New" w:hAnsi="Courier New" w:eastAsia="Courier New" w:ascii="Courier New"/>
          <w:spacing w:val="144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NO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144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PRI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0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   </w:t>
      </w:r>
      <w:r>
        <w:rPr>
          <w:rFonts w:cs="Courier New" w:hAnsi="Courier New" w:eastAsia="Courier New" w:ascii="Courier New"/>
          <w:spacing w:val="144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   </w:t>
      </w:r>
      <w:r>
        <w:rPr>
          <w:rFonts w:cs="Courier New" w:hAnsi="Courier New" w:eastAsia="Courier New" w:ascii="Courier New"/>
          <w:spacing w:val="144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ano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int(11)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YES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NULL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 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ttype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varchar(1)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YES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NULL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 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0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adate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date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   </w:t>
      </w:r>
      <w:r>
        <w:rPr>
          <w:rFonts w:cs="Courier New" w:hAnsi="Courier New" w:eastAsia="Courier New" w:ascii="Courier New"/>
          <w:spacing w:val="144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YES</w:t>
      </w:r>
      <w:r>
        <w:rPr>
          <w:rFonts w:cs="Courier New" w:hAnsi="Courier New" w:eastAsia="Courier New" w:ascii="Courier New"/>
          <w:spacing w:val="144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 </w:t>
      </w:r>
      <w:r>
        <w:rPr>
          <w:rFonts w:cs="Courier New" w:hAnsi="Courier New" w:eastAsia="Courier New" w:ascii="Courier New"/>
          <w:spacing w:val="144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NULL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</w:t>
      </w:r>
      <w:r>
        <w:rPr>
          <w:rFonts w:cs="Courier New" w:hAnsi="Courier New" w:eastAsia="Courier New" w:ascii="Courier New"/>
          <w:spacing w:val="144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   </w:t>
      </w:r>
      <w:r>
        <w:rPr>
          <w:rFonts w:cs="Courier New" w:hAnsi="Courier New" w:eastAsia="Courier New" w:ascii="Courier New"/>
          <w:spacing w:val="144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tamount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int(11)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YES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NULL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 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0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+---------+------------+------+-----+---------+-------+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5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rows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set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(0.00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sec)</w:t>
      </w:r>
    </w:p>
    <w:p>
      <w:pPr>
        <w:rPr>
          <w:sz w:val="26"/>
          <w:szCs w:val="26"/>
        </w:rPr>
        <w:jc w:val="left"/>
        <w:spacing w:before="3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7.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Insert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rows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e.</w:t>
      </w:r>
    </w:p>
    <w:p>
      <w:pPr>
        <w:rPr>
          <w:sz w:val="26"/>
          <w:szCs w:val="26"/>
        </w:rPr>
        <w:jc w:val="left"/>
        <w:spacing w:before="7" w:lineRule="exact" w:line="260"/>
      </w:pPr>
      <w:r>
        <w:rPr>
          <w:sz w:val="26"/>
          <w:szCs w:val="26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00" w:right="2697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mysql&gt;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insert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into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customer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values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(1,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'Arun');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Query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OK,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1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row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affected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(0.03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sec)</w:t>
      </w:r>
    </w:p>
    <w:p>
      <w:pPr>
        <w:rPr>
          <w:sz w:val="26"/>
          <w:szCs w:val="26"/>
        </w:rPr>
        <w:jc w:val="left"/>
        <w:spacing w:before="13" w:lineRule="exact" w:line="260"/>
      </w:pPr>
      <w:r>
        <w:rPr>
          <w:sz w:val="26"/>
          <w:szCs w:val="26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00" w:right="2697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mysql&gt;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insert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into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customer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values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(2,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'Babu');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Query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OK,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1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row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affected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(0.01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sec)</w:t>
      </w:r>
    </w:p>
    <w:p>
      <w:pPr>
        <w:rPr>
          <w:sz w:val="28"/>
          <w:szCs w:val="28"/>
        </w:rPr>
        <w:jc w:val="left"/>
        <w:spacing w:before="9" w:lineRule="exact" w:line="280"/>
      </w:pPr>
      <w:r>
        <w:rPr>
          <w:sz w:val="28"/>
          <w:szCs w:val="28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 w:right="2265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mysql&gt;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insert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into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customer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values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(3,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'Chithra');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Query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OK,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1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row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affected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(0.03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sec)</w:t>
      </w:r>
    </w:p>
    <w:p>
      <w:pPr>
        <w:rPr>
          <w:sz w:val="26"/>
          <w:szCs w:val="26"/>
        </w:rPr>
        <w:jc w:val="left"/>
        <w:spacing w:before="11" w:lineRule="exact" w:line="260"/>
      </w:pPr>
      <w:r>
        <w:rPr>
          <w:sz w:val="26"/>
          <w:szCs w:val="26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 w:right="1977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mysql&gt;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insert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into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account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values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(1,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'S',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1000,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1);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Query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OK,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1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row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affected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(0.03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sec)</w:t>
      </w:r>
    </w:p>
    <w:p>
      <w:pPr>
        <w:rPr>
          <w:sz w:val="24"/>
          <w:szCs w:val="24"/>
        </w:rPr>
        <w:jc w:val="left"/>
        <w:spacing w:before="13" w:lineRule="exact" w:line="240"/>
      </w:pPr>
      <w:r>
        <w:rPr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00" w:right="1977"/>
        <w:sectPr>
          <w:pgSz w:w="11920" w:h="16840"/>
          <w:pgMar w:top="1360" w:bottom="280" w:left="620" w:right="1680"/>
        </w:sectPr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mysql&gt;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insert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into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account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values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(2,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'S',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2000,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2);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Query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OK,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1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row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affected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(0.03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sec)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85"/>
        <w:ind w:left="100" w:right="2797"/>
      </w:pPr>
      <w:r>
        <w:pict>
          <v:group style="position:absolute;margin-left:23.71pt;margin-top:23.71pt;width:548.02pt;height:794.26pt;mso-position-horizontal-relative:page;mso-position-vertical-relative:page;z-index:-1082" coordorigin="474,474" coordsize="10960,15885">
            <v:shape style="position:absolute;left:480;top:485;width:10949;height:0" coordorigin="480,485" coordsize="10949,0" path="m480,485l11429,485e" filled="f" stroked="t" strokeweight="0.58004pt" strokecolor="#000000">
              <v:path arrowok="t"/>
            </v:shape>
            <v:shape style="position:absolute;left:485;top:480;width:0;height:15874" coordorigin="485,480" coordsize="0,15874" path="m485,480l485,16354e" filled="f" stroked="t" strokeweight="0.57998pt" strokecolor="#000000">
              <v:path arrowok="t"/>
            </v:shape>
            <v:shape style="position:absolute;left:11424;top:480;width:0;height:15874" coordorigin="11424,480" coordsize="0,15874" path="m11424,480l11424,16354e" filled="f" stroked="t" strokeweight="0.57998pt" strokecolor="#000000">
              <v:path arrowok="t"/>
            </v:shape>
            <v:shape style="position:absolute;left:480;top:16349;width:10949;height:0" coordorigin="480,16349" coordsize="10949,0" path="m480,16349l11429,16349e" filled="f" stroked="t" strokeweight="0.5799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mysql&gt;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insert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into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account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values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(3,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'S',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1000,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3);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Query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OK,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1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row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affected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(0.03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sec)</w:t>
      </w:r>
    </w:p>
    <w:p>
      <w:pPr>
        <w:rPr>
          <w:sz w:val="24"/>
          <w:szCs w:val="24"/>
        </w:rPr>
        <w:jc w:val="left"/>
        <w:spacing w:before="13" w:lineRule="exact" w:line="240"/>
      </w:pPr>
      <w:r>
        <w:rPr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00" w:right="2797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mysql&gt;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insert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into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account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values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(4,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'C',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5000,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3);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Query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OK,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1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row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affected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(0.03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sec)</w:t>
      </w:r>
    </w:p>
    <w:p>
      <w:pPr>
        <w:rPr>
          <w:sz w:val="28"/>
          <w:szCs w:val="28"/>
        </w:rPr>
        <w:jc w:val="left"/>
        <w:spacing w:before="9" w:lineRule="exact" w:line="280"/>
      </w:pPr>
      <w:r>
        <w:rPr>
          <w:sz w:val="28"/>
          <w:szCs w:val="28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 w:right="205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mysql&gt;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insert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into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transaction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values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(1,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1,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'D',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'2014-04-21',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1000);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Query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OK,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1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row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affected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(0.05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sec)</w:t>
      </w:r>
    </w:p>
    <w:p>
      <w:pPr>
        <w:rPr>
          <w:sz w:val="26"/>
          <w:szCs w:val="26"/>
        </w:rPr>
        <w:jc w:val="left"/>
        <w:spacing w:before="11" w:lineRule="exact" w:line="260"/>
      </w:pPr>
      <w:r>
        <w:rPr>
          <w:sz w:val="26"/>
          <w:szCs w:val="26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 w:right="61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mysql&gt;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insert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into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transaction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values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(2,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3,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'D',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'2014-04-21',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10000);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Query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OK,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1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row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affected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(0.02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sec)</w:t>
      </w:r>
    </w:p>
    <w:p>
      <w:pPr>
        <w:rPr>
          <w:sz w:val="24"/>
          <w:szCs w:val="24"/>
        </w:rPr>
        <w:jc w:val="left"/>
        <w:spacing w:before="13" w:lineRule="exact" w:line="240"/>
      </w:pPr>
      <w:r>
        <w:rPr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00" w:right="205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mysql&gt;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insert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into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transaction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values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(3,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2,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'W',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'2014-04-21',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1000);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Query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OK,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1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row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affected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(0.03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sec)</w:t>
      </w:r>
    </w:p>
    <w:p>
      <w:pPr>
        <w:rPr>
          <w:sz w:val="28"/>
          <w:szCs w:val="28"/>
        </w:rPr>
        <w:jc w:val="left"/>
        <w:spacing w:before="9" w:lineRule="exact" w:line="280"/>
      </w:pPr>
      <w:r>
        <w:rPr>
          <w:sz w:val="28"/>
          <w:szCs w:val="28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 w:right="205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mysql&gt;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insert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into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transaction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values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(4,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4,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'W',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'2014-04-21',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1000);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Query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OK,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1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row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affected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(0.03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sec)</w:t>
      </w:r>
    </w:p>
    <w:p>
      <w:pPr>
        <w:rPr>
          <w:sz w:val="26"/>
          <w:szCs w:val="26"/>
        </w:rPr>
        <w:jc w:val="left"/>
        <w:spacing w:before="3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8.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Display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records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table.</w:t>
      </w:r>
    </w:p>
    <w:p>
      <w:pPr>
        <w:rPr>
          <w:sz w:val="28"/>
          <w:szCs w:val="28"/>
        </w:rPr>
        <w:jc w:val="left"/>
        <w:spacing w:before="5" w:lineRule="exact" w:line="280"/>
      </w:pPr>
      <w:r>
        <w:rPr>
          <w:sz w:val="28"/>
          <w:szCs w:val="28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mysql&gt;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select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*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from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customer;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+-----+---------+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0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cid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cname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+-----+---------+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0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1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Arun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2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Babu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0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3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Chithra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+-----+---------+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3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rows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set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(0.00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sec)</w:t>
      </w:r>
    </w:p>
    <w:p>
      <w:pPr>
        <w:rPr>
          <w:sz w:val="26"/>
          <w:szCs w:val="26"/>
        </w:rPr>
        <w:jc w:val="left"/>
        <w:spacing w:before="12" w:lineRule="exact" w:line="260"/>
      </w:pPr>
      <w:r>
        <w:rPr>
          <w:sz w:val="26"/>
          <w:szCs w:val="26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mysql&gt;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select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*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from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account;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0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+-----+-------+---------+------+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ano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atype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balance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cid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0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+-----+-------+---------+------+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1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1000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1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2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2000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2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0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3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S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 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</w:t>
      </w:r>
      <w:r>
        <w:rPr>
          <w:rFonts w:cs="Courier New" w:hAnsi="Courier New" w:eastAsia="Courier New" w:ascii="Courier New"/>
          <w:spacing w:val="144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1000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</w:t>
      </w:r>
      <w:r>
        <w:rPr>
          <w:rFonts w:cs="Courier New" w:hAnsi="Courier New" w:eastAsia="Courier New" w:ascii="Courier New"/>
          <w:spacing w:val="144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3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4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C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5000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3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0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+-----+-------+---------+------+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4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rows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set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(0.00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sec)</w:t>
      </w:r>
    </w:p>
    <w:p>
      <w:pPr>
        <w:rPr>
          <w:sz w:val="26"/>
          <w:szCs w:val="26"/>
        </w:rPr>
        <w:jc w:val="left"/>
        <w:spacing w:before="12" w:lineRule="exact" w:line="260"/>
      </w:pPr>
      <w:r>
        <w:rPr>
          <w:sz w:val="26"/>
          <w:szCs w:val="26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mysql&gt;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select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*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from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transaction;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0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+-----+------+-------+------------+---------+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tid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ano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ttype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adate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tamount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+-----+------+-------+------------+---------+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0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1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1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D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 </w:t>
      </w:r>
      <w:r>
        <w:rPr>
          <w:rFonts w:cs="Courier New" w:hAnsi="Courier New" w:eastAsia="Courier New" w:ascii="Courier New"/>
          <w:spacing w:val="144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2014-04-21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</w:t>
      </w:r>
      <w:r>
        <w:rPr>
          <w:rFonts w:cs="Courier New" w:hAnsi="Courier New" w:eastAsia="Courier New" w:ascii="Courier New"/>
          <w:spacing w:val="144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1000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2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3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D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2014-04-21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10000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0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3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2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W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 </w:t>
      </w:r>
      <w:r>
        <w:rPr>
          <w:rFonts w:cs="Courier New" w:hAnsi="Courier New" w:eastAsia="Courier New" w:ascii="Courier New"/>
          <w:spacing w:val="144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2014-04-21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</w:t>
      </w:r>
      <w:r>
        <w:rPr>
          <w:rFonts w:cs="Courier New" w:hAnsi="Courier New" w:eastAsia="Courier New" w:ascii="Courier New"/>
          <w:spacing w:val="144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1000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4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4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W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2014-04-21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1000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0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+-----+------+-------+------------+---------+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  <w:sectPr>
          <w:pgSz w:w="11920" w:h="16840"/>
          <w:pgMar w:top="1360" w:bottom="280" w:left="620" w:right="860"/>
        </w:sectPr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4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rows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set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(0.00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sec)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59"/>
        <w:ind w:left="3688"/>
      </w:pPr>
      <w:r>
        <w:pict>
          <v:group style="position:absolute;margin-left:23.71pt;margin-top:23.71pt;width:548.02pt;height:794.26pt;mso-position-horizontal-relative:page;mso-position-vertical-relative:page;z-index:-1080" coordorigin="474,474" coordsize="10960,15885">
            <v:shape style="position:absolute;left:480;top:485;width:10949;height:0" coordorigin="480,485" coordsize="10949,0" path="m480,485l11429,485e" filled="f" stroked="t" strokeweight="0.58004pt" strokecolor="#000000">
              <v:path arrowok="t"/>
            </v:shape>
            <v:shape style="position:absolute;left:485;top:480;width:0;height:15874" coordorigin="485,480" coordsize="0,15874" path="m485,480l485,16354e" filled="f" stroked="t" strokeweight="0.57998pt" strokecolor="#000000">
              <v:path arrowok="t"/>
            </v:shape>
            <v:shape style="position:absolute;left:11424;top:480;width:0;height:15874" coordorigin="11424,480" coordsize="0,15874" path="m11424,480l11424,16354e" filled="f" stroked="t" strokeweight="0.57998pt" strokecolor="#000000">
              <v:path arrowok="t"/>
            </v:shape>
            <v:shape style="position:absolute;left:480;top:16349;width:10949;height:0" coordorigin="480,16349" coordsize="10949,0" path="m480,16349l11429,16349e" filled="f" stroked="t" strokeweight="0.57998pt" strokecolor="#000000">
              <v:path arrowok="t"/>
            </v:shape>
            <w10:wrap type="none"/>
          </v:group>
        </w:pict>
      </w:r>
      <w:r>
        <w:pict>
          <v:group style="position:absolute;margin-left:34.5pt;margin-top:100.86pt;width:526.44pt;height:0pt;mso-position-horizontal-relative:page;mso-position-vertical-relative:page;z-index:-1081" coordorigin="690,2017" coordsize="10529,0">
            <v:shape style="position:absolute;left:690;top:2017;width:10529;height:0" coordorigin="690,2017" coordsize="10529,0" path="m690,2017l11219,2017e" filled="f" stroked="t" strokeweight="0.58004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Servlet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MySQL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Connectivity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" w:lineRule="exact" w:line="260"/>
        <w:ind w:left="3614"/>
      </w:pP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Displaying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Customer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Information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8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Eclip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Workspace.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Other.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Select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Dyna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Project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under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Web.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Next.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Project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Banking.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7.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Choose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Target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runti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Apache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v7.0.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8.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Next.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9.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Next.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10.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Finish.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Associated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ecti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e?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Banking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Project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Package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Explorer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(available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left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window).</w:t>
      </w:r>
    </w:p>
    <w:p>
      <w:pPr>
        <w:rPr>
          <w:sz w:val="26"/>
          <w:szCs w:val="26"/>
        </w:rPr>
        <w:jc w:val="left"/>
        <w:spacing w:before="15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Right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HTML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File.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14.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Custo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erInfo.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15.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Next.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16.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Finish.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17.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Change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title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Cust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120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18.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following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code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inside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body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tag: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3" w:lineRule="exact" w:line="240"/>
      </w:pPr>
      <w:r>
        <w:rPr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form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4"/>
          <w:szCs w:val="24"/>
        </w:rPr>
        <w:t>method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"post"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4"/>
          <w:szCs w:val="24"/>
        </w:rPr>
        <w:t>action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"CustomerInfo"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center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2"/>
          <w:sz w:val="24"/>
          <w:szCs w:val="24"/>
        </w:rPr>
        <w:t>h2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Customer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Info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2"/>
          <w:sz w:val="24"/>
          <w:szCs w:val="24"/>
        </w:rPr>
        <w:t>h2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center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2"/>
          <w:sz w:val="24"/>
          <w:szCs w:val="24"/>
        </w:rPr>
        <w:t>hr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Enter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the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Customer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Id.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input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4"/>
          <w:szCs w:val="24"/>
        </w:rPr>
        <w:t>type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"text"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4"/>
          <w:szCs w:val="24"/>
        </w:rPr>
        <w:t>name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"cid"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2"/>
          <w:sz w:val="24"/>
          <w:szCs w:val="24"/>
        </w:rPr>
        <w:t>input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position w:val="2"/>
          <w:sz w:val="24"/>
          <w:szCs w:val="24"/>
        </w:rPr>
        <w:t>type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2"/>
          <w:sz w:val="24"/>
          <w:szCs w:val="24"/>
        </w:rPr>
        <w:t>"submit"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position w:val="2"/>
          <w:sz w:val="24"/>
          <w:szCs w:val="24"/>
        </w:rPr>
        <w:t>value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2"/>
          <w:sz w:val="24"/>
          <w:szCs w:val="24"/>
        </w:rPr>
        <w:t>"Get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2"/>
          <w:sz w:val="24"/>
          <w:szCs w:val="24"/>
        </w:rPr>
        <w:t>Details"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  <w:sectPr>
          <w:pgSz w:w="11920" w:h="16840"/>
          <w:pgMar w:top="1380" w:bottom="280" w:left="600" w:right="1620"/>
        </w:sectPr>
      </w:pP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form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6"/>
        <w:ind w:left="100"/>
      </w:pPr>
      <w:r>
        <w:pict>
          <v:group style="position:absolute;margin-left:23.71pt;margin-top:23.71pt;width:548.02pt;height:794.26pt;mso-position-horizontal-relative:page;mso-position-vertical-relative:page;z-index:-1079" coordorigin="474,474" coordsize="10960,15885">
            <v:shape style="position:absolute;left:480;top:485;width:10949;height:0" coordorigin="480,485" coordsize="10949,0" path="m480,485l11429,485e" filled="f" stroked="t" strokeweight="0.58004pt" strokecolor="#000000">
              <v:path arrowok="t"/>
            </v:shape>
            <v:shape style="position:absolute;left:485;top:480;width:0;height:15874" coordorigin="485,480" coordsize="0,15874" path="m485,480l485,16354e" filled="f" stroked="t" strokeweight="0.57998pt" strokecolor="#000000">
              <v:path arrowok="t"/>
            </v:shape>
            <v:shape style="position:absolute;left:11424;top:480;width:0;height:15874" coordorigin="11424,480" coordsize="0,15874" path="m11424,480l11424,16354e" filled="f" stroked="t" strokeweight="0.57998pt" strokecolor="#000000">
              <v:path arrowok="t"/>
            </v:shape>
            <v:shape style="position:absolute;left:480;top:16349;width:10949;height:0" coordorigin="480,16349" coordsize="10949,0" path="m480,16349l11429,16349e" filled="f" stroked="t" strokeweight="0.579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19.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Banking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Project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Package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Explorer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(available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left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window).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Right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Class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Custo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erInfo.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Next.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Next.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24.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Uncheck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Constructors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from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superclass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option.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25.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Uncheck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doGet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option.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26.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Finish.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27.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following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above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doPost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ethod:</w:t>
      </w:r>
    </w:p>
    <w:p>
      <w:pPr>
        <w:rPr>
          <w:sz w:val="26"/>
          <w:szCs w:val="26"/>
        </w:rPr>
        <w:jc w:val="left"/>
        <w:spacing w:before="19" w:lineRule="exact" w:line="260"/>
      </w:pPr>
      <w:r>
        <w:rPr>
          <w:sz w:val="26"/>
          <w:szCs w:val="26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60" w:right="5752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Connection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conn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4"/>
          <w:szCs w:val="24"/>
        </w:rPr>
        <w:t>null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PreparedStatement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ps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4"/>
          <w:szCs w:val="24"/>
        </w:rPr>
        <w:t>null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ResultSet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rs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4"/>
          <w:szCs w:val="24"/>
        </w:rPr>
        <w:t>null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;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55" w:lineRule="exact" w:line="540"/>
        <w:ind w:left="460" w:right="77" w:hanging="3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28.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ove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warnings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left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choose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following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options: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'Connection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'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(java.s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Connection.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00"/>
        <w:ind w:left="460"/>
      </w:pP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port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'PreparedState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ent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4"/>
          <w:szCs w:val="24"/>
        </w:rPr>
        <w:t>'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(java.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ql)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Pre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aredState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ent.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'ResultSet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'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(ja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sql)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ResultSet.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29.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following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inside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doPost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ethod:</w:t>
      </w:r>
    </w:p>
    <w:p>
      <w:pPr>
        <w:rPr>
          <w:sz w:val="22"/>
          <w:szCs w:val="22"/>
        </w:rPr>
        <w:jc w:val="left"/>
        <w:spacing w:before="15" w:lineRule="exact" w:line="220"/>
      </w:pPr>
      <w:r>
        <w:rPr>
          <w:sz w:val="22"/>
          <w:szCs w:val="22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60" w:right="4169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response.setContentType</w:t>
      </w:r>
      <w:r>
        <w:rPr>
          <w:rFonts w:cs="Courier New" w:hAnsi="Courier New" w:eastAsia="Courier New" w:ascii="Courier New"/>
          <w:spacing w:val="1"/>
          <w:w w:val="100"/>
          <w:sz w:val="24"/>
          <w:szCs w:val="24"/>
        </w:rPr>
        <w:t>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"text/html"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PrintWriter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out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response.getWriter();</w:t>
      </w:r>
    </w:p>
    <w:p>
      <w:pPr>
        <w:rPr>
          <w:sz w:val="26"/>
          <w:szCs w:val="26"/>
        </w:rPr>
        <w:jc w:val="left"/>
        <w:spacing w:before="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480"/>
        <w:ind w:left="460" w:right="77" w:hanging="3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30.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ove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warnings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left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choose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following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options: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'Print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riter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'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(java.io)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rint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riter.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0"/>
        <w:ind w:left="10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Create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try...catch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block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inside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doPost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ethod:</w:t>
      </w:r>
    </w:p>
    <w:p>
      <w:pPr>
        <w:rPr>
          <w:sz w:val="22"/>
          <w:szCs w:val="22"/>
        </w:rPr>
        <w:jc w:val="left"/>
        <w:spacing w:before="9" w:lineRule="exact" w:line="220"/>
      </w:pPr>
      <w:r>
        <w:rPr>
          <w:sz w:val="22"/>
          <w:szCs w:val="22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6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4"/>
          <w:szCs w:val="24"/>
        </w:rPr>
        <w:t>try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5"/>
        <w:ind w:left="46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{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6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}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6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4"/>
          <w:szCs w:val="24"/>
        </w:rPr>
        <w:t>catch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(Exception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e)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6" w:lineRule="exact" w:line="260"/>
        <w:ind w:left="460"/>
      </w:pP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{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9"/>
        <w:ind w:left="820"/>
      </w:pPr>
      <w:r>
        <w:rPr>
          <w:rFonts w:cs="Courier New" w:hAnsi="Courier New" w:eastAsia="Courier New" w:ascii="Courier New"/>
          <w:i/>
          <w:color w:val="0000BF"/>
          <w:spacing w:val="0"/>
          <w:w w:val="100"/>
          <w:sz w:val="24"/>
          <w:szCs w:val="24"/>
        </w:rPr>
        <w:t>out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.println(e);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60"/>
        <w:sectPr>
          <w:pgSz w:w="11920" w:h="16840"/>
          <w:pgMar w:top="1360" w:bottom="280" w:left="620" w:right="1000"/>
        </w:sectPr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}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6"/>
        <w:ind w:left="120"/>
      </w:pPr>
      <w:r>
        <w:pict>
          <v:group style="position:absolute;margin-left:23.71pt;margin-top:23.71pt;width:548.02pt;height:794.26pt;mso-position-horizontal-relative:page;mso-position-vertical-relative:page;z-index:-1078" coordorigin="474,474" coordsize="10960,15885">
            <v:shape style="position:absolute;left:480;top:485;width:10949;height:0" coordorigin="480,485" coordsize="10949,0" path="m480,485l11429,485e" filled="f" stroked="t" strokeweight="0.58004pt" strokecolor="#000000">
              <v:path arrowok="t"/>
            </v:shape>
            <v:shape style="position:absolute;left:485;top:480;width:0;height:15874" coordorigin="485,480" coordsize="0,15874" path="m485,480l485,16354e" filled="f" stroked="t" strokeweight="0.57998pt" strokecolor="#000000">
              <v:path arrowok="t"/>
            </v:shape>
            <v:shape style="position:absolute;left:11424;top:480;width:0;height:15874" coordorigin="11424,480" coordsize="0,15874" path="m11424,480l11424,16354e" filled="f" stroked="t" strokeweight="0.57998pt" strokecolor="#000000">
              <v:path arrowok="t"/>
            </v:shape>
            <v:shape style="position:absolute;left:480;top:16349;width:10949;height:0" coordorigin="480,16349" coordsize="10949,0" path="m480,16349l11429,16349e" filled="f" stroked="t" strokeweight="0.579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following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state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inside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block:</w:t>
      </w:r>
    </w:p>
    <w:p>
      <w:pPr>
        <w:rPr>
          <w:sz w:val="28"/>
          <w:szCs w:val="28"/>
        </w:rPr>
        <w:jc w:val="left"/>
        <w:spacing w:before="5" w:lineRule="exact" w:line="280"/>
      </w:pPr>
      <w:r>
        <w:rPr>
          <w:sz w:val="28"/>
          <w:szCs w:val="28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Class.</w:t>
      </w:r>
      <w:r>
        <w:rPr>
          <w:rFonts w:cs="Courier New" w:hAnsi="Courier New" w:eastAsia="Courier New" w:ascii="Courier New"/>
          <w:i/>
          <w:spacing w:val="0"/>
          <w:w w:val="100"/>
          <w:sz w:val="24"/>
          <w:szCs w:val="24"/>
        </w:rPr>
        <w:t>forName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"com.mysql.jdbc.Driver</w:t>
      </w:r>
      <w:r>
        <w:rPr>
          <w:rFonts w:cs="Courier New" w:hAnsi="Courier New" w:eastAsia="Courier New" w:ascii="Courier New"/>
          <w:color w:val="2A00FE"/>
          <w:spacing w:val="1"/>
          <w:w w:val="100"/>
          <w:sz w:val="24"/>
          <w:szCs w:val="24"/>
        </w:rPr>
        <w:t>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String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URL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"jdbc:mysql://localhost:3306/banking</w:t>
      </w:r>
      <w:r>
        <w:rPr>
          <w:rFonts w:cs="Courier New" w:hAnsi="Courier New" w:eastAsia="Courier New" w:ascii="Courier New"/>
          <w:color w:val="2A00FE"/>
          <w:spacing w:val="1"/>
          <w:w w:val="100"/>
          <w:sz w:val="24"/>
          <w:szCs w:val="24"/>
        </w:rPr>
        <w:t>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conn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=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DriverManager.</w:t>
      </w:r>
      <w:r>
        <w:rPr>
          <w:rFonts w:cs="Courier New" w:hAnsi="Courier New" w:eastAsia="Courier New" w:ascii="Courier New"/>
          <w:i/>
          <w:spacing w:val="0"/>
          <w:w w:val="100"/>
          <w:position w:val="2"/>
          <w:sz w:val="24"/>
          <w:szCs w:val="24"/>
        </w:rPr>
        <w:t>getConnection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(URL,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4"/>
          <w:szCs w:val="24"/>
        </w:rPr>
        <w:t>"root"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,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4"/>
          <w:szCs w:val="24"/>
        </w:rPr>
        <w:t>"admin"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3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480"/>
        <w:ind w:left="480" w:right="77" w:hanging="3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ove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warnings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left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choose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following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options: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'DriverManager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'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(java.sql)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DriverManager.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0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34.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ysql-connector-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ava-5.1.29-bin.jar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from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your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hard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press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Ctrl+C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copy.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35.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Package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Expl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rer.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36.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ebContent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EB-INF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lib.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37.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Press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Ctrl+V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paste.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38.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Continue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entering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following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state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inside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block:</w:t>
      </w:r>
    </w:p>
    <w:p>
      <w:pPr>
        <w:rPr>
          <w:sz w:val="28"/>
          <w:szCs w:val="28"/>
        </w:rPr>
        <w:jc w:val="left"/>
        <w:spacing w:before="5" w:lineRule="exact" w:line="280"/>
      </w:pPr>
      <w:r>
        <w:rPr>
          <w:sz w:val="28"/>
          <w:szCs w:val="28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 w:right="136"/>
      </w:pPr>
      <w:r>
        <w:rPr>
          <w:rFonts w:cs="Courier New" w:hAnsi="Courier New" w:eastAsia="Courier New" w:ascii="Courier New"/>
          <w:color w:val="0000BF"/>
          <w:spacing w:val="0"/>
          <w:w w:val="100"/>
          <w:sz w:val="24"/>
          <w:szCs w:val="24"/>
        </w:rPr>
        <w:t>ps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4"/>
          <w:szCs w:val="24"/>
        </w:rPr>
        <w:t>conn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.prepareStatement(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"select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*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from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customer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where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cid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?</w:t>
      </w:r>
      <w:r>
        <w:rPr>
          <w:rFonts w:cs="Courier New" w:hAnsi="Courier New" w:eastAsia="Courier New" w:ascii="Courier New"/>
          <w:color w:val="2A00FE"/>
          <w:spacing w:val="1"/>
          <w:w w:val="100"/>
          <w:sz w:val="24"/>
          <w:szCs w:val="24"/>
        </w:rPr>
        <w:t>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String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cid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request.getParameter</w:t>
      </w:r>
      <w:r>
        <w:rPr>
          <w:rFonts w:cs="Courier New" w:hAnsi="Courier New" w:eastAsia="Courier New" w:ascii="Courier New"/>
          <w:color w:val="000000"/>
          <w:spacing w:val="1"/>
          <w:w w:val="100"/>
          <w:sz w:val="24"/>
          <w:szCs w:val="24"/>
        </w:rPr>
        <w:t>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"cid"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color w:val="0000BF"/>
          <w:spacing w:val="0"/>
          <w:w w:val="100"/>
          <w:position w:val="2"/>
          <w:sz w:val="24"/>
          <w:szCs w:val="24"/>
        </w:rPr>
        <w:t>ps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.setString(1,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cid);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</w:pPr>
      <w:r>
        <w:rPr>
          <w:rFonts w:cs="Courier New" w:hAnsi="Courier New" w:eastAsia="Courier New" w:ascii="Courier New"/>
          <w:color w:val="0000BF"/>
          <w:spacing w:val="0"/>
          <w:w w:val="100"/>
          <w:sz w:val="24"/>
          <w:szCs w:val="24"/>
        </w:rPr>
        <w:t>rs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4"/>
          <w:szCs w:val="24"/>
        </w:rPr>
        <w:t>ps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.executeQuery();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4"/>
          <w:szCs w:val="24"/>
        </w:rPr>
        <w:t>if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(</w:t>
      </w:r>
      <w:r>
        <w:rPr>
          <w:rFonts w:cs="Courier New" w:hAnsi="Courier New" w:eastAsia="Courier New" w:ascii="Courier New"/>
          <w:color w:val="0000BF"/>
          <w:spacing w:val="0"/>
          <w:w w:val="100"/>
          <w:position w:val="2"/>
          <w:sz w:val="24"/>
          <w:szCs w:val="24"/>
        </w:rPr>
        <w:t>rs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.next())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6" w:lineRule="exact" w:line="260"/>
        <w:ind w:left="480"/>
      </w:pP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{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7"/>
        <w:ind w:left="84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"&lt;center&gt;&lt;h3&gt;Customer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Info&lt;/h3&gt;&lt;/center&gt;</w:t>
      </w:r>
      <w:r>
        <w:rPr>
          <w:rFonts w:cs="Courier New" w:hAnsi="Courier New" w:eastAsia="Courier New" w:ascii="Courier New"/>
          <w:color w:val="2A00FE"/>
          <w:spacing w:val="1"/>
          <w:w w:val="100"/>
          <w:sz w:val="24"/>
          <w:szCs w:val="24"/>
        </w:rPr>
        <w:t>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84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"&lt;hr&gt;"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84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4"/>
          <w:szCs w:val="24"/>
        </w:rPr>
        <w:t>"Customer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4"/>
          <w:szCs w:val="24"/>
        </w:rPr>
        <w:t>Id.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4"/>
          <w:szCs w:val="24"/>
        </w:rPr>
        <w:t>:"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+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position w:val="2"/>
          <w:sz w:val="24"/>
          <w:szCs w:val="24"/>
        </w:rPr>
        <w:t>rs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.getInt(1));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84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"&lt;br&gt;"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84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"Name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:"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+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4"/>
          <w:szCs w:val="24"/>
        </w:rPr>
        <w:t>rs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.getString(2));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84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4"/>
          <w:szCs w:val="24"/>
        </w:rPr>
        <w:t>"&lt;br&gt;"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}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7"/>
        <w:ind w:left="480" w:right="7912"/>
      </w:pPr>
      <w:r>
        <w:rPr>
          <w:rFonts w:cs="Courier New" w:hAnsi="Courier New" w:eastAsia="Courier New" w:ascii="Courier New"/>
          <w:color w:val="0000BF"/>
          <w:spacing w:val="0"/>
          <w:w w:val="100"/>
          <w:sz w:val="24"/>
          <w:szCs w:val="24"/>
        </w:rPr>
        <w:t>rs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.close();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4"/>
          <w:szCs w:val="24"/>
        </w:rPr>
        <w:t>ps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.close();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4"/>
          <w:szCs w:val="24"/>
        </w:rPr>
        <w:t>conn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.close();</w:t>
      </w:r>
    </w:p>
    <w:p>
      <w:pPr>
        <w:rPr>
          <w:sz w:val="26"/>
          <w:szCs w:val="26"/>
        </w:rPr>
        <w:jc w:val="left"/>
        <w:spacing w:before="4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39.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Right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inside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ode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Custo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erInfo.h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ml.</w:t>
      </w:r>
    </w:p>
    <w:p>
      <w:pPr>
        <w:rPr>
          <w:sz w:val="26"/>
          <w:szCs w:val="26"/>
        </w:rPr>
        <w:jc w:val="left"/>
        <w:spacing w:before="15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40.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Server.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v7.0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localhost.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Next.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Finish.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44.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browser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ndow.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  <w:sectPr>
          <w:pgSz w:w="11920" w:h="16840"/>
          <w:pgMar w:top="1360" w:bottom="280" w:left="600" w:right="100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45.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Custo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Details.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6"/>
        <w:ind w:left="120"/>
      </w:pPr>
      <w:r>
        <w:pict>
          <v:group style="position:absolute;margin-left:23.71pt;margin-top:23.71pt;width:548.02pt;height:794.26pt;mso-position-horizontal-relative:page;mso-position-vertical-relative:page;z-index:-1077" coordorigin="474,474" coordsize="10960,15885">
            <v:shape style="position:absolute;left:480;top:485;width:10949;height:0" coordorigin="480,485" coordsize="10949,0" path="m480,485l11429,485e" filled="f" stroked="t" strokeweight="0.58004pt" strokecolor="#000000">
              <v:path arrowok="t"/>
            </v:shape>
            <v:shape style="position:absolute;left:485;top:480;width:0;height:15874" coordorigin="485,480" coordsize="0,15874" path="m485,480l485,16354e" filled="f" stroked="t" strokeweight="0.57998pt" strokecolor="#000000">
              <v:path arrowok="t"/>
            </v:shape>
            <v:shape style="position:absolute;left:11424;top:480;width:0;height:15874" coordorigin="11424,480" coordsize="0,15874" path="m11424,480l11424,16354e" filled="f" stroked="t" strokeweight="0.57998pt" strokecolor="#000000">
              <v:path arrowok="t"/>
            </v:shape>
            <v:shape style="position:absolute;left:480;top:16349;width:10949;height:0" coordorigin="480,16349" coordsize="10949,0" path="m480,16349l11429,16349e" filled="f" stroked="t" strokeweight="0.579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46.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recor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splayed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window.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47.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source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Custo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erInfo.ht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is:</w:t>
      </w:r>
    </w:p>
    <w:p>
      <w:pPr>
        <w:rPr>
          <w:sz w:val="28"/>
          <w:szCs w:val="28"/>
        </w:rPr>
        <w:jc w:val="left"/>
        <w:spacing w:before="3" w:lineRule="exact" w:line="280"/>
      </w:pPr>
      <w:r>
        <w:rPr>
          <w:sz w:val="28"/>
          <w:szCs w:val="28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 w:right="2831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&lt;!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DOCTYPE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html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F7F7F"/>
          <w:spacing w:val="0"/>
          <w:w w:val="100"/>
          <w:sz w:val="20"/>
          <w:szCs w:val="20"/>
        </w:rPr>
        <w:t>PUBLIC</w:t>
      </w:r>
      <w:r>
        <w:rPr>
          <w:rFonts w:cs="Courier New" w:hAnsi="Courier New" w:eastAsia="Courier New" w:ascii="Courier New"/>
          <w:color w:val="7F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"-//W3C//DTD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HTML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4.01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Transitional//EN"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hyperlink r:id="rId9">
        <w:r>
          <w:rPr>
            <w:rFonts w:cs="Courier New" w:hAnsi="Courier New" w:eastAsia="Courier New" w:ascii="Courier New"/>
            <w:color w:val="3E7E5F"/>
            <w:spacing w:val="0"/>
            <w:w w:val="100"/>
            <w:sz w:val="20"/>
            <w:szCs w:val="20"/>
          </w:rPr>
          <w:t>"http://www.w3.org/TR/html4/loose.dtd</w:t>
        </w:r>
        <w:r>
          <w:rPr>
            <w:rFonts w:cs="Courier New" w:hAnsi="Courier New" w:eastAsia="Courier New" w:ascii="Courier New"/>
            <w:color w:val="3E7E5F"/>
            <w:spacing w:val="1"/>
            <w:w w:val="100"/>
            <w:sz w:val="20"/>
            <w:szCs w:val="20"/>
          </w:rPr>
          <w:t>"</w:t>
        </w:r>
        <w:r>
          <w:rPr>
            <w:rFonts w:cs="Courier New" w:hAnsi="Courier New" w:eastAsia="Courier New" w:ascii="Courier New"/>
            <w:color w:val="007F7F"/>
            <w:spacing w:val="0"/>
            <w:w w:val="100"/>
            <w:sz w:val="20"/>
            <w:szCs w:val="20"/>
          </w:rPr>
          <w:t>&gt;</w:t>
        </w:r>
        <w:r>
          <w:rPr>
            <w:rFonts w:cs="Courier New" w:hAnsi="Courier New" w:eastAsia="Courier New" w:ascii="Courier New"/>
            <w:color w:val="000000"/>
            <w:spacing w:val="0"/>
            <w:w w:val="100"/>
            <w:sz w:val="20"/>
            <w:szCs w:val="20"/>
          </w:rPr>
        </w:r>
      </w:hyperlink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html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1"/>
          <w:sz w:val="20"/>
          <w:szCs w:val="20"/>
        </w:rPr>
        <w:t>head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meta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http-equiv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"Content-Type"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content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"text/html;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charset=ISO-8859-1"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title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Customer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Info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title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head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body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1"/>
          <w:sz w:val="20"/>
          <w:szCs w:val="20"/>
        </w:rPr>
        <w:t>form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position w:val="1"/>
          <w:sz w:val="20"/>
          <w:szCs w:val="20"/>
        </w:rPr>
        <w:t>method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1"/>
          <w:sz w:val="20"/>
          <w:szCs w:val="20"/>
        </w:rPr>
        <w:t>"post"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position w:val="1"/>
          <w:sz w:val="20"/>
          <w:szCs w:val="20"/>
        </w:rPr>
        <w:t>action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1"/>
          <w:sz w:val="20"/>
          <w:szCs w:val="20"/>
        </w:rPr>
        <w:t>"IndCustomerInfo"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center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h2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Customer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Info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h2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center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hr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2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Enter</w:t>
      </w: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the</w:t>
      </w: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Customer</w:t>
      </w: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Id.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input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type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"text"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name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"cid"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input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type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"submit"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value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"Get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Details"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form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body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1"/>
          <w:sz w:val="20"/>
          <w:szCs w:val="20"/>
        </w:rPr>
        <w:t>html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26"/>
          <w:szCs w:val="26"/>
        </w:rPr>
        <w:jc w:val="left"/>
        <w:spacing w:before="9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48.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Custo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erInfo.java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is:</w:t>
      </w:r>
    </w:p>
    <w:p>
      <w:pPr>
        <w:rPr>
          <w:sz w:val="26"/>
          <w:szCs w:val="26"/>
        </w:rPr>
        <w:jc w:val="left"/>
        <w:spacing w:before="18" w:lineRule="exact" w:line="260"/>
      </w:pPr>
      <w:r>
        <w:rPr>
          <w:sz w:val="26"/>
          <w:szCs w:val="26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 w:right="6671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import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java.io.IOException;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import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java.io.PrintWriter;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import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java.sql.Connection;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import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java.sql.DriverManager;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2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0"/>
          <w:szCs w:val="20"/>
        </w:rPr>
        <w:t>import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java.sql.PreparedStatement;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import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java.sql.ResultSet;</w:t>
      </w:r>
    </w:p>
    <w:p>
      <w:pPr>
        <w:rPr>
          <w:sz w:val="22"/>
          <w:szCs w:val="22"/>
        </w:rPr>
        <w:jc w:val="left"/>
        <w:spacing w:before="7" w:lineRule="exact" w:line="220"/>
      </w:pPr>
      <w:r>
        <w:rPr>
          <w:sz w:val="22"/>
          <w:szCs w:val="22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 w:right="5111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import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javax.servlet.ServletException;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import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javax.servlet.annotation.WebServlet;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import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javax.servlet.http.HttpServlet;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import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javax.servlet.http.HttpServletRequest;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import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javax.servlet.http.HttpServletResponse;</w:t>
      </w:r>
    </w:p>
    <w:p>
      <w:pPr>
        <w:rPr>
          <w:sz w:val="22"/>
          <w:szCs w:val="22"/>
        </w:rPr>
        <w:jc w:val="left"/>
        <w:spacing w:before="12" w:lineRule="exact" w:line="220"/>
      </w:pPr>
      <w:r>
        <w:rPr>
          <w:sz w:val="22"/>
          <w:szCs w:val="22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3F5FBE"/>
          <w:spacing w:val="0"/>
          <w:w w:val="100"/>
          <w:sz w:val="20"/>
          <w:szCs w:val="20"/>
        </w:rPr>
        <w:t>/**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240"/>
      </w:pPr>
      <w:r>
        <w:rPr>
          <w:rFonts w:cs="Courier New" w:hAnsi="Courier New" w:eastAsia="Courier New" w:ascii="Courier New"/>
          <w:color w:val="3F5FBE"/>
          <w:spacing w:val="0"/>
          <w:w w:val="100"/>
          <w:position w:val="1"/>
          <w:sz w:val="20"/>
          <w:szCs w:val="20"/>
        </w:rPr>
        <w:t>*</w:t>
      </w:r>
      <w:r>
        <w:rPr>
          <w:rFonts w:cs="Courier New" w:hAnsi="Courier New" w:eastAsia="Courier New" w:ascii="Courier New"/>
          <w:color w:val="3F5FBE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3F5FBE"/>
          <w:spacing w:val="0"/>
          <w:w w:val="100"/>
          <w:position w:val="1"/>
          <w:sz w:val="20"/>
          <w:szCs w:val="20"/>
          <w:u w:val="single" w:color="3F5FBE"/>
        </w:rPr>
        <w:t>Servlet</w:t>
      </w:r>
      <w:r>
        <w:rPr>
          <w:rFonts w:cs="Courier New" w:hAnsi="Courier New" w:eastAsia="Courier New" w:ascii="Courier New"/>
          <w:color w:val="3F5FBE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3F5FBE"/>
          <w:spacing w:val="0"/>
          <w:w w:val="100"/>
          <w:position w:val="1"/>
          <w:sz w:val="20"/>
          <w:szCs w:val="20"/>
        </w:rPr>
        <w:t>implementation</w:t>
      </w:r>
      <w:r>
        <w:rPr>
          <w:rFonts w:cs="Courier New" w:hAnsi="Courier New" w:eastAsia="Courier New" w:ascii="Courier New"/>
          <w:color w:val="3F5FBE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3F5FBE"/>
          <w:spacing w:val="0"/>
          <w:w w:val="100"/>
          <w:position w:val="1"/>
          <w:sz w:val="20"/>
          <w:szCs w:val="20"/>
        </w:rPr>
        <w:t>class</w:t>
      </w:r>
      <w:r>
        <w:rPr>
          <w:rFonts w:cs="Courier New" w:hAnsi="Courier New" w:eastAsia="Courier New" w:ascii="Courier New"/>
          <w:color w:val="3F5FBE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3F5FBE"/>
          <w:spacing w:val="0"/>
          <w:w w:val="100"/>
          <w:position w:val="1"/>
          <w:sz w:val="20"/>
          <w:szCs w:val="20"/>
        </w:rPr>
        <w:t>IndCustomerInfo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center"/>
        <w:ind w:left="205" w:right="9909"/>
      </w:pPr>
      <w:r>
        <w:rPr>
          <w:rFonts w:cs="Courier New" w:hAnsi="Courier New" w:eastAsia="Courier New" w:ascii="Courier New"/>
          <w:color w:val="3F5FBE"/>
          <w:spacing w:val="0"/>
          <w:w w:val="100"/>
          <w:sz w:val="20"/>
          <w:szCs w:val="20"/>
        </w:rPr>
        <w:t>*/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hyperlink r:id="rId10">
        <w:r>
          <w:rPr>
            <w:rFonts w:cs="Courier New" w:hAnsi="Courier New" w:eastAsia="Courier New" w:ascii="Courier New"/>
            <w:color w:val="636363"/>
            <w:spacing w:val="0"/>
            <w:w w:val="100"/>
            <w:sz w:val="20"/>
            <w:szCs w:val="20"/>
          </w:rPr>
          <w:t>@WebServlet</w:t>
        </w:r>
        <w:r>
          <w:rPr>
            <w:rFonts w:cs="Courier New" w:hAnsi="Courier New" w:eastAsia="Courier New" w:ascii="Courier New"/>
            <w:color w:val="000000"/>
            <w:spacing w:val="0"/>
            <w:w w:val="100"/>
            <w:sz w:val="20"/>
            <w:szCs w:val="20"/>
          </w:rPr>
          <w:t>(</w:t>
        </w:r>
        <w:r>
          <w:rPr>
            <w:rFonts w:cs="Courier New" w:hAnsi="Courier New" w:eastAsia="Courier New" w:ascii="Courier New"/>
            <w:color w:val="2A00FE"/>
            <w:spacing w:val="0"/>
            <w:w w:val="100"/>
            <w:sz w:val="20"/>
            <w:szCs w:val="20"/>
          </w:rPr>
          <w:t>"/IndCustomerInfo"</w:t>
        </w:r>
        <w:r>
          <w:rPr>
            <w:rFonts w:cs="Courier New" w:hAnsi="Courier New" w:eastAsia="Courier New" w:ascii="Courier New"/>
            <w:color w:val="000000"/>
            <w:spacing w:val="0"/>
            <w:w w:val="100"/>
            <w:sz w:val="20"/>
            <w:szCs w:val="20"/>
          </w:rPr>
          <w:t>)</w:t>
        </w:r>
      </w:hyperlink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2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0"/>
          <w:szCs w:val="20"/>
        </w:rPr>
        <w:t>public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0"/>
          <w:szCs w:val="20"/>
        </w:rPr>
        <w:t>class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IndCustomerInfo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0"/>
          <w:szCs w:val="20"/>
        </w:rPr>
        <w:t>extends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HttpServlet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{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84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private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static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final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long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i/>
          <w:color w:val="0000BF"/>
          <w:spacing w:val="0"/>
          <w:w w:val="100"/>
          <w:sz w:val="20"/>
          <w:szCs w:val="20"/>
        </w:rPr>
        <w:t>serialVersionUID</w:t>
      </w:r>
      <w:r>
        <w:rPr>
          <w:rFonts w:cs="Courier New" w:hAnsi="Courier New" w:eastAsia="Courier New" w:ascii="Courier New"/>
          <w:i/>
          <w:color w:val="0000B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1L;</w:t>
      </w:r>
    </w:p>
    <w:p>
      <w:pPr>
        <w:rPr>
          <w:sz w:val="22"/>
          <w:szCs w:val="22"/>
        </w:rPr>
        <w:jc w:val="left"/>
        <w:spacing w:before="11" w:lineRule="exact" w:line="220"/>
      </w:pPr>
      <w:r>
        <w:rPr>
          <w:sz w:val="22"/>
          <w:szCs w:val="22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840"/>
      </w:pPr>
      <w:r>
        <w:rPr>
          <w:rFonts w:cs="Courier New" w:hAnsi="Courier New" w:eastAsia="Courier New" w:ascii="Courier New"/>
          <w:color w:val="3F5FBE"/>
          <w:spacing w:val="0"/>
          <w:w w:val="100"/>
          <w:sz w:val="20"/>
          <w:szCs w:val="20"/>
        </w:rPr>
        <w:t>/**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960"/>
      </w:pPr>
      <w:r>
        <w:rPr>
          <w:rFonts w:cs="Courier New" w:hAnsi="Courier New" w:eastAsia="Courier New" w:ascii="Courier New"/>
          <w:color w:val="3F5FBE"/>
          <w:spacing w:val="0"/>
          <w:w w:val="100"/>
          <w:position w:val="2"/>
          <w:sz w:val="20"/>
          <w:szCs w:val="20"/>
        </w:rPr>
        <w:t>*</w:t>
      </w:r>
      <w:r>
        <w:rPr>
          <w:rFonts w:cs="Courier New" w:hAnsi="Courier New" w:eastAsia="Courier New" w:ascii="Courier New"/>
          <w:color w:val="3F5FBE"/>
          <w:spacing w:val="0"/>
          <w:w w:val="100"/>
          <w:position w:val="2"/>
          <w:sz w:val="20"/>
          <w:szCs w:val="20"/>
        </w:rPr>
        <w:t> </w:t>
      </w:r>
      <w:hyperlink r:id="rId11">
        <w:r>
          <w:rPr>
            <w:rFonts w:cs="Courier New" w:hAnsi="Courier New" w:eastAsia="Courier New" w:ascii="Courier New"/>
            <w:b/>
            <w:color w:val="7D9EBE"/>
            <w:spacing w:val="0"/>
            <w:w w:val="100"/>
            <w:position w:val="2"/>
            <w:sz w:val="20"/>
            <w:szCs w:val="20"/>
          </w:rPr>
          <w:t>@see</w:t>
        </w:r>
        <w:r>
          <w:rPr>
            <w:rFonts w:cs="Courier New" w:hAnsi="Courier New" w:eastAsia="Courier New" w:ascii="Courier New"/>
            <w:b/>
            <w:color w:val="7D9EBE"/>
            <w:spacing w:val="0"/>
            <w:w w:val="100"/>
            <w:position w:val="2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color w:val="3F5FBE"/>
            <w:spacing w:val="0"/>
            <w:w w:val="100"/>
            <w:position w:val="2"/>
            <w:sz w:val="20"/>
            <w:szCs w:val="20"/>
          </w:rPr>
          <w:t>HttpServlet#doPost(HttpServletRequest</w:t>
        </w:r>
        <w:r>
          <w:rPr>
            <w:rFonts w:cs="Courier New" w:hAnsi="Courier New" w:eastAsia="Courier New" w:ascii="Courier New"/>
            <w:color w:val="3F5FBE"/>
            <w:spacing w:val="0"/>
            <w:w w:val="100"/>
            <w:position w:val="2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color w:val="3F5FBE"/>
            <w:spacing w:val="0"/>
            <w:w w:val="100"/>
            <w:position w:val="2"/>
            <w:sz w:val="20"/>
            <w:szCs w:val="20"/>
          </w:rPr>
          <w:t>request,</w:t>
        </w:r>
        <w:r>
          <w:rPr>
            <w:rFonts w:cs="Courier New" w:hAnsi="Courier New" w:eastAsia="Courier New" w:ascii="Courier New"/>
            <w:color w:val="3F5FBE"/>
            <w:spacing w:val="0"/>
            <w:w w:val="100"/>
            <w:position w:val="2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color w:val="3F5FBE"/>
            <w:spacing w:val="0"/>
            <w:w w:val="100"/>
            <w:position w:val="2"/>
            <w:sz w:val="20"/>
            <w:szCs w:val="20"/>
          </w:rPr>
          <w:t>HttpServletResponse</w:t>
        </w:r>
        <w:r>
          <w:rPr>
            <w:rFonts w:cs="Courier New" w:hAnsi="Courier New" w:eastAsia="Courier New" w:ascii="Courier New"/>
            <w:color w:val="000000"/>
            <w:spacing w:val="0"/>
            <w:w w:val="100"/>
            <w:position w:val="0"/>
            <w:sz w:val="20"/>
            <w:szCs w:val="20"/>
          </w:rPr>
        </w:r>
      </w:hyperlink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5"/>
        <w:ind w:left="840"/>
      </w:pPr>
      <w:r>
        <w:rPr>
          <w:rFonts w:cs="Courier New" w:hAnsi="Courier New" w:eastAsia="Courier New" w:ascii="Courier New"/>
          <w:color w:val="3F5FBE"/>
          <w:spacing w:val="0"/>
          <w:w w:val="100"/>
          <w:sz w:val="20"/>
          <w:szCs w:val="20"/>
        </w:rPr>
        <w:t>response)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960"/>
      </w:pPr>
      <w:r>
        <w:rPr>
          <w:rFonts w:cs="Courier New" w:hAnsi="Courier New" w:eastAsia="Courier New" w:ascii="Courier New"/>
          <w:color w:val="3F5FBE"/>
          <w:spacing w:val="0"/>
          <w:w w:val="100"/>
          <w:sz w:val="20"/>
          <w:szCs w:val="20"/>
        </w:rPr>
        <w:t>*/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840"/>
      </w:pPr>
      <w:r>
        <w:rPr>
          <w:rFonts w:cs="Courier New" w:hAnsi="Courier New" w:eastAsia="Courier New" w:ascii="Courier New"/>
          <w:spacing w:val="0"/>
          <w:w w:val="100"/>
          <w:position w:val="2"/>
          <w:sz w:val="20"/>
          <w:szCs w:val="20"/>
        </w:rPr>
        <w:t>Connection</w:t>
      </w:r>
      <w:r>
        <w:rPr>
          <w:rFonts w:cs="Courier New" w:hAnsi="Courier New" w:eastAsia="Courier New" w:ascii="Courier New"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position w:val="2"/>
          <w:sz w:val="20"/>
          <w:szCs w:val="20"/>
        </w:rPr>
        <w:t>conn</w:t>
      </w:r>
      <w:r>
        <w:rPr>
          <w:rFonts w:cs="Courier New" w:hAnsi="Courier New" w:eastAsia="Courier New" w:ascii="Courier New"/>
          <w:color w:val="0000BF"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0"/>
          <w:szCs w:val="20"/>
        </w:rPr>
        <w:t>null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840" w:right="619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PreparedStatement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ps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null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ResultSet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rs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null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84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protected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void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doPost(HttpServletRequest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request,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HttpServletResponse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response)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56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throws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ServletException,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IOException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{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560"/>
      </w:pPr>
      <w:r>
        <w:rPr>
          <w:rFonts w:cs="Courier New" w:hAnsi="Courier New" w:eastAsia="Courier New" w:ascii="Courier New"/>
          <w:color w:val="3E7E5F"/>
          <w:spacing w:val="0"/>
          <w:w w:val="100"/>
          <w:position w:val="1"/>
          <w:sz w:val="20"/>
          <w:szCs w:val="20"/>
        </w:rPr>
        <w:t>//</w:t>
      </w:r>
      <w:r>
        <w:rPr>
          <w:rFonts w:cs="Courier New" w:hAnsi="Courier New" w:eastAsia="Courier New" w:ascii="Courier New"/>
          <w:color w:val="3E7E5F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9EBE"/>
          <w:spacing w:val="0"/>
          <w:w w:val="100"/>
          <w:position w:val="1"/>
          <w:sz w:val="20"/>
          <w:szCs w:val="20"/>
        </w:rPr>
        <w:t>TODO</w:t>
      </w:r>
      <w:r>
        <w:rPr>
          <w:rFonts w:cs="Courier New" w:hAnsi="Courier New" w:eastAsia="Courier New" w:ascii="Courier New"/>
          <w:b/>
          <w:color w:val="7D9EBE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3E7E5F"/>
          <w:spacing w:val="0"/>
          <w:w w:val="100"/>
          <w:position w:val="1"/>
          <w:sz w:val="20"/>
          <w:szCs w:val="20"/>
        </w:rPr>
        <w:t>Auto-generated</w:t>
      </w:r>
      <w:r>
        <w:rPr>
          <w:rFonts w:cs="Courier New" w:hAnsi="Courier New" w:eastAsia="Courier New" w:ascii="Courier New"/>
          <w:color w:val="3E7E5F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3E7E5F"/>
          <w:spacing w:val="0"/>
          <w:w w:val="100"/>
          <w:position w:val="1"/>
          <w:sz w:val="20"/>
          <w:szCs w:val="20"/>
        </w:rPr>
        <w:t>method</w:t>
      </w:r>
      <w:r>
        <w:rPr>
          <w:rFonts w:cs="Courier New" w:hAnsi="Courier New" w:eastAsia="Courier New" w:ascii="Courier New"/>
          <w:color w:val="3E7E5F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3E7E5F"/>
          <w:spacing w:val="0"/>
          <w:w w:val="100"/>
          <w:position w:val="1"/>
          <w:sz w:val="20"/>
          <w:szCs w:val="20"/>
        </w:rPr>
        <w:t>stub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5"/>
        <w:ind w:left="1560" w:right="4151"/>
        <w:sectPr>
          <w:pgSz w:w="11920" w:h="16840"/>
          <w:pgMar w:top="1360" w:bottom="280" w:left="600" w:right="880"/>
        </w:sectPr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response.setContentType(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"text/html"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PrintWriter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out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response.getWriter();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right"/>
        <w:spacing w:before="79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try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right"/>
        <w:spacing w:before="5"/>
        <w:ind w:right="24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{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br w:type="column"/>
      </w: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Class.</w:t>
      </w:r>
      <w:r>
        <w:rPr>
          <w:rFonts w:cs="Courier New" w:hAnsi="Courier New" w:eastAsia="Courier New" w:ascii="Courier New"/>
          <w:i/>
          <w:spacing w:val="0"/>
          <w:w w:val="100"/>
          <w:sz w:val="20"/>
          <w:szCs w:val="20"/>
        </w:rPr>
        <w:t>forName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"com.mysql.jdbc.Driver"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String</w:t>
      </w: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URL</w:t>
      </w: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=</w:t>
      </w: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1"/>
          <w:sz w:val="20"/>
          <w:szCs w:val="20"/>
        </w:rPr>
        <w:t>"jdbc:mysql://localhost:3306/banking</w:t>
      </w:r>
      <w:r>
        <w:rPr>
          <w:rFonts w:cs="Courier New" w:hAnsi="Courier New" w:eastAsia="Courier New" w:ascii="Courier New"/>
          <w:color w:val="2A00FE"/>
          <w:spacing w:val="1"/>
          <w:w w:val="100"/>
          <w:position w:val="1"/>
          <w:sz w:val="20"/>
          <w:szCs w:val="20"/>
        </w:rPr>
        <w:t>"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</w:pP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conn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DriverManager.</w:t>
      </w:r>
      <w:r>
        <w:rPr>
          <w:rFonts w:cs="Courier New" w:hAnsi="Courier New" w:eastAsia="Courier New" w:ascii="Courier New"/>
          <w:i/>
          <w:color w:val="000000"/>
          <w:spacing w:val="0"/>
          <w:w w:val="100"/>
          <w:sz w:val="20"/>
          <w:szCs w:val="20"/>
        </w:rPr>
        <w:t>getConnection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(URL,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"root"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,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"admin"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right="70"/>
      </w:pP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ps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conn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.prepareStatement(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"select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*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from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customer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where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cid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?</w:t>
      </w:r>
      <w:r>
        <w:rPr>
          <w:rFonts w:cs="Courier New" w:hAnsi="Courier New" w:eastAsia="Courier New" w:ascii="Courier New"/>
          <w:color w:val="2A00FE"/>
          <w:spacing w:val="1"/>
          <w:w w:val="100"/>
          <w:sz w:val="20"/>
          <w:szCs w:val="20"/>
        </w:rPr>
        <w:t>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String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cid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request.getParameter</w:t>
      </w:r>
      <w:r>
        <w:rPr>
          <w:rFonts w:cs="Courier New" w:hAnsi="Courier New" w:eastAsia="Courier New" w:ascii="Courier New"/>
          <w:color w:val="000000"/>
          <w:spacing w:val="1"/>
          <w:w w:val="100"/>
          <w:sz w:val="20"/>
          <w:szCs w:val="20"/>
        </w:rPr>
        <w:t>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"cid"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</w:pP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ps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.setString(1,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cid);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</w:pPr>
      <w:r>
        <w:rPr>
          <w:rFonts w:cs="Courier New" w:hAnsi="Courier New" w:eastAsia="Courier New" w:ascii="Courier New"/>
          <w:color w:val="0000BF"/>
          <w:spacing w:val="0"/>
          <w:w w:val="100"/>
          <w:position w:val="1"/>
          <w:sz w:val="20"/>
          <w:szCs w:val="20"/>
        </w:rPr>
        <w:t>rs</w:t>
      </w:r>
      <w:r>
        <w:rPr>
          <w:rFonts w:cs="Courier New" w:hAnsi="Courier New" w:eastAsia="Courier New" w:ascii="Courier New"/>
          <w:color w:val="0000BF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position w:val="1"/>
          <w:sz w:val="20"/>
          <w:szCs w:val="20"/>
        </w:rPr>
        <w:t>ps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.executeQuery();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0"/>
          <w:szCs w:val="20"/>
        </w:rPr>
        <w:t>if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(</w:t>
      </w:r>
      <w:r>
        <w:rPr>
          <w:rFonts w:cs="Courier New" w:hAnsi="Courier New" w:eastAsia="Courier New" w:ascii="Courier New"/>
          <w:color w:val="0000BF"/>
          <w:spacing w:val="0"/>
          <w:w w:val="100"/>
          <w:position w:val="2"/>
          <w:sz w:val="20"/>
          <w:szCs w:val="20"/>
        </w:rPr>
        <w:t>rs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.next())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5" w:lineRule="exact" w:line="220"/>
        <w:sectPr>
          <w:pgSz w:w="11920" w:h="16840"/>
          <w:pgMar w:top="1360" w:bottom="280" w:left="600" w:right="880"/>
          <w:cols w:num="2" w:equalWidth="off">
            <w:col w:w="1920" w:space="359"/>
            <w:col w:w="8161"/>
          </w:cols>
        </w:sectPr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{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7"/>
        <w:ind w:left="3000"/>
      </w:pPr>
      <w:r>
        <w:pict>
          <v:group style="position:absolute;margin-left:23.71pt;margin-top:23.71pt;width:548.02pt;height:794.26pt;mso-position-horizontal-relative:page;mso-position-vertical-relative:page;z-index:-1076" coordorigin="474,474" coordsize="10960,15885">
            <v:shape style="position:absolute;left:480;top:485;width:10949;height:0" coordorigin="480,485" coordsize="10949,0" path="m480,485l11429,485e" filled="f" stroked="t" strokeweight="0.58004pt" strokecolor="#000000">
              <v:path arrowok="t"/>
            </v:shape>
            <v:shape style="position:absolute;left:485;top:480;width:0;height:15874" coordorigin="485,480" coordsize="0,15874" path="m485,480l485,16354e" filled="f" stroked="t" strokeweight="0.57998pt" strokecolor="#000000">
              <v:path arrowok="t"/>
            </v:shape>
            <v:shape style="position:absolute;left:11424;top:480;width:0;height:15874" coordorigin="11424,480" coordsize="0,15874" path="m11424,480l11424,16354e" filled="f" stroked="t" strokeweight="0.57998pt" strokecolor="#000000">
              <v:path arrowok="t"/>
            </v:shape>
            <v:shape style="position:absolute;left:480;top:16349;width:10949;height:0" coordorigin="480,16349" coordsize="10949,0" path="m480,16349l11429,16349e" filled="f" stroked="t" strokeweight="0.5799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"&lt;center&gt;&lt;h3&gt;Customer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Info&lt;/h3&gt;&lt;/center&gt;</w:t>
      </w:r>
      <w:r>
        <w:rPr>
          <w:rFonts w:cs="Courier New" w:hAnsi="Courier New" w:eastAsia="Courier New" w:ascii="Courier New"/>
          <w:color w:val="2A00FE"/>
          <w:spacing w:val="1"/>
          <w:w w:val="100"/>
          <w:sz w:val="20"/>
          <w:szCs w:val="20"/>
        </w:rPr>
        <w:t>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300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"&lt;hr&gt;"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300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1"/>
          <w:sz w:val="20"/>
          <w:szCs w:val="20"/>
        </w:rPr>
        <w:t>"Customer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1"/>
          <w:sz w:val="20"/>
          <w:szCs w:val="20"/>
        </w:rPr>
        <w:t>Id.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1"/>
          <w:sz w:val="20"/>
          <w:szCs w:val="20"/>
        </w:rPr>
        <w:t>:"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+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position w:val="1"/>
          <w:sz w:val="20"/>
          <w:szCs w:val="20"/>
        </w:rPr>
        <w:t>rs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.getInt(1));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300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"&lt;br&gt;"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300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"Name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:"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+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rs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.getString(2));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300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"&lt;br&gt;"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228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}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6"/>
        <w:ind w:left="2280" w:right="6551"/>
      </w:pP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rs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.close();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ps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.close();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conn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.close();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56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}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2"/>
        <w:ind w:left="156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catch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(Exception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e)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4" w:lineRule="exact" w:line="220"/>
        <w:ind w:left="156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{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7"/>
        <w:ind w:left="228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out.println(e);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56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}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84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}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  <w:sectPr>
          <w:type w:val="continuous"/>
          <w:pgSz w:w="11920" w:h="16840"/>
          <w:pgMar w:top="740" w:bottom="280" w:left="600" w:right="880"/>
        </w:sectPr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}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59"/>
        <w:ind w:left="3688"/>
      </w:pPr>
      <w:r>
        <w:pict>
          <v:group style="position:absolute;margin-left:23.71pt;margin-top:23.71pt;width:548.02pt;height:794.26pt;mso-position-horizontal-relative:page;mso-position-vertical-relative:page;z-index:-1074" coordorigin="474,474" coordsize="10960,15885">
            <v:shape style="position:absolute;left:480;top:485;width:10949;height:0" coordorigin="480,485" coordsize="10949,0" path="m480,485l11429,485e" filled="f" stroked="t" strokeweight="0.58004pt" strokecolor="#000000">
              <v:path arrowok="t"/>
            </v:shape>
            <v:shape style="position:absolute;left:485;top:480;width:0;height:15874" coordorigin="485,480" coordsize="0,15874" path="m485,480l485,16354e" filled="f" stroked="t" strokeweight="0.57998pt" strokecolor="#000000">
              <v:path arrowok="t"/>
            </v:shape>
            <v:shape style="position:absolute;left:11424;top:480;width:0;height:15874" coordorigin="11424,480" coordsize="0,15874" path="m11424,480l11424,16354e" filled="f" stroked="t" strokeweight="0.57998pt" strokecolor="#000000">
              <v:path arrowok="t"/>
            </v:shape>
            <v:shape style="position:absolute;left:480;top:16349;width:10949;height:0" coordorigin="480,16349" coordsize="10949,0" path="m480,16349l11429,16349e" filled="f" stroked="t" strokeweight="0.57998pt" strokecolor="#000000">
              <v:path arrowok="t"/>
            </v:shape>
            <w10:wrap type="none"/>
          </v:group>
        </w:pict>
      </w:r>
      <w:r>
        <w:pict>
          <v:group style="position:absolute;margin-left:34.5pt;margin-top:100.86pt;width:526.44pt;height:0pt;mso-position-horizontal-relative:page;mso-position-vertical-relative:page;z-index:-1075" coordorigin="690,2017" coordsize="10529,0">
            <v:shape style="position:absolute;left:690;top:2017;width:10529;height:0" coordorigin="690,2017" coordsize="10529,0" path="m690,2017l11219,2017e" filled="f" stroked="t" strokeweight="0.58004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Servlet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MySQL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Connectivity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"/>
        <w:ind w:left="369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Displaying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Account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Information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2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Banking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Project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Package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Explorer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(available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left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window).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Right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HTML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File.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AccountInfo.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Next.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Finish.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Change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title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Account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120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7.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following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code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inside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body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tag: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3" w:lineRule="exact" w:line="240"/>
      </w:pPr>
      <w:r>
        <w:rPr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form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4"/>
          <w:szCs w:val="24"/>
        </w:rPr>
        <w:t>method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"post"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4"/>
          <w:szCs w:val="24"/>
        </w:rPr>
        <w:t>action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"AccountInfo"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2"/>
          <w:sz w:val="24"/>
          <w:szCs w:val="24"/>
        </w:rPr>
        <w:t>center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h2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Account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Info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h2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2"/>
          <w:sz w:val="24"/>
          <w:szCs w:val="24"/>
        </w:rPr>
        <w:t>center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hr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Enter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the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Account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No.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input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4"/>
          <w:szCs w:val="24"/>
        </w:rPr>
        <w:t>type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"text"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4"/>
          <w:szCs w:val="24"/>
        </w:rPr>
        <w:t>name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"ano"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input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4"/>
          <w:szCs w:val="24"/>
        </w:rPr>
        <w:t>type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"submit"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4"/>
          <w:szCs w:val="24"/>
        </w:rPr>
        <w:t>value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"Get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Details"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2"/>
          <w:sz w:val="24"/>
          <w:szCs w:val="24"/>
        </w:rPr>
        <w:t>form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8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8.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Banking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Project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Package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Explorer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(available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left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window).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9.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Right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10.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Class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AccountInfo.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Next.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Next.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Uncheck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Constructors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from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superclass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option.</w:t>
      </w:r>
    </w:p>
    <w:p>
      <w:pPr>
        <w:rPr>
          <w:sz w:val="26"/>
          <w:szCs w:val="26"/>
        </w:rPr>
        <w:jc w:val="left"/>
        <w:spacing w:before="15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14.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Uncheck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doGet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option.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15.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Finish.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16.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following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above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doPost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ethod:</w:t>
      </w:r>
    </w:p>
    <w:p>
      <w:pPr>
        <w:rPr>
          <w:sz w:val="26"/>
          <w:szCs w:val="26"/>
        </w:rPr>
        <w:jc w:val="left"/>
        <w:spacing w:before="19" w:lineRule="exact" w:line="260"/>
      </w:pPr>
      <w:r>
        <w:rPr>
          <w:sz w:val="26"/>
          <w:szCs w:val="26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 w:right="5752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Connection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conn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4"/>
          <w:szCs w:val="24"/>
        </w:rPr>
        <w:t>null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PreparedStatement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ps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4"/>
          <w:szCs w:val="24"/>
        </w:rPr>
        <w:t>null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ResultSet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rs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4"/>
          <w:szCs w:val="24"/>
        </w:rPr>
        <w:t>null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;</w:t>
      </w:r>
    </w:p>
    <w:p>
      <w:pPr>
        <w:rPr>
          <w:sz w:val="26"/>
          <w:szCs w:val="26"/>
        </w:rPr>
        <w:jc w:val="left"/>
        <w:spacing w:before="14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  <w:sectPr>
          <w:pgSz w:w="11920" w:h="16840"/>
          <w:pgMar w:top="1380" w:bottom="280" w:left="600" w:right="100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17.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ove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warnings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left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choose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following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options:</w:t>
      </w:r>
    </w:p>
    <w:p>
      <w:pPr>
        <w:rPr>
          <w:sz w:val="13"/>
          <w:szCs w:val="13"/>
        </w:rPr>
        <w:jc w:val="left"/>
        <w:spacing w:before="3" w:lineRule="exact" w:line="120"/>
      </w:pPr>
      <w:r>
        <w:pict>
          <v:group style="position:absolute;margin-left:23.71pt;margin-top:23.71pt;width:548.02pt;height:794.26pt;mso-position-horizontal-relative:page;mso-position-vertical-relative:page;z-index:-1073" coordorigin="474,474" coordsize="10960,15885">
            <v:shape style="position:absolute;left:480;top:485;width:10949;height:0" coordorigin="480,485" coordsize="10949,0" path="m480,485l11429,485e" filled="f" stroked="t" strokeweight="0.58004pt" strokecolor="#000000">
              <v:path arrowok="t"/>
            </v:shape>
            <v:shape style="position:absolute;left:485;top:480;width:0;height:15874" coordorigin="485,480" coordsize="0,15874" path="m485,480l485,16354e" filled="f" stroked="t" strokeweight="0.57998pt" strokecolor="#000000">
              <v:path arrowok="t"/>
            </v:shape>
            <v:shape style="position:absolute;left:11424;top:480;width:0;height:15874" coordorigin="11424,480" coordsize="0,15874" path="m11424,480l11424,16354e" filled="f" stroked="t" strokeweight="0.57998pt" strokecolor="#000000">
              <v:path arrowok="t"/>
            </v:shape>
            <v:shape style="position:absolute;left:480;top:16349;width:10949;height:0" coordorigin="480,16349" coordsize="10949,0" path="m480,16349l11429,16349e" filled="f" stroked="t" strokeweight="0.57998pt" strokecolor="#000000">
              <v:path arrowok="t"/>
            </v:shape>
            <w10:wrap type="none"/>
          </v:group>
        </w:pict>
      </w: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8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'Connection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'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(java.s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Connection.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80" w:right="4044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'PreparedState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'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(java.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ql)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aredState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'ResultSet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'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(ja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sql)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ResultSet.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80" w:right="76" w:hanging="3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18.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ply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copy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code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available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doPost()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ethod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Custo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rInfo.java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paste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inside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doPost()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ethod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AccountInfo.java.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480"/>
        <w:ind w:left="480" w:right="477" w:hanging="3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19.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ove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warnings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left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choose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following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options: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'Print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riter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'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(java.io)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rint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riter.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0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odi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catio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code:</w:t>
      </w:r>
    </w:p>
    <w:p>
      <w:pPr>
        <w:rPr>
          <w:sz w:val="17"/>
          <w:szCs w:val="17"/>
        </w:rPr>
        <w:jc w:val="left"/>
        <w:spacing w:before="6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 w:right="393"/>
      </w:pPr>
      <w:r>
        <w:rPr>
          <w:rFonts w:cs="Courier New" w:hAnsi="Courier New" w:eastAsia="Courier New" w:ascii="Courier New"/>
          <w:color w:val="0000BF"/>
          <w:spacing w:val="0"/>
          <w:w w:val="100"/>
          <w:sz w:val="24"/>
          <w:szCs w:val="24"/>
        </w:rPr>
        <w:t>ps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4"/>
          <w:szCs w:val="24"/>
        </w:rPr>
        <w:t>conn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.prepareStatement(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"select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a.ano,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a.atype,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a.balance,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a.cid,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c.cname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from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account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a,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customer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c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where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a.cid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?</w:t>
      </w:r>
      <w:r>
        <w:rPr>
          <w:rFonts w:cs="Courier New" w:hAnsi="Courier New" w:eastAsia="Courier New" w:ascii="Courier New"/>
          <w:color w:val="2A00FE"/>
          <w:spacing w:val="1"/>
          <w:w w:val="100"/>
          <w:sz w:val="24"/>
          <w:szCs w:val="24"/>
        </w:rPr>
        <w:t>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String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ano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request.getParameter</w:t>
      </w:r>
      <w:r>
        <w:rPr>
          <w:rFonts w:cs="Courier New" w:hAnsi="Courier New" w:eastAsia="Courier New" w:ascii="Courier New"/>
          <w:spacing w:val="1"/>
          <w:w w:val="100"/>
          <w:sz w:val="24"/>
          <w:szCs w:val="24"/>
        </w:rPr>
        <w:t>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"ano"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color w:val="0000BF"/>
          <w:spacing w:val="0"/>
          <w:w w:val="100"/>
          <w:position w:val="2"/>
          <w:sz w:val="24"/>
          <w:szCs w:val="24"/>
        </w:rPr>
        <w:t>ps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.setString(1,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ano);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</w:pPr>
      <w:r>
        <w:rPr>
          <w:rFonts w:cs="Courier New" w:hAnsi="Courier New" w:eastAsia="Courier New" w:ascii="Courier New"/>
          <w:color w:val="0000BF"/>
          <w:spacing w:val="0"/>
          <w:w w:val="100"/>
          <w:sz w:val="24"/>
          <w:szCs w:val="24"/>
        </w:rPr>
        <w:t>rs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4"/>
          <w:szCs w:val="24"/>
        </w:rPr>
        <w:t>ps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.executeQuery();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4"/>
          <w:szCs w:val="24"/>
        </w:rPr>
        <w:t>if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(</w:t>
      </w:r>
      <w:r>
        <w:rPr>
          <w:rFonts w:cs="Courier New" w:hAnsi="Courier New" w:eastAsia="Courier New" w:ascii="Courier New"/>
          <w:color w:val="0000BF"/>
          <w:spacing w:val="0"/>
          <w:w w:val="100"/>
          <w:position w:val="2"/>
          <w:sz w:val="24"/>
          <w:szCs w:val="24"/>
        </w:rPr>
        <w:t>rs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.next())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6" w:lineRule="exact" w:line="260"/>
        <w:ind w:left="480"/>
      </w:pP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{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7"/>
        <w:ind w:left="84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"&lt;center&gt;&lt;h3&gt;Account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Info&lt;/h3&gt;&lt;/center&gt;</w:t>
      </w:r>
      <w:r>
        <w:rPr>
          <w:rFonts w:cs="Courier New" w:hAnsi="Courier New" w:eastAsia="Courier New" w:ascii="Courier New"/>
          <w:color w:val="2A00FE"/>
          <w:spacing w:val="1"/>
          <w:w w:val="100"/>
          <w:sz w:val="24"/>
          <w:szCs w:val="24"/>
        </w:rPr>
        <w:t>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84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"&lt;hr&gt;"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84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4"/>
          <w:szCs w:val="24"/>
        </w:rPr>
        <w:t>"Account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4"/>
          <w:szCs w:val="24"/>
        </w:rPr>
        <w:t>No.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4"/>
          <w:szCs w:val="24"/>
        </w:rPr>
        <w:t>:"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+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position w:val="2"/>
          <w:sz w:val="24"/>
          <w:szCs w:val="24"/>
        </w:rPr>
        <w:t>rs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.getInt(1));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84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"&lt;br&gt;"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84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"Type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:"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+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4"/>
          <w:szCs w:val="24"/>
        </w:rPr>
        <w:t>rs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.getString(2));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84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4"/>
          <w:szCs w:val="24"/>
        </w:rPr>
        <w:t>"&lt;br&gt;"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84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"Balance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:"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+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4"/>
          <w:szCs w:val="24"/>
        </w:rPr>
        <w:t>rs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.getInt(3));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84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4"/>
          <w:szCs w:val="24"/>
        </w:rPr>
        <w:t>"&lt;br&gt;"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84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"Customer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Id.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:"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+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4"/>
          <w:szCs w:val="24"/>
        </w:rPr>
        <w:t>rs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.getInt(4));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84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4"/>
          <w:szCs w:val="24"/>
        </w:rPr>
        <w:t>"&lt;br&gt;"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84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"Name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:"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+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4"/>
          <w:szCs w:val="24"/>
        </w:rPr>
        <w:t>rs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.getString(5));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84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"&lt;br&gt;"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}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9"/>
        <w:ind w:left="480" w:right="8312"/>
      </w:pPr>
      <w:r>
        <w:rPr>
          <w:rFonts w:cs="Courier New" w:hAnsi="Courier New" w:eastAsia="Courier New" w:ascii="Courier New"/>
          <w:color w:val="0000BF"/>
          <w:spacing w:val="0"/>
          <w:w w:val="100"/>
          <w:sz w:val="24"/>
          <w:szCs w:val="24"/>
        </w:rPr>
        <w:t>rs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.close();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4"/>
          <w:szCs w:val="24"/>
        </w:rPr>
        <w:t>ps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.close();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4"/>
          <w:szCs w:val="24"/>
        </w:rPr>
        <w:t>conn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.close();</w:t>
      </w:r>
    </w:p>
    <w:p>
      <w:pPr>
        <w:rPr>
          <w:sz w:val="26"/>
          <w:szCs w:val="26"/>
        </w:rPr>
        <w:jc w:val="left"/>
        <w:spacing w:before="3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Right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inside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ode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rInfo.ht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Server.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v7.0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localhost.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24.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Next.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25.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Finish.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  <w:sectPr>
          <w:pgSz w:w="11920" w:h="16840"/>
          <w:pgMar w:top="1580" w:bottom="280" w:left="600" w:right="60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26.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browser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ndow.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6"/>
        <w:ind w:left="120"/>
      </w:pPr>
      <w:r>
        <w:pict>
          <v:group style="position:absolute;margin-left:23.71pt;margin-top:23.71pt;width:548.02pt;height:794.26pt;mso-position-horizontal-relative:page;mso-position-vertical-relative:page;z-index:-1072" coordorigin="474,474" coordsize="10960,15885">
            <v:shape style="position:absolute;left:480;top:485;width:10949;height:0" coordorigin="480,485" coordsize="10949,0" path="m480,485l11429,485e" filled="f" stroked="t" strokeweight="0.58004pt" strokecolor="#000000">
              <v:path arrowok="t"/>
            </v:shape>
            <v:shape style="position:absolute;left:485;top:480;width:0;height:15874" coordorigin="485,480" coordsize="0,15874" path="m485,480l485,16354e" filled="f" stroked="t" strokeweight="0.57998pt" strokecolor="#000000">
              <v:path arrowok="t"/>
            </v:shape>
            <v:shape style="position:absolute;left:11424;top:480;width:0;height:15874" coordorigin="11424,480" coordsize="0,15874" path="m11424,480l11424,16354e" filled="f" stroked="t" strokeweight="0.57998pt" strokecolor="#000000">
              <v:path arrowok="t"/>
            </v:shape>
            <v:shape style="position:absolute;left:480;top:16349;width:10949;height:0" coordorigin="480,16349" coordsize="10949,0" path="m480,16349l11429,16349e" filled="f" stroked="t" strokeweight="0.579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27.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Account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Details.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28.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recor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splayed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window.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29.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source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AccountInfo.ht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is:</w:t>
      </w:r>
    </w:p>
    <w:p>
      <w:pPr>
        <w:rPr>
          <w:sz w:val="28"/>
          <w:szCs w:val="28"/>
        </w:rPr>
        <w:jc w:val="left"/>
        <w:spacing w:before="3" w:lineRule="exact" w:line="280"/>
      </w:pPr>
      <w:r>
        <w:rPr>
          <w:sz w:val="28"/>
          <w:szCs w:val="28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 w:right="2831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&lt;!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DOCTYPE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html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F7F7F"/>
          <w:spacing w:val="0"/>
          <w:w w:val="100"/>
          <w:sz w:val="20"/>
          <w:szCs w:val="20"/>
        </w:rPr>
        <w:t>PUBLIC</w:t>
      </w:r>
      <w:r>
        <w:rPr>
          <w:rFonts w:cs="Courier New" w:hAnsi="Courier New" w:eastAsia="Courier New" w:ascii="Courier New"/>
          <w:color w:val="7F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"-//W3C//DTD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HTML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4.01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Transitional//EN"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hyperlink r:id="rId12">
        <w:r>
          <w:rPr>
            <w:rFonts w:cs="Courier New" w:hAnsi="Courier New" w:eastAsia="Courier New" w:ascii="Courier New"/>
            <w:color w:val="3E7E5F"/>
            <w:spacing w:val="0"/>
            <w:w w:val="100"/>
            <w:sz w:val="20"/>
            <w:szCs w:val="20"/>
          </w:rPr>
          <w:t>"http://www.w3.org/TR/html4/loose.dtd</w:t>
        </w:r>
        <w:r>
          <w:rPr>
            <w:rFonts w:cs="Courier New" w:hAnsi="Courier New" w:eastAsia="Courier New" w:ascii="Courier New"/>
            <w:color w:val="3E7E5F"/>
            <w:spacing w:val="1"/>
            <w:w w:val="100"/>
            <w:sz w:val="20"/>
            <w:szCs w:val="20"/>
          </w:rPr>
          <w:t>"</w:t>
        </w:r>
        <w:r>
          <w:rPr>
            <w:rFonts w:cs="Courier New" w:hAnsi="Courier New" w:eastAsia="Courier New" w:ascii="Courier New"/>
            <w:color w:val="007F7F"/>
            <w:spacing w:val="0"/>
            <w:w w:val="100"/>
            <w:sz w:val="20"/>
            <w:szCs w:val="20"/>
          </w:rPr>
          <w:t>&gt;</w:t>
        </w:r>
        <w:r>
          <w:rPr>
            <w:rFonts w:cs="Courier New" w:hAnsi="Courier New" w:eastAsia="Courier New" w:ascii="Courier New"/>
            <w:color w:val="000000"/>
            <w:spacing w:val="0"/>
            <w:w w:val="100"/>
            <w:sz w:val="20"/>
            <w:szCs w:val="20"/>
          </w:rPr>
        </w:r>
      </w:hyperlink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2"/>
          <w:sz w:val="20"/>
          <w:szCs w:val="20"/>
        </w:rPr>
        <w:t>html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head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meta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http-equiv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"Content-Type"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content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"text/html;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charset=ISO-8859-1"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title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Account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Info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title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head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1"/>
          <w:sz w:val="20"/>
          <w:szCs w:val="20"/>
        </w:rPr>
        <w:t>body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form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method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"post"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action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"AccountInfo"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center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h2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Account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Info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h2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center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hr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2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Enter</w:t>
      </w: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the</w:t>
      </w: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Account</w:t>
      </w: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No.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input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type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"text"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name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"ano"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input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type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"submit"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value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"Get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Details"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form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body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1"/>
          <w:sz w:val="20"/>
          <w:szCs w:val="20"/>
        </w:rPr>
        <w:t>html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before="20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30.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source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AccountInfo.java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is:</w:t>
      </w:r>
    </w:p>
    <w:p>
      <w:pPr>
        <w:rPr>
          <w:sz w:val="26"/>
          <w:szCs w:val="26"/>
        </w:rPr>
        <w:jc w:val="left"/>
        <w:spacing w:before="19" w:lineRule="exact" w:line="260"/>
      </w:pPr>
      <w:r>
        <w:rPr>
          <w:sz w:val="26"/>
          <w:szCs w:val="26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 w:right="6671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import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java.io.IOException;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import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java.io.PrintWriter;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import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java.sql.Connection;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import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java.sql.DriverManager;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import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java.sql.PreparedStatement;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import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java.sql.ResultSet;</w:t>
      </w:r>
    </w:p>
    <w:p>
      <w:pPr>
        <w:rPr>
          <w:sz w:val="22"/>
          <w:szCs w:val="22"/>
        </w:rPr>
        <w:jc w:val="left"/>
        <w:spacing w:before="7" w:lineRule="exact" w:line="220"/>
      </w:pPr>
      <w:r>
        <w:rPr>
          <w:sz w:val="22"/>
          <w:szCs w:val="22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 w:right="5111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import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javax.servlet.ServletException;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import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javax.servlet.annotation.WebServlet;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import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javax.servlet.http.HttpServlet;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import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javax.servlet.http.HttpServletRequest;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import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javax.servlet.http.HttpServletResponse;</w:t>
      </w:r>
    </w:p>
    <w:p>
      <w:pPr>
        <w:rPr>
          <w:sz w:val="22"/>
          <w:szCs w:val="22"/>
        </w:rPr>
        <w:jc w:val="left"/>
        <w:spacing w:before="11" w:lineRule="exact" w:line="220"/>
      </w:pPr>
      <w:r>
        <w:rPr>
          <w:sz w:val="22"/>
          <w:szCs w:val="22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3F5FBE"/>
          <w:spacing w:val="0"/>
          <w:w w:val="100"/>
          <w:sz w:val="20"/>
          <w:szCs w:val="20"/>
        </w:rPr>
        <w:t>/**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center"/>
        <w:ind w:left="205" w:right="5110"/>
      </w:pPr>
      <w:r>
        <w:rPr>
          <w:rFonts w:cs="Courier New" w:hAnsi="Courier New" w:eastAsia="Courier New" w:ascii="Courier New"/>
          <w:color w:val="3F5FBE"/>
          <w:spacing w:val="0"/>
          <w:w w:val="100"/>
          <w:sz w:val="20"/>
          <w:szCs w:val="20"/>
        </w:rPr>
        <w:t>*</w:t>
      </w:r>
      <w:r>
        <w:rPr>
          <w:rFonts w:cs="Courier New" w:hAnsi="Courier New" w:eastAsia="Courier New" w:ascii="Courier New"/>
          <w:color w:val="3F5FB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3F5FBE"/>
          <w:spacing w:val="0"/>
          <w:w w:val="100"/>
          <w:sz w:val="20"/>
          <w:szCs w:val="20"/>
          <w:u w:val="single" w:color="3F5FBE"/>
        </w:rPr>
        <w:t>Servlet</w:t>
      </w:r>
      <w:r>
        <w:rPr>
          <w:rFonts w:cs="Courier New" w:hAnsi="Courier New" w:eastAsia="Courier New" w:ascii="Courier New"/>
          <w:color w:val="3F5FB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3F5FBE"/>
          <w:spacing w:val="0"/>
          <w:w w:val="100"/>
          <w:sz w:val="20"/>
          <w:szCs w:val="20"/>
        </w:rPr>
        <w:t>implementation</w:t>
      </w:r>
      <w:r>
        <w:rPr>
          <w:rFonts w:cs="Courier New" w:hAnsi="Courier New" w:eastAsia="Courier New" w:ascii="Courier New"/>
          <w:color w:val="3F5FB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3F5FBE"/>
          <w:spacing w:val="0"/>
          <w:w w:val="100"/>
          <w:sz w:val="20"/>
          <w:szCs w:val="20"/>
        </w:rPr>
        <w:t>class</w:t>
      </w:r>
      <w:r>
        <w:rPr>
          <w:rFonts w:cs="Courier New" w:hAnsi="Courier New" w:eastAsia="Courier New" w:ascii="Courier New"/>
          <w:color w:val="3F5FB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3F5FBE"/>
          <w:spacing w:val="0"/>
          <w:w w:val="100"/>
          <w:sz w:val="20"/>
          <w:szCs w:val="20"/>
        </w:rPr>
        <w:t>AccountInfo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center"/>
        <w:ind w:left="205" w:right="9909"/>
      </w:pPr>
      <w:r>
        <w:rPr>
          <w:rFonts w:cs="Courier New" w:hAnsi="Courier New" w:eastAsia="Courier New" w:ascii="Courier New"/>
          <w:color w:val="3F5FBE"/>
          <w:spacing w:val="0"/>
          <w:w w:val="100"/>
          <w:sz w:val="20"/>
          <w:szCs w:val="20"/>
        </w:rPr>
        <w:t>*/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hyperlink r:id="rId13">
        <w:r>
          <w:rPr>
            <w:rFonts w:cs="Courier New" w:hAnsi="Courier New" w:eastAsia="Courier New" w:ascii="Courier New"/>
            <w:color w:val="636363"/>
            <w:spacing w:val="0"/>
            <w:w w:val="100"/>
            <w:sz w:val="20"/>
            <w:szCs w:val="20"/>
          </w:rPr>
          <w:t>@WebServlet</w:t>
        </w:r>
        <w:r>
          <w:rPr>
            <w:rFonts w:cs="Courier New" w:hAnsi="Courier New" w:eastAsia="Courier New" w:ascii="Courier New"/>
            <w:color w:val="000000"/>
            <w:spacing w:val="0"/>
            <w:w w:val="100"/>
            <w:sz w:val="20"/>
            <w:szCs w:val="20"/>
          </w:rPr>
          <w:t>(</w:t>
        </w:r>
        <w:r>
          <w:rPr>
            <w:rFonts w:cs="Courier New" w:hAnsi="Courier New" w:eastAsia="Courier New" w:ascii="Courier New"/>
            <w:color w:val="2A00FE"/>
            <w:spacing w:val="0"/>
            <w:w w:val="100"/>
            <w:sz w:val="20"/>
            <w:szCs w:val="20"/>
          </w:rPr>
          <w:t>"/AccountInfo"</w:t>
        </w:r>
        <w:r>
          <w:rPr>
            <w:rFonts w:cs="Courier New" w:hAnsi="Courier New" w:eastAsia="Courier New" w:ascii="Courier New"/>
            <w:color w:val="000000"/>
            <w:spacing w:val="0"/>
            <w:w w:val="100"/>
            <w:sz w:val="20"/>
            <w:szCs w:val="20"/>
          </w:rPr>
          <w:t>)</w:t>
        </w:r>
      </w:hyperlink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2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0"/>
          <w:szCs w:val="20"/>
        </w:rPr>
        <w:t>public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0"/>
          <w:szCs w:val="20"/>
        </w:rPr>
        <w:t>class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AccountInfo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0"/>
          <w:szCs w:val="20"/>
        </w:rPr>
        <w:t>extends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HttpServlet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{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84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1"/>
          <w:sz w:val="20"/>
          <w:szCs w:val="20"/>
        </w:rPr>
        <w:t>private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1"/>
          <w:sz w:val="20"/>
          <w:szCs w:val="20"/>
        </w:rPr>
        <w:t>static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1"/>
          <w:sz w:val="20"/>
          <w:szCs w:val="20"/>
        </w:rPr>
        <w:t>final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1"/>
          <w:sz w:val="20"/>
          <w:szCs w:val="20"/>
        </w:rPr>
        <w:t>long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i/>
          <w:color w:val="0000BF"/>
          <w:spacing w:val="0"/>
          <w:w w:val="100"/>
          <w:position w:val="1"/>
          <w:sz w:val="20"/>
          <w:szCs w:val="20"/>
        </w:rPr>
        <w:t>serialVersionUID</w:t>
      </w:r>
      <w:r>
        <w:rPr>
          <w:rFonts w:cs="Courier New" w:hAnsi="Courier New" w:eastAsia="Courier New" w:ascii="Courier New"/>
          <w:i/>
          <w:color w:val="0000BF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1L;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840" w:right="619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Connection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conn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null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PreparedStatement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ps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null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ResultSet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rs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null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5"/>
        <w:ind w:left="840"/>
      </w:pPr>
      <w:r>
        <w:rPr>
          <w:rFonts w:cs="Courier New" w:hAnsi="Courier New" w:eastAsia="Courier New" w:ascii="Courier New"/>
          <w:color w:val="3F5FBE"/>
          <w:spacing w:val="0"/>
          <w:w w:val="100"/>
          <w:sz w:val="20"/>
          <w:szCs w:val="20"/>
        </w:rPr>
        <w:t>/**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960"/>
      </w:pPr>
      <w:r>
        <w:rPr>
          <w:rFonts w:cs="Courier New" w:hAnsi="Courier New" w:eastAsia="Courier New" w:ascii="Courier New"/>
          <w:color w:val="3F5FBE"/>
          <w:spacing w:val="0"/>
          <w:w w:val="100"/>
          <w:position w:val="2"/>
          <w:sz w:val="20"/>
          <w:szCs w:val="20"/>
        </w:rPr>
        <w:t>*</w:t>
      </w:r>
      <w:r>
        <w:rPr>
          <w:rFonts w:cs="Courier New" w:hAnsi="Courier New" w:eastAsia="Courier New" w:ascii="Courier New"/>
          <w:color w:val="3F5FBE"/>
          <w:spacing w:val="0"/>
          <w:w w:val="100"/>
          <w:position w:val="2"/>
          <w:sz w:val="20"/>
          <w:szCs w:val="20"/>
        </w:rPr>
        <w:t> </w:t>
      </w:r>
      <w:hyperlink r:id="rId14">
        <w:r>
          <w:rPr>
            <w:rFonts w:cs="Courier New" w:hAnsi="Courier New" w:eastAsia="Courier New" w:ascii="Courier New"/>
            <w:b/>
            <w:color w:val="7D9EBE"/>
            <w:spacing w:val="0"/>
            <w:w w:val="100"/>
            <w:position w:val="2"/>
            <w:sz w:val="20"/>
            <w:szCs w:val="20"/>
          </w:rPr>
          <w:t>@see</w:t>
        </w:r>
        <w:r>
          <w:rPr>
            <w:rFonts w:cs="Courier New" w:hAnsi="Courier New" w:eastAsia="Courier New" w:ascii="Courier New"/>
            <w:b/>
            <w:color w:val="7D9EBE"/>
            <w:spacing w:val="0"/>
            <w:w w:val="100"/>
            <w:position w:val="2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color w:val="3F5FBE"/>
            <w:spacing w:val="0"/>
            <w:w w:val="100"/>
            <w:position w:val="2"/>
            <w:sz w:val="20"/>
            <w:szCs w:val="20"/>
          </w:rPr>
          <w:t>HttpServlet#doPost(HttpServletRequest</w:t>
        </w:r>
        <w:r>
          <w:rPr>
            <w:rFonts w:cs="Courier New" w:hAnsi="Courier New" w:eastAsia="Courier New" w:ascii="Courier New"/>
            <w:color w:val="3F5FBE"/>
            <w:spacing w:val="0"/>
            <w:w w:val="100"/>
            <w:position w:val="2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color w:val="3F5FBE"/>
            <w:spacing w:val="0"/>
            <w:w w:val="100"/>
            <w:position w:val="2"/>
            <w:sz w:val="20"/>
            <w:szCs w:val="20"/>
          </w:rPr>
          <w:t>request,</w:t>
        </w:r>
        <w:r>
          <w:rPr>
            <w:rFonts w:cs="Courier New" w:hAnsi="Courier New" w:eastAsia="Courier New" w:ascii="Courier New"/>
            <w:color w:val="3F5FBE"/>
            <w:spacing w:val="0"/>
            <w:w w:val="100"/>
            <w:position w:val="2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color w:val="3F5FBE"/>
            <w:spacing w:val="0"/>
            <w:w w:val="100"/>
            <w:position w:val="2"/>
            <w:sz w:val="20"/>
            <w:szCs w:val="20"/>
          </w:rPr>
          <w:t>HttpServletResponse</w:t>
        </w:r>
        <w:r>
          <w:rPr>
            <w:rFonts w:cs="Courier New" w:hAnsi="Courier New" w:eastAsia="Courier New" w:ascii="Courier New"/>
            <w:color w:val="000000"/>
            <w:spacing w:val="0"/>
            <w:w w:val="100"/>
            <w:position w:val="0"/>
            <w:sz w:val="20"/>
            <w:szCs w:val="20"/>
          </w:rPr>
        </w:r>
      </w:hyperlink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5"/>
        <w:ind w:left="840"/>
      </w:pPr>
      <w:r>
        <w:rPr>
          <w:rFonts w:cs="Courier New" w:hAnsi="Courier New" w:eastAsia="Courier New" w:ascii="Courier New"/>
          <w:color w:val="3F5FBE"/>
          <w:spacing w:val="0"/>
          <w:w w:val="100"/>
          <w:sz w:val="20"/>
          <w:szCs w:val="20"/>
        </w:rPr>
        <w:t>response)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960"/>
      </w:pPr>
      <w:r>
        <w:rPr>
          <w:rFonts w:cs="Courier New" w:hAnsi="Courier New" w:eastAsia="Courier New" w:ascii="Courier New"/>
          <w:color w:val="3F5FBE"/>
          <w:spacing w:val="0"/>
          <w:w w:val="100"/>
          <w:sz w:val="20"/>
          <w:szCs w:val="20"/>
        </w:rPr>
        <w:t>*/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84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0"/>
          <w:szCs w:val="20"/>
        </w:rPr>
        <w:t>protected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0"/>
          <w:szCs w:val="20"/>
        </w:rPr>
        <w:t>void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doPost(HttpServletRequest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request,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HttpServletResponse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response)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56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throws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ServletException,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IOException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{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560"/>
      </w:pPr>
      <w:r>
        <w:rPr>
          <w:rFonts w:cs="Courier New" w:hAnsi="Courier New" w:eastAsia="Courier New" w:ascii="Courier New"/>
          <w:color w:val="3E7E5F"/>
          <w:spacing w:val="0"/>
          <w:w w:val="100"/>
          <w:position w:val="1"/>
          <w:sz w:val="20"/>
          <w:szCs w:val="20"/>
        </w:rPr>
        <w:t>//</w:t>
      </w:r>
      <w:r>
        <w:rPr>
          <w:rFonts w:cs="Courier New" w:hAnsi="Courier New" w:eastAsia="Courier New" w:ascii="Courier New"/>
          <w:color w:val="3E7E5F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9EBE"/>
          <w:spacing w:val="0"/>
          <w:w w:val="100"/>
          <w:position w:val="1"/>
          <w:sz w:val="20"/>
          <w:szCs w:val="20"/>
        </w:rPr>
        <w:t>TODO</w:t>
      </w:r>
      <w:r>
        <w:rPr>
          <w:rFonts w:cs="Courier New" w:hAnsi="Courier New" w:eastAsia="Courier New" w:ascii="Courier New"/>
          <w:b/>
          <w:color w:val="7D9EBE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3E7E5F"/>
          <w:spacing w:val="0"/>
          <w:w w:val="100"/>
          <w:position w:val="1"/>
          <w:sz w:val="20"/>
          <w:szCs w:val="20"/>
        </w:rPr>
        <w:t>Auto-generated</w:t>
      </w:r>
      <w:r>
        <w:rPr>
          <w:rFonts w:cs="Courier New" w:hAnsi="Courier New" w:eastAsia="Courier New" w:ascii="Courier New"/>
          <w:color w:val="3E7E5F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3E7E5F"/>
          <w:spacing w:val="0"/>
          <w:w w:val="100"/>
          <w:position w:val="1"/>
          <w:sz w:val="20"/>
          <w:szCs w:val="20"/>
        </w:rPr>
        <w:t>method</w:t>
      </w:r>
      <w:r>
        <w:rPr>
          <w:rFonts w:cs="Courier New" w:hAnsi="Courier New" w:eastAsia="Courier New" w:ascii="Courier New"/>
          <w:color w:val="3E7E5F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3E7E5F"/>
          <w:spacing w:val="0"/>
          <w:w w:val="100"/>
          <w:position w:val="1"/>
          <w:sz w:val="20"/>
          <w:szCs w:val="20"/>
        </w:rPr>
        <w:t>stub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5"/>
        <w:ind w:left="1560" w:right="4151"/>
        <w:sectPr>
          <w:pgSz w:w="11920" w:h="16840"/>
          <w:pgMar w:top="1360" w:bottom="280" w:left="600" w:right="880"/>
        </w:sectPr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response.setContentType(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"text/html"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PrintWriter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out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response.getWriter();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right"/>
        <w:spacing w:before="79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try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right"/>
        <w:spacing w:before="5"/>
        <w:ind w:right="24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{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br w:type="column"/>
      </w: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Class.</w:t>
      </w:r>
      <w:r>
        <w:rPr>
          <w:rFonts w:cs="Courier New" w:hAnsi="Courier New" w:eastAsia="Courier New" w:ascii="Courier New"/>
          <w:i/>
          <w:spacing w:val="0"/>
          <w:w w:val="100"/>
          <w:sz w:val="20"/>
          <w:szCs w:val="20"/>
        </w:rPr>
        <w:t>forName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"com.mysql.jdbc.Driver"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String</w:t>
      </w: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URL</w:t>
      </w: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=</w:t>
      </w: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1"/>
          <w:sz w:val="20"/>
          <w:szCs w:val="20"/>
        </w:rPr>
        <w:t>"jdbc:mysql://localhost:3306/banking</w:t>
      </w:r>
      <w:r>
        <w:rPr>
          <w:rFonts w:cs="Courier New" w:hAnsi="Courier New" w:eastAsia="Courier New" w:ascii="Courier New"/>
          <w:color w:val="2A00FE"/>
          <w:spacing w:val="1"/>
          <w:w w:val="100"/>
          <w:position w:val="1"/>
          <w:sz w:val="20"/>
          <w:szCs w:val="20"/>
        </w:rPr>
        <w:t>"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</w:pP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conn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DriverManager.</w:t>
      </w:r>
      <w:r>
        <w:rPr>
          <w:rFonts w:cs="Courier New" w:hAnsi="Courier New" w:eastAsia="Courier New" w:ascii="Courier New"/>
          <w:i/>
          <w:color w:val="000000"/>
          <w:spacing w:val="0"/>
          <w:w w:val="100"/>
          <w:sz w:val="20"/>
          <w:szCs w:val="20"/>
        </w:rPr>
        <w:t>getConnection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(URL,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"root"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,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"admin"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right="71"/>
      </w:pP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ps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conn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.prepareStatement(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"select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a.ano,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a.atype,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a.balance,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a.cid,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c.cname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from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account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a,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customer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c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where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a.cid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?</w:t>
      </w:r>
      <w:r>
        <w:rPr>
          <w:rFonts w:cs="Courier New" w:hAnsi="Courier New" w:eastAsia="Courier New" w:ascii="Courier New"/>
          <w:color w:val="2A00FE"/>
          <w:spacing w:val="1"/>
          <w:w w:val="100"/>
          <w:sz w:val="20"/>
          <w:szCs w:val="20"/>
        </w:rPr>
        <w:t>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String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ano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request.getParameter</w:t>
      </w:r>
      <w:r>
        <w:rPr>
          <w:rFonts w:cs="Courier New" w:hAnsi="Courier New" w:eastAsia="Courier New" w:ascii="Courier New"/>
          <w:spacing w:val="1"/>
          <w:w w:val="100"/>
          <w:sz w:val="20"/>
          <w:szCs w:val="20"/>
        </w:rPr>
        <w:t>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"ano"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</w:pPr>
      <w:r>
        <w:rPr>
          <w:rFonts w:cs="Courier New" w:hAnsi="Courier New" w:eastAsia="Courier New" w:ascii="Courier New"/>
          <w:color w:val="0000BF"/>
          <w:spacing w:val="0"/>
          <w:w w:val="100"/>
          <w:position w:val="1"/>
          <w:sz w:val="20"/>
          <w:szCs w:val="20"/>
        </w:rPr>
        <w:t>ps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.setString(1,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ano);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</w:pP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rs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ps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.executeQuery();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0"/>
          <w:szCs w:val="20"/>
        </w:rPr>
        <w:t>if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(</w:t>
      </w:r>
      <w:r>
        <w:rPr>
          <w:rFonts w:cs="Courier New" w:hAnsi="Courier New" w:eastAsia="Courier New" w:ascii="Courier New"/>
          <w:color w:val="0000BF"/>
          <w:spacing w:val="0"/>
          <w:w w:val="100"/>
          <w:position w:val="2"/>
          <w:sz w:val="20"/>
          <w:szCs w:val="20"/>
        </w:rPr>
        <w:t>rs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.next())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5" w:lineRule="exact" w:line="220"/>
        <w:sectPr>
          <w:pgSz w:w="11920" w:h="16840"/>
          <w:pgMar w:top="1360" w:bottom="280" w:left="620" w:right="760"/>
          <w:cols w:num="2" w:equalWidth="off">
            <w:col w:w="1900" w:space="359"/>
            <w:col w:w="8281"/>
          </w:cols>
        </w:sectPr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{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7"/>
        <w:ind w:left="2980"/>
      </w:pPr>
      <w:r>
        <w:pict>
          <v:group style="position:absolute;margin-left:23.71pt;margin-top:23.71pt;width:548.02pt;height:794.26pt;mso-position-horizontal-relative:page;mso-position-vertical-relative:page;z-index:-1071" coordorigin="474,474" coordsize="10960,15885">
            <v:shape style="position:absolute;left:480;top:485;width:10949;height:0" coordorigin="480,485" coordsize="10949,0" path="m480,485l11429,485e" filled="f" stroked="t" strokeweight="0.58004pt" strokecolor="#000000">
              <v:path arrowok="t"/>
            </v:shape>
            <v:shape style="position:absolute;left:485;top:480;width:0;height:15874" coordorigin="485,480" coordsize="0,15874" path="m485,480l485,16354e" filled="f" stroked="t" strokeweight="0.57998pt" strokecolor="#000000">
              <v:path arrowok="t"/>
            </v:shape>
            <v:shape style="position:absolute;left:11424;top:480;width:0;height:15874" coordorigin="11424,480" coordsize="0,15874" path="m11424,480l11424,16354e" filled="f" stroked="t" strokeweight="0.57998pt" strokecolor="#000000">
              <v:path arrowok="t"/>
            </v:shape>
            <v:shape style="position:absolute;left:480;top:16349;width:10949;height:0" coordorigin="480,16349" coordsize="10949,0" path="m480,16349l11429,16349e" filled="f" stroked="t" strokeweight="0.5799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"&lt;center&gt;&lt;h3&gt;Account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Info&lt;/h3&gt;&lt;/center&gt;</w:t>
      </w:r>
      <w:r>
        <w:rPr>
          <w:rFonts w:cs="Courier New" w:hAnsi="Courier New" w:eastAsia="Courier New" w:ascii="Courier New"/>
          <w:color w:val="2A00FE"/>
          <w:spacing w:val="1"/>
          <w:w w:val="100"/>
          <w:sz w:val="20"/>
          <w:szCs w:val="20"/>
        </w:rPr>
        <w:t>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298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1"/>
          <w:sz w:val="20"/>
          <w:szCs w:val="20"/>
        </w:rPr>
        <w:t>"&lt;hr&gt;"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298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"Account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No.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:"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+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rs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.getInt(1));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298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"&lt;br&gt;"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298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"Type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:"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+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rs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.getString(2));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298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"&lt;br&gt;"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298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1"/>
          <w:sz w:val="20"/>
          <w:szCs w:val="20"/>
        </w:rPr>
        <w:t>"Balance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1"/>
          <w:sz w:val="20"/>
          <w:szCs w:val="20"/>
        </w:rPr>
        <w:t>:"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+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position w:val="1"/>
          <w:sz w:val="20"/>
          <w:szCs w:val="20"/>
        </w:rPr>
        <w:t>rs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.getInt(3));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298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"&lt;br&gt;"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298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"Customer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Id.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:"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+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rs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.getInt(4));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298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"&lt;br&gt;"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298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"Name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:"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+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rs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.getString(5));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298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1"/>
          <w:sz w:val="20"/>
          <w:szCs w:val="20"/>
        </w:rPr>
        <w:t>"&lt;br&gt;"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226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}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7"/>
        <w:ind w:left="2260" w:right="6671"/>
      </w:pP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rs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.close();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ps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.close();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conn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.close();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00"/>
        <w:ind w:left="154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}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2"/>
        <w:ind w:left="154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catch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(Exception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e)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5" w:lineRule="exact" w:line="220"/>
        <w:ind w:left="154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{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7"/>
        <w:ind w:left="226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out.println(e);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54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}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82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}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00"/>
        <w:sectPr>
          <w:type w:val="continuous"/>
          <w:pgSz w:w="11920" w:h="16840"/>
          <w:pgMar w:top="740" w:bottom="280" w:left="620" w:right="760"/>
        </w:sectPr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}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59"/>
        <w:ind w:left="3688"/>
      </w:pPr>
      <w:r>
        <w:pict>
          <v:group style="position:absolute;margin-left:23.71pt;margin-top:23.71pt;width:548.02pt;height:794.26pt;mso-position-horizontal-relative:page;mso-position-vertical-relative:page;z-index:-1069" coordorigin="474,474" coordsize="10960,15885">
            <v:shape style="position:absolute;left:480;top:485;width:10949;height:0" coordorigin="480,485" coordsize="10949,0" path="m480,485l11429,485e" filled="f" stroked="t" strokeweight="0.58004pt" strokecolor="#000000">
              <v:path arrowok="t"/>
            </v:shape>
            <v:shape style="position:absolute;left:485;top:480;width:0;height:15874" coordorigin="485,480" coordsize="0,15874" path="m485,480l485,16354e" filled="f" stroked="t" strokeweight="0.57998pt" strokecolor="#000000">
              <v:path arrowok="t"/>
            </v:shape>
            <v:shape style="position:absolute;left:11424;top:480;width:0;height:15874" coordorigin="11424,480" coordsize="0,15874" path="m11424,480l11424,16354e" filled="f" stroked="t" strokeweight="0.57998pt" strokecolor="#000000">
              <v:path arrowok="t"/>
            </v:shape>
            <v:shape style="position:absolute;left:480;top:16349;width:10949;height:0" coordorigin="480,16349" coordsize="10949,0" path="m480,16349l11429,16349e" filled="f" stroked="t" strokeweight="0.57998pt" strokecolor="#000000">
              <v:path arrowok="t"/>
            </v:shape>
            <w10:wrap type="none"/>
          </v:group>
        </w:pict>
      </w:r>
      <w:r>
        <w:pict>
          <v:group style="position:absolute;margin-left:34.5pt;margin-top:100.86pt;width:526.44pt;height:0pt;mso-position-horizontal-relative:page;mso-position-vertical-relative:page;z-index:-1070" coordorigin="690,2017" coordsize="10529,0">
            <v:shape style="position:absolute;left:690;top:2017;width:10529;height:0" coordorigin="690,2017" coordsize="10529,0" path="m690,2017l11219,2017e" filled="f" stroked="t" strokeweight="0.58004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Servlet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MySQL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Connectivity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"/>
        <w:ind w:left="369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Inserting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ustomer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formation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2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Banking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Project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Package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Explorer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(available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left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window).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Right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HTML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File.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Custo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erInfoAdd.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Next.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Finish.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Change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title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Custo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Add.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120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7.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following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code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inside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body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tag: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3" w:lineRule="exact" w:line="240"/>
      </w:pPr>
      <w:r>
        <w:rPr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form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4"/>
          <w:szCs w:val="24"/>
        </w:rPr>
        <w:t>method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"post"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4"/>
          <w:szCs w:val="24"/>
        </w:rPr>
        <w:t>action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"CustomerInfoAdd"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2"/>
          <w:sz w:val="24"/>
          <w:szCs w:val="24"/>
        </w:rPr>
        <w:t>center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h2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Customer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Info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-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Add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h2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2"/>
          <w:sz w:val="24"/>
          <w:szCs w:val="24"/>
        </w:rPr>
        <w:t>center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hr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2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Customer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Id.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input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4"/>
          <w:szCs w:val="24"/>
        </w:rPr>
        <w:t>type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"text"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4"/>
          <w:szCs w:val="24"/>
        </w:rPr>
        <w:t>name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"cid"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1"/>
        <w:ind w:left="120" w:right="8948"/>
      </w:pP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br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Name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input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4"/>
          <w:szCs w:val="24"/>
        </w:rPr>
        <w:t>type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"text"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4"/>
          <w:szCs w:val="24"/>
        </w:rPr>
        <w:t>name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"cname"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2"/>
          <w:sz w:val="24"/>
          <w:szCs w:val="24"/>
        </w:rPr>
        <w:t>br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input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4"/>
          <w:szCs w:val="24"/>
        </w:rPr>
        <w:t>type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"submit"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4"/>
          <w:szCs w:val="24"/>
        </w:rPr>
        <w:t>value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"Add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Details"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2"/>
          <w:sz w:val="24"/>
          <w:szCs w:val="24"/>
        </w:rPr>
        <w:t>form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8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8.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Banking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Project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Package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Explorer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(available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left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window).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9.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Right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10.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Class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Custo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erInfoAdd.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Next.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Next.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Uncheck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Constructors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from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superclass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option.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14.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Uncheck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doGet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option.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  <w:sectPr>
          <w:pgSz w:w="11920" w:h="16840"/>
          <w:pgMar w:top="1380" w:bottom="280" w:left="600" w:right="162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15.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Finish.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6"/>
        <w:ind w:left="120"/>
      </w:pPr>
      <w:r>
        <w:pict>
          <v:group style="position:absolute;margin-left:23.71pt;margin-top:23.71pt;width:548.02pt;height:794.26pt;mso-position-horizontal-relative:page;mso-position-vertical-relative:page;z-index:-1068" coordorigin="474,474" coordsize="10960,15885">
            <v:shape style="position:absolute;left:480;top:485;width:10949;height:0" coordorigin="480,485" coordsize="10949,0" path="m480,485l11429,485e" filled="f" stroked="t" strokeweight="0.58004pt" strokecolor="#000000">
              <v:path arrowok="t"/>
            </v:shape>
            <v:shape style="position:absolute;left:485;top:480;width:0;height:15874" coordorigin="485,480" coordsize="0,15874" path="m485,480l485,16354e" filled="f" stroked="t" strokeweight="0.57998pt" strokecolor="#000000">
              <v:path arrowok="t"/>
            </v:shape>
            <v:shape style="position:absolute;left:11424;top:480;width:0;height:15874" coordorigin="11424,480" coordsize="0,15874" path="m11424,480l11424,16354e" filled="f" stroked="t" strokeweight="0.57998pt" strokecolor="#000000">
              <v:path arrowok="t"/>
            </v:shape>
            <v:shape style="position:absolute;left:480;top:16349;width:10949;height:0" coordorigin="480,16349" coordsize="10949,0" path="m480,16349l11429,16349e" filled="f" stroked="t" strokeweight="0.579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16.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following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above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doPost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ethod:</w:t>
      </w:r>
    </w:p>
    <w:p>
      <w:pPr>
        <w:rPr>
          <w:sz w:val="26"/>
          <w:szCs w:val="26"/>
        </w:rPr>
        <w:jc w:val="left"/>
        <w:spacing w:before="19" w:lineRule="exact" w:line="260"/>
      </w:pPr>
      <w:r>
        <w:rPr>
          <w:sz w:val="26"/>
          <w:szCs w:val="26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 w:right="5752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Connection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conn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4"/>
          <w:szCs w:val="24"/>
        </w:rPr>
        <w:t>null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PreparedStatement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ps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4"/>
          <w:szCs w:val="24"/>
        </w:rPr>
        <w:t>null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;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54" w:lineRule="exact" w:line="540"/>
        <w:ind w:left="480" w:right="77" w:hanging="3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17.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ove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warnings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left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choose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following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options: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'Connection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'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(java.s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Connection.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00"/>
        <w:ind w:left="480"/>
      </w:pP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port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'PreparedState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ent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4"/>
          <w:szCs w:val="24"/>
        </w:rPr>
        <w:t>'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(java.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ql)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Pre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aredState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ent.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18.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following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inside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doPost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ethod:</w:t>
      </w:r>
    </w:p>
    <w:p>
      <w:pPr>
        <w:rPr>
          <w:sz w:val="20"/>
          <w:szCs w:val="20"/>
        </w:rPr>
        <w:jc w:val="left"/>
        <w:spacing w:before="18"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 w:right="4169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response.setContentType</w:t>
      </w:r>
      <w:r>
        <w:rPr>
          <w:rFonts w:cs="Courier New" w:hAnsi="Courier New" w:eastAsia="Courier New" w:ascii="Courier New"/>
          <w:spacing w:val="1"/>
          <w:w w:val="100"/>
          <w:sz w:val="24"/>
          <w:szCs w:val="24"/>
        </w:rPr>
        <w:t>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"text/html"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PrintWriter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out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response.getWriter();</w:t>
      </w:r>
    </w:p>
    <w:p>
      <w:pPr>
        <w:rPr>
          <w:sz w:val="28"/>
          <w:szCs w:val="28"/>
        </w:rPr>
        <w:jc w:val="left"/>
        <w:spacing w:before="6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480"/>
        <w:ind w:left="480" w:right="77" w:hanging="3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19.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ove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warnings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left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choose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following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options: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'Print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riter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'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(java.io)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rint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riter.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0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Create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try...catch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block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inside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doPost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ethod:</w:t>
      </w:r>
    </w:p>
    <w:p>
      <w:pPr>
        <w:rPr>
          <w:sz w:val="22"/>
          <w:szCs w:val="22"/>
        </w:rPr>
        <w:jc w:val="left"/>
        <w:spacing w:before="9" w:lineRule="exact" w:line="220"/>
      </w:pPr>
      <w:r>
        <w:rPr>
          <w:sz w:val="22"/>
          <w:szCs w:val="22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4"/>
          <w:szCs w:val="24"/>
        </w:rPr>
        <w:t>try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5"/>
        <w:ind w:left="48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{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}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4"/>
          <w:szCs w:val="24"/>
        </w:rPr>
        <w:t>catch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(Exception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e)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6" w:lineRule="exact" w:line="260"/>
        <w:ind w:left="480"/>
      </w:pP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{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7"/>
        <w:ind w:left="840"/>
      </w:pPr>
      <w:r>
        <w:rPr>
          <w:rFonts w:cs="Courier New" w:hAnsi="Courier New" w:eastAsia="Courier New" w:ascii="Courier New"/>
          <w:i/>
          <w:color w:val="0000BF"/>
          <w:spacing w:val="0"/>
          <w:w w:val="100"/>
          <w:sz w:val="24"/>
          <w:szCs w:val="24"/>
        </w:rPr>
        <w:t>out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.println(e);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}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6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following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state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inside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block:</w:t>
      </w:r>
    </w:p>
    <w:p>
      <w:pPr>
        <w:rPr>
          <w:sz w:val="28"/>
          <w:szCs w:val="28"/>
        </w:rPr>
        <w:jc w:val="left"/>
        <w:spacing w:before="5" w:lineRule="exact" w:line="280"/>
      </w:pPr>
      <w:r>
        <w:rPr>
          <w:sz w:val="28"/>
          <w:szCs w:val="28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Class.</w:t>
      </w:r>
      <w:r>
        <w:rPr>
          <w:rFonts w:cs="Courier New" w:hAnsi="Courier New" w:eastAsia="Courier New" w:ascii="Courier New"/>
          <w:i/>
          <w:spacing w:val="0"/>
          <w:w w:val="100"/>
          <w:sz w:val="24"/>
          <w:szCs w:val="24"/>
        </w:rPr>
        <w:t>forName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"com.mysql.jdbc.Driver</w:t>
      </w:r>
      <w:r>
        <w:rPr>
          <w:rFonts w:cs="Courier New" w:hAnsi="Courier New" w:eastAsia="Courier New" w:ascii="Courier New"/>
          <w:color w:val="2A00FE"/>
          <w:spacing w:val="1"/>
          <w:w w:val="100"/>
          <w:sz w:val="24"/>
          <w:szCs w:val="24"/>
        </w:rPr>
        <w:t>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String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URL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"jdbc:mysql://localhost:3306/banking</w:t>
      </w:r>
      <w:r>
        <w:rPr>
          <w:rFonts w:cs="Courier New" w:hAnsi="Courier New" w:eastAsia="Courier New" w:ascii="Courier New"/>
          <w:color w:val="2A00FE"/>
          <w:spacing w:val="1"/>
          <w:w w:val="100"/>
          <w:sz w:val="24"/>
          <w:szCs w:val="24"/>
        </w:rPr>
        <w:t>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conn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DriverManager.</w:t>
      </w:r>
      <w:r>
        <w:rPr>
          <w:rFonts w:cs="Courier New" w:hAnsi="Courier New" w:eastAsia="Courier New" w:ascii="Courier New"/>
          <w:i/>
          <w:spacing w:val="0"/>
          <w:w w:val="100"/>
          <w:sz w:val="24"/>
          <w:szCs w:val="24"/>
        </w:rPr>
        <w:t>getConnection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(URL,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"root"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,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"admin"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);</w:t>
      </w:r>
    </w:p>
    <w:p>
      <w:pPr>
        <w:rPr>
          <w:sz w:val="26"/>
          <w:szCs w:val="26"/>
        </w:rPr>
        <w:jc w:val="left"/>
        <w:spacing w:before="3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480"/>
        <w:ind w:left="480" w:right="77" w:hanging="360"/>
        <w:sectPr>
          <w:pgSz w:w="11920" w:h="16840"/>
          <w:pgMar w:top="1360" w:bottom="280" w:left="600" w:right="100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ove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warnings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left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choose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following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options: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'DriverManager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'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(java.sql)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DriverManager.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6"/>
        <w:ind w:left="120"/>
      </w:pPr>
      <w:r>
        <w:pict>
          <v:group style="position:absolute;margin-left:23.71pt;margin-top:23.71pt;width:548.02pt;height:794.26pt;mso-position-horizontal-relative:page;mso-position-vertical-relative:page;z-index:-1067" coordorigin="474,474" coordsize="10960,15885">
            <v:shape style="position:absolute;left:480;top:485;width:10949;height:0" coordorigin="480,485" coordsize="10949,0" path="m480,485l11429,485e" filled="f" stroked="t" strokeweight="0.58004pt" strokecolor="#000000">
              <v:path arrowok="t"/>
            </v:shape>
            <v:shape style="position:absolute;left:485;top:480;width:0;height:15874" coordorigin="485,480" coordsize="0,15874" path="m485,480l485,16354e" filled="f" stroked="t" strokeweight="0.57998pt" strokecolor="#000000">
              <v:path arrowok="t"/>
            </v:shape>
            <v:shape style="position:absolute;left:11424;top:480;width:0;height:15874" coordorigin="11424,480" coordsize="0,15874" path="m11424,480l11424,16354e" filled="f" stroked="t" strokeweight="0.57998pt" strokecolor="#000000">
              <v:path arrowok="t"/>
            </v:shape>
            <v:shape style="position:absolute;left:480;top:16349;width:10949;height:0" coordorigin="480,16349" coordsize="10949,0" path="m480,16349l11429,16349e" filled="f" stroked="t" strokeweight="0.579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Continue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entering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following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state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inside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block:</w:t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 w:right="644"/>
      </w:pPr>
      <w:r>
        <w:rPr>
          <w:rFonts w:cs="Courier New" w:hAnsi="Courier New" w:eastAsia="Courier New" w:ascii="Courier New"/>
          <w:color w:val="0000BF"/>
          <w:spacing w:val="0"/>
          <w:w w:val="100"/>
          <w:sz w:val="24"/>
          <w:szCs w:val="24"/>
        </w:rPr>
        <w:t>ps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4"/>
          <w:szCs w:val="24"/>
        </w:rPr>
        <w:t>conn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.prepareStatement(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"insert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customer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values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(?,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?)</w:t>
      </w:r>
      <w:r>
        <w:rPr>
          <w:rFonts w:cs="Courier New" w:hAnsi="Courier New" w:eastAsia="Courier New" w:ascii="Courier New"/>
          <w:color w:val="2A00FE"/>
          <w:spacing w:val="1"/>
          <w:w w:val="100"/>
          <w:sz w:val="24"/>
          <w:szCs w:val="24"/>
        </w:rPr>
        <w:t>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String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cid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request.getParameter</w:t>
      </w:r>
      <w:r>
        <w:rPr>
          <w:rFonts w:cs="Courier New" w:hAnsi="Courier New" w:eastAsia="Courier New" w:ascii="Courier New"/>
          <w:color w:val="000000"/>
          <w:spacing w:val="1"/>
          <w:w w:val="100"/>
          <w:sz w:val="24"/>
          <w:szCs w:val="24"/>
        </w:rPr>
        <w:t>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"cid"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18"/>
        <w:ind w:left="48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String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cname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request.getParameter</w:t>
      </w:r>
      <w:r>
        <w:rPr>
          <w:rFonts w:cs="Courier New" w:hAnsi="Courier New" w:eastAsia="Courier New" w:ascii="Courier New"/>
          <w:spacing w:val="1"/>
          <w:w w:val="100"/>
          <w:sz w:val="24"/>
          <w:szCs w:val="24"/>
        </w:rPr>
        <w:t>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"cname"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color w:val="0000BF"/>
          <w:spacing w:val="0"/>
          <w:w w:val="100"/>
          <w:position w:val="2"/>
          <w:sz w:val="24"/>
          <w:szCs w:val="24"/>
        </w:rPr>
        <w:t>ps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.setString(1,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cid);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</w:pPr>
      <w:r>
        <w:rPr>
          <w:rFonts w:cs="Courier New" w:hAnsi="Courier New" w:eastAsia="Courier New" w:ascii="Courier New"/>
          <w:color w:val="0000BF"/>
          <w:spacing w:val="0"/>
          <w:w w:val="100"/>
          <w:sz w:val="24"/>
          <w:szCs w:val="24"/>
        </w:rPr>
        <w:t>ps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.setString(2,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cname);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color w:val="0000BF"/>
          <w:spacing w:val="0"/>
          <w:w w:val="100"/>
          <w:position w:val="2"/>
          <w:sz w:val="24"/>
          <w:szCs w:val="24"/>
        </w:rPr>
        <w:t>ps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.executeUpdate();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"&lt;center&gt;&lt;h3&gt;Customer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Details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Added&lt;/h3&gt;&lt;/center&gt;</w:t>
      </w:r>
      <w:r>
        <w:rPr>
          <w:rFonts w:cs="Courier New" w:hAnsi="Courier New" w:eastAsia="Courier New" w:ascii="Courier New"/>
          <w:color w:val="2A00FE"/>
          <w:spacing w:val="1"/>
          <w:w w:val="100"/>
          <w:sz w:val="24"/>
          <w:szCs w:val="24"/>
        </w:rPr>
        <w:t>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</w:pPr>
      <w:r>
        <w:rPr>
          <w:rFonts w:cs="Courier New" w:hAnsi="Courier New" w:eastAsia="Courier New" w:ascii="Courier New"/>
          <w:color w:val="0000BF"/>
          <w:spacing w:val="0"/>
          <w:w w:val="100"/>
          <w:sz w:val="24"/>
          <w:szCs w:val="24"/>
        </w:rPr>
        <w:t>ps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.close();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color w:val="0000BF"/>
          <w:spacing w:val="0"/>
          <w:w w:val="100"/>
          <w:position w:val="2"/>
          <w:sz w:val="24"/>
          <w:szCs w:val="24"/>
        </w:rPr>
        <w:t>conn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.close();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3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24.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Right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inside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ode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Custo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erInfoAdd.ht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25.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Server.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26.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v7.0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localhost.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27.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Next.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28.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Finish.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29.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browser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ndow.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30.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Custo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Id.,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Details.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recor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inserted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MySQL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database.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source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Custo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erInfoAdd.h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is:</w:t>
      </w:r>
    </w:p>
    <w:p>
      <w:pPr>
        <w:rPr>
          <w:sz w:val="28"/>
          <w:szCs w:val="28"/>
        </w:rPr>
        <w:jc w:val="left"/>
        <w:spacing w:before="3" w:lineRule="exact" w:line="280"/>
      </w:pPr>
      <w:r>
        <w:rPr>
          <w:sz w:val="28"/>
          <w:szCs w:val="28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 w:right="2211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&lt;!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DOCTYPE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html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F7F7F"/>
          <w:spacing w:val="0"/>
          <w:w w:val="100"/>
          <w:sz w:val="20"/>
          <w:szCs w:val="20"/>
        </w:rPr>
        <w:t>PUBLIC</w:t>
      </w:r>
      <w:r>
        <w:rPr>
          <w:rFonts w:cs="Courier New" w:hAnsi="Courier New" w:eastAsia="Courier New" w:ascii="Courier New"/>
          <w:color w:val="7F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"-//W3C//DTD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HTML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4.01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Transitional//EN"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hyperlink r:id="rId15">
        <w:r>
          <w:rPr>
            <w:rFonts w:cs="Courier New" w:hAnsi="Courier New" w:eastAsia="Courier New" w:ascii="Courier New"/>
            <w:color w:val="3E7E5F"/>
            <w:spacing w:val="0"/>
            <w:w w:val="100"/>
            <w:sz w:val="20"/>
            <w:szCs w:val="20"/>
          </w:rPr>
          <w:t>"http://www.w3.org/TR/html4/loose.dtd</w:t>
        </w:r>
        <w:r>
          <w:rPr>
            <w:rFonts w:cs="Courier New" w:hAnsi="Courier New" w:eastAsia="Courier New" w:ascii="Courier New"/>
            <w:color w:val="3E7E5F"/>
            <w:spacing w:val="1"/>
            <w:w w:val="100"/>
            <w:sz w:val="20"/>
            <w:szCs w:val="20"/>
          </w:rPr>
          <w:t>"</w:t>
        </w:r>
        <w:r>
          <w:rPr>
            <w:rFonts w:cs="Courier New" w:hAnsi="Courier New" w:eastAsia="Courier New" w:ascii="Courier New"/>
            <w:color w:val="007F7F"/>
            <w:spacing w:val="0"/>
            <w:w w:val="100"/>
            <w:sz w:val="20"/>
            <w:szCs w:val="20"/>
          </w:rPr>
          <w:t>&gt;</w:t>
        </w:r>
        <w:r>
          <w:rPr>
            <w:rFonts w:cs="Courier New" w:hAnsi="Courier New" w:eastAsia="Courier New" w:ascii="Courier New"/>
            <w:color w:val="000000"/>
            <w:spacing w:val="0"/>
            <w:w w:val="100"/>
            <w:sz w:val="20"/>
            <w:szCs w:val="20"/>
          </w:rPr>
        </w:r>
      </w:hyperlink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2"/>
          <w:sz w:val="20"/>
          <w:szCs w:val="20"/>
        </w:rPr>
        <w:t>html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head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meta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http-equiv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"Content-Type"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content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"text/html;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charset=ISO-8859-1"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title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Customer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Info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-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Add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title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head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body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1"/>
          <w:sz w:val="20"/>
          <w:szCs w:val="20"/>
        </w:rPr>
        <w:t>form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position w:val="1"/>
          <w:sz w:val="20"/>
          <w:szCs w:val="20"/>
        </w:rPr>
        <w:t>method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1"/>
          <w:sz w:val="20"/>
          <w:szCs w:val="20"/>
        </w:rPr>
        <w:t>"post"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position w:val="1"/>
          <w:sz w:val="20"/>
          <w:szCs w:val="20"/>
        </w:rPr>
        <w:t>action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1"/>
          <w:sz w:val="20"/>
          <w:szCs w:val="20"/>
        </w:rPr>
        <w:t>"CustomerInfoAdd"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center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h2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Customer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Info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-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Add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h2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center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hr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2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Customer</w:t>
      </w: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Id.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input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type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"text"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name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"cid"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 w:right="917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br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Name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input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type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"text"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name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"cname"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1"/>
          <w:sz w:val="20"/>
          <w:szCs w:val="20"/>
        </w:rPr>
        <w:t>br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input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type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"submit"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value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"Add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Details"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form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body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  <w:sectPr>
          <w:pgSz w:w="11920" w:h="16840"/>
          <w:pgMar w:top="1360" w:bottom="280" w:left="600" w:right="1500"/>
        </w:sectPr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html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6"/>
        <w:ind w:left="120"/>
      </w:pPr>
      <w:r>
        <w:pict>
          <v:group style="position:absolute;margin-left:23.71pt;margin-top:23.71pt;width:548.02pt;height:794.26pt;mso-position-horizontal-relative:page;mso-position-vertical-relative:page;z-index:-1066" coordorigin="474,474" coordsize="10960,15885">
            <v:shape style="position:absolute;left:480;top:485;width:10949;height:0" coordorigin="480,485" coordsize="10949,0" path="m480,485l11429,485e" filled="f" stroked="t" strokeweight="0.58004pt" strokecolor="#000000">
              <v:path arrowok="t"/>
            </v:shape>
            <v:shape style="position:absolute;left:485;top:480;width:0;height:15874" coordorigin="485,480" coordsize="0,15874" path="m485,480l485,16354e" filled="f" stroked="t" strokeweight="0.57998pt" strokecolor="#000000">
              <v:path arrowok="t"/>
            </v:shape>
            <v:shape style="position:absolute;left:11424;top:480;width:0;height:15874" coordorigin="11424,480" coordsize="0,15874" path="m11424,480l11424,16354e" filled="f" stroked="t" strokeweight="0.57998pt" strokecolor="#000000">
              <v:path arrowok="t"/>
            </v:shape>
            <v:shape style="position:absolute;left:480;top:16349;width:10949;height:0" coordorigin="480,16349" coordsize="10949,0" path="m480,16349l11429,16349e" filled="f" stroked="t" strokeweight="0.579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source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Custo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erInfoAdd.java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is:</w:t>
      </w:r>
    </w:p>
    <w:p>
      <w:pPr>
        <w:rPr>
          <w:sz w:val="26"/>
          <w:szCs w:val="26"/>
        </w:rPr>
        <w:jc w:val="left"/>
        <w:spacing w:before="19" w:lineRule="exact" w:line="260"/>
      </w:pPr>
      <w:r>
        <w:rPr>
          <w:sz w:val="26"/>
          <w:szCs w:val="26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 w:right="6671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import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java.io.IOException;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import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java.io.PrintWriter;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import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java.sql.Connection;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import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java.sql.DriverManager;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import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java.sql.PreparedStatement;</w:t>
      </w:r>
    </w:p>
    <w:p>
      <w:pPr>
        <w:rPr>
          <w:sz w:val="22"/>
          <w:szCs w:val="22"/>
        </w:rPr>
        <w:jc w:val="left"/>
        <w:spacing w:before="7" w:lineRule="exact" w:line="220"/>
      </w:pPr>
      <w:r>
        <w:rPr>
          <w:sz w:val="22"/>
          <w:szCs w:val="22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 w:right="5111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import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javax.servlet.ServletException;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import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javax.servlet.annotation.WebServlet;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import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javax.servlet.http.HttpServlet;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import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javax.servlet.http.HttpServletRequest;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import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javax.servlet.http.HttpServletResponse;</w:t>
      </w:r>
    </w:p>
    <w:p>
      <w:pPr>
        <w:rPr>
          <w:sz w:val="22"/>
          <w:szCs w:val="22"/>
        </w:rPr>
        <w:jc w:val="left"/>
        <w:spacing w:before="12" w:lineRule="exact" w:line="220"/>
      </w:pPr>
      <w:r>
        <w:rPr>
          <w:sz w:val="22"/>
          <w:szCs w:val="22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3F5FBE"/>
          <w:spacing w:val="0"/>
          <w:w w:val="100"/>
          <w:sz w:val="20"/>
          <w:szCs w:val="20"/>
        </w:rPr>
        <w:t>/**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240"/>
      </w:pPr>
      <w:r>
        <w:rPr>
          <w:rFonts w:cs="Courier New" w:hAnsi="Courier New" w:eastAsia="Courier New" w:ascii="Courier New"/>
          <w:color w:val="3F5FBE"/>
          <w:spacing w:val="0"/>
          <w:w w:val="100"/>
          <w:position w:val="1"/>
          <w:sz w:val="20"/>
          <w:szCs w:val="20"/>
        </w:rPr>
        <w:t>*</w:t>
      </w:r>
      <w:r>
        <w:rPr>
          <w:rFonts w:cs="Courier New" w:hAnsi="Courier New" w:eastAsia="Courier New" w:ascii="Courier New"/>
          <w:color w:val="3F5FBE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3F5FBE"/>
          <w:spacing w:val="0"/>
          <w:w w:val="100"/>
          <w:position w:val="1"/>
          <w:sz w:val="20"/>
          <w:szCs w:val="20"/>
          <w:u w:val="single" w:color="3F5FBE"/>
        </w:rPr>
        <w:t>Servlet</w:t>
      </w:r>
      <w:r>
        <w:rPr>
          <w:rFonts w:cs="Courier New" w:hAnsi="Courier New" w:eastAsia="Courier New" w:ascii="Courier New"/>
          <w:color w:val="3F5FBE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3F5FBE"/>
          <w:spacing w:val="0"/>
          <w:w w:val="100"/>
          <w:position w:val="1"/>
          <w:sz w:val="20"/>
          <w:szCs w:val="20"/>
        </w:rPr>
        <w:t>implementation</w:t>
      </w:r>
      <w:r>
        <w:rPr>
          <w:rFonts w:cs="Courier New" w:hAnsi="Courier New" w:eastAsia="Courier New" w:ascii="Courier New"/>
          <w:color w:val="3F5FBE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3F5FBE"/>
          <w:spacing w:val="0"/>
          <w:w w:val="100"/>
          <w:position w:val="1"/>
          <w:sz w:val="20"/>
          <w:szCs w:val="20"/>
        </w:rPr>
        <w:t>class</w:t>
      </w:r>
      <w:r>
        <w:rPr>
          <w:rFonts w:cs="Courier New" w:hAnsi="Courier New" w:eastAsia="Courier New" w:ascii="Courier New"/>
          <w:color w:val="3F5FBE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3F5FBE"/>
          <w:spacing w:val="0"/>
          <w:w w:val="100"/>
          <w:position w:val="1"/>
          <w:sz w:val="20"/>
          <w:szCs w:val="20"/>
        </w:rPr>
        <w:t>CustomerInfoAdd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240"/>
      </w:pPr>
      <w:r>
        <w:rPr>
          <w:rFonts w:cs="Courier New" w:hAnsi="Courier New" w:eastAsia="Courier New" w:ascii="Courier New"/>
          <w:color w:val="3F5FBE"/>
          <w:spacing w:val="0"/>
          <w:w w:val="100"/>
          <w:sz w:val="20"/>
          <w:szCs w:val="20"/>
        </w:rPr>
        <w:t>*/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hyperlink r:id="rId16">
        <w:r>
          <w:rPr>
            <w:rFonts w:cs="Courier New" w:hAnsi="Courier New" w:eastAsia="Courier New" w:ascii="Courier New"/>
            <w:color w:val="636363"/>
            <w:spacing w:val="0"/>
            <w:w w:val="100"/>
            <w:sz w:val="20"/>
            <w:szCs w:val="20"/>
          </w:rPr>
          <w:t>@WebServlet</w:t>
        </w:r>
        <w:r>
          <w:rPr>
            <w:rFonts w:cs="Courier New" w:hAnsi="Courier New" w:eastAsia="Courier New" w:ascii="Courier New"/>
            <w:color w:val="000000"/>
            <w:spacing w:val="0"/>
            <w:w w:val="100"/>
            <w:sz w:val="20"/>
            <w:szCs w:val="20"/>
          </w:rPr>
          <w:t>(</w:t>
        </w:r>
        <w:r>
          <w:rPr>
            <w:rFonts w:cs="Courier New" w:hAnsi="Courier New" w:eastAsia="Courier New" w:ascii="Courier New"/>
            <w:color w:val="2A00FE"/>
            <w:spacing w:val="0"/>
            <w:w w:val="100"/>
            <w:sz w:val="20"/>
            <w:szCs w:val="20"/>
          </w:rPr>
          <w:t>"/CustomerInfoAdd"</w:t>
        </w:r>
        <w:r>
          <w:rPr>
            <w:rFonts w:cs="Courier New" w:hAnsi="Courier New" w:eastAsia="Courier New" w:ascii="Courier New"/>
            <w:color w:val="000000"/>
            <w:spacing w:val="0"/>
            <w:w w:val="100"/>
            <w:sz w:val="20"/>
            <w:szCs w:val="20"/>
          </w:rPr>
          <w:t>)</w:t>
        </w:r>
      </w:hyperlink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2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0"/>
          <w:szCs w:val="20"/>
        </w:rPr>
        <w:t>public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0"/>
          <w:szCs w:val="20"/>
        </w:rPr>
        <w:t>class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CustomerInfoAdd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0"/>
          <w:szCs w:val="20"/>
        </w:rPr>
        <w:t>extends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HttpServlet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{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1"/>
        <w:ind w:left="840" w:right="3791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private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static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final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long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i/>
          <w:color w:val="0000BF"/>
          <w:spacing w:val="0"/>
          <w:w w:val="100"/>
          <w:sz w:val="20"/>
          <w:szCs w:val="20"/>
        </w:rPr>
        <w:t>serialVersionUID</w:t>
      </w:r>
      <w:r>
        <w:rPr>
          <w:rFonts w:cs="Courier New" w:hAnsi="Courier New" w:eastAsia="Courier New" w:ascii="Courier New"/>
          <w:i/>
          <w:color w:val="0000B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1L;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Connection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conn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null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84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PreparedStatement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ps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null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;</w:t>
      </w:r>
    </w:p>
    <w:p>
      <w:pPr>
        <w:rPr>
          <w:sz w:val="22"/>
          <w:szCs w:val="22"/>
        </w:rPr>
        <w:jc w:val="left"/>
        <w:spacing w:before="12" w:lineRule="exact" w:line="220"/>
      </w:pPr>
      <w:r>
        <w:rPr>
          <w:sz w:val="22"/>
          <w:szCs w:val="22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840"/>
      </w:pPr>
      <w:r>
        <w:rPr>
          <w:rFonts w:cs="Courier New" w:hAnsi="Courier New" w:eastAsia="Courier New" w:ascii="Courier New"/>
          <w:color w:val="3F5FBE"/>
          <w:spacing w:val="0"/>
          <w:w w:val="100"/>
          <w:sz w:val="20"/>
          <w:szCs w:val="20"/>
        </w:rPr>
        <w:t>/**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960"/>
      </w:pPr>
      <w:r>
        <w:rPr>
          <w:rFonts w:cs="Courier New" w:hAnsi="Courier New" w:eastAsia="Courier New" w:ascii="Courier New"/>
          <w:color w:val="3F5FBE"/>
          <w:spacing w:val="0"/>
          <w:w w:val="100"/>
          <w:position w:val="2"/>
          <w:sz w:val="20"/>
          <w:szCs w:val="20"/>
        </w:rPr>
        <w:t>*</w:t>
      </w:r>
      <w:r>
        <w:rPr>
          <w:rFonts w:cs="Courier New" w:hAnsi="Courier New" w:eastAsia="Courier New" w:ascii="Courier New"/>
          <w:color w:val="3F5FBE"/>
          <w:spacing w:val="0"/>
          <w:w w:val="100"/>
          <w:position w:val="2"/>
          <w:sz w:val="20"/>
          <w:szCs w:val="20"/>
        </w:rPr>
        <w:t> </w:t>
      </w:r>
      <w:hyperlink r:id="rId17">
        <w:r>
          <w:rPr>
            <w:rFonts w:cs="Courier New" w:hAnsi="Courier New" w:eastAsia="Courier New" w:ascii="Courier New"/>
            <w:b/>
            <w:color w:val="7D9EBE"/>
            <w:spacing w:val="0"/>
            <w:w w:val="100"/>
            <w:position w:val="2"/>
            <w:sz w:val="20"/>
            <w:szCs w:val="20"/>
          </w:rPr>
          <w:t>@see</w:t>
        </w:r>
        <w:r>
          <w:rPr>
            <w:rFonts w:cs="Courier New" w:hAnsi="Courier New" w:eastAsia="Courier New" w:ascii="Courier New"/>
            <w:b/>
            <w:color w:val="7D9EBE"/>
            <w:spacing w:val="0"/>
            <w:w w:val="100"/>
            <w:position w:val="2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color w:val="3F5FBE"/>
            <w:spacing w:val="0"/>
            <w:w w:val="100"/>
            <w:position w:val="2"/>
            <w:sz w:val="20"/>
            <w:szCs w:val="20"/>
          </w:rPr>
          <w:t>HttpServlet#doPost(HttpServletRequest</w:t>
        </w:r>
        <w:r>
          <w:rPr>
            <w:rFonts w:cs="Courier New" w:hAnsi="Courier New" w:eastAsia="Courier New" w:ascii="Courier New"/>
            <w:color w:val="3F5FBE"/>
            <w:spacing w:val="0"/>
            <w:w w:val="100"/>
            <w:position w:val="2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color w:val="3F5FBE"/>
            <w:spacing w:val="0"/>
            <w:w w:val="100"/>
            <w:position w:val="2"/>
            <w:sz w:val="20"/>
            <w:szCs w:val="20"/>
          </w:rPr>
          <w:t>request,</w:t>
        </w:r>
        <w:r>
          <w:rPr>
            <w:rFonts w:cs="Courier New" w:hAnsi="Courier New" w:eastAsia="Courier New" w:ascii="Courier New"/>
            <w:color w:val="3F5FBE"/>
            <w:spacing w:val="0"/>
            <w:w w:val="100"/>
            <w:position w:val="2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color w:val="3F5FBE"/>
            <w:spacing w:val="0"/>
            <w:w w:val="100"/>
            <w:position w:val="2"/>
            <w:sz w:val="20"/>
            <w:szCs w:val="20"/>
          </w:rPr>
          <w:t>HttpServletResponse</w:t>
        </w:r>
        <w:r>
          <w:rPr>
            <w:rFonts w:cs="Courier New" w:hAnsi="Courier New" w:eastAsia="Courier New" w:ascii="Courier New"/>
            <w:color w:val="000000"/>
            <w:spacing w:val="0"/>
            <w:w w:val="100"/>
            <w:position w:val="0"/>
            <w:sz w:val="20"/>
            <w:szCs w:val="20"/>
          </w:rPr>
        </w:r>
      </w:hyperlink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4"/>
        <w:ind w:left="840"/>
      </w:pPr>
      <w:r>
        <w:rPr>
          <w:rFonts w:cs="Courier New" w:hAnsi="Courier New" w:eastAsia="Courier New" w:ascii="Courier New"/>
          <w:color w:val="3F5FBE"/>
          <w:spacing w:val="0"/>
          <w:w w:val="100"/>
          <w:sz w:val="20"/>
          <w:szCs w:val="20"/>
        </w:rPr>
        <w:t>response)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960"/>
      </w:pPr>
      <w:r>
        <w:rPr>
          <w:rFonts w:cs="Courier New" w:hAnsi="Courier New" w:eastAsia="Courier New" w:ascii="Courier New"/>
          <w:color w:val="3F5FBE"/>
          <w:spacing w:val="0"/>
          <w:w w:val="100"/>
          <w:sz w:val="20"/>
          <w:szCs w:val="20"/>
        </w:rPr>
        <w:t>*/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84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0"/>
          <w:szCs w:val="20"/>
        </w:rPr>
        <w:t>protected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0"/>
          <w:szCs w:val="20"/>
        </w:rPr>
        <w:t>void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doPost(HttpServletRequest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request,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HttpServletResponse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response)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56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throws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ServletException,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IOException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{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560" w:right="4151"/>
      </w:pPr>
      <w:r>
        <w:rPr>
          <w:rFonts w:cs="Courier New" w:hAnsi="Courier New" w:eastAsia="Courier New" w:ascii="Courier New"/>
          <w:color w:val="3E7E5F"/>
          <w:spacing w:val="0"/>
          <w:w w:val="100"/>
          <w:sz w:val="20"/>
          <w:szCs w:val="20"/>
        </w:rPr>
        <w:t>//</w:t>
      </w:r>
      <w:r>
        <w:rPr>
          <w:rFonts w:cs="Courier New" w:hAnsi="Courier New" w:eastAsia="Courier New" w:ascii="Courier New"/>
          <w:color w:val="3E7E5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9EBE"/>
          <w:spacing w:val="0"/>
          <w:w w:val="100"/>
          <w:sz w:val="20"/>
          <w:szCs w:val="20"/>
        </w:rPr>
        <w:t>TODO</w:t>
      </w:r>
      <w:r>
        <w:rPr>
          <w:rFonts w:cs="Courier New" w:hAnsi="Courier New" w:eastAsia="Courier New" w:ascii="Courier New"/>
          <w:b/>
          <w:color w:val="7D9EB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3E7E5F"/>
          <w:spacing w:val="0"/>
          <w:w w:val="100"/>
          <w:sz w:val="20"/>
          <w:szCs w:val="20"/>
        </w:rPr>
        <w:t>Auto-generated</w:t>
      </w:r>
      <w:r>
        <w:rPr>
          <w:rFonts w:cs="Courier New" w:hAnsi="Courier New" w:eastAsia="Courier New" w:ascii="Courier New"/>
          <w:color w:val="3E7E5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3E7E5F"/>
          <w:spacing w:val="0"/>
          <w:w w:val="100"/>
          <w:sz w:val="20"/>
          <w:szCs w:val="20"/>
        </w:rPr>
        <w:t>method</w:t>
      </w:r>
      <w:r>
        <w:rPr>
          <w:rFonts w:cs="Courier New" w:hAnsi="Courier New" w:eastAsia="Courier New" w:ascii="Courier New"/>
          <w:color w:val="3E7E5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3E7E5F"/>
          <w:spacing w:val="0"/>
          <w:w w:val="100"/>
          <w:sz w:val="20"/>
          <w:szCs w:val="20"/>
        </w:rPr>
        <w:t>stub</w:t>
      </w:r>
      <w:r>
        <w:rPr>
          <w:rFonts w:cs="Courier New" w:hAnsi="Courier New" w:eastAsia="Courier New" w:ascii="Courier New"/>
          <w:color w:val="3E7E5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response.setContentType(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"text/html"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PrintWriter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out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response.getWriter();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try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5" w:lineRule="exact" w:line="220"/>
        <w:ind w:left="156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{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7"/>
        <w:ind w:left="228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Class.</w:t>
      </w:r>
      <w:r>
        <w:rPr>
          <w:rFonts w:cs="Courier New" w:hAnsi="Courier New" w:eastAsia="Courier New" w:ascii="Courier New"/>
          <w:i/>
          <w:spacing w:val="0"/>
          <w:w w:val="100"/>
          <w:sz w:val="20"/>
          <w:szCs w:val="20"/>
        </w:rPr>
        <w:t>forName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"com.mysql.jdbc.Driver"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228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String</w:t>
      </w: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URL</w:t>
      </w: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=</w:t>
      </w: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1"/>
          <w:sz w:val="20"/>
          <w:szCs w:val="20"/>
        </w:rPr>
        <w:t>"jdbc:mysql://localhost:3306/banking</w:t>
      </w:r>
      <w:r>
        <w:rPr>
          <w:rFonts w:cs="Courier New" w:hAnsi="Courier New" w:eastAsia="Courier New" w:ascii="Courier New"/>
          <w:color w:val="2A00FE"/>
          <w:spacing w:val="1"/>
          <w:w w:val="100"/>
          <w:position w:val="1"/>
          <w:sz w:val="20"/>
          <w:szCs w:val="20"/>
        </w:rPr>
        <w:t>"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2280"/>
      </w:pP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conn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DriverManager.</w:t>
      </w:r>
      <w:r>
        <w:rPr>
          <w:rFonts w:cs="Courier New" w:hAnsi="Courier New" w:eastAsia="Courier New" w:ascii="Courier New"/>
          <w:i/>
          <w:color w:val="000000"/>
          <w:spacing w:val="0"/>
          <w:w w:val="100"/>
          <w:sz w:val="20"/>
          <w:szCs w:val="20"/>
        </w:rPr>
        <w:t>getConnection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(URL,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"root"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,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"admin"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2280" w:right="911"/>
      </w:pP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ps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conn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.prepareStatement(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"insert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customer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values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(?,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?)"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String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cid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request.getParameter</w:t>
      </w:r>
      <w:r>
        <w:rPr>
          <w:rFonts w:cs="Courier New" w:hAnsi="Courier New" w:eastAsia="Courier New" w:ascii="Courier New"/>
          <w:color w:val="000000"/>
          <w:spacing w:val="1"/>
          <w:w w:val="100"/>
          <w:sz w:val="20"/>
          <w:szCs w:val="20"/>
        </w:rPr>
        <w:t>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"cid"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228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String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cname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request.getParameter</w:t>
      </w:r>
      <w:r>
        <w:rPr>
          <w:rFonts w:cs="Courier New" w:hAnsi="Courier New" w:eastAsia="Courier New" w:ascii="Courier New"/>
          <w:spacing w:val="1"/>
          <w:w w:val="100"/>
          <w:sz w:val="20"/>
          <w:szCs w:val="20"/>
        </w:rPr>
        <w:t>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"cname"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2280"/>
      </w:pPr>
      <w:r>
        <w:rPr>
          <w:rFonts w:cs="Courier New" w:hAnsi="Courier New" w:eastAsia="Courier New" w:ascii="Courier New"/>
          <w:color w:val="0000BF"/>
          <w:spacing w:val="0"/>
          <w:w w:val="100"/>
          <w:position w:val="1"/>
          <w:sz w:val="20"/>
          <w:szCs w:val="20"/>
        </w:rPr>
        <w:t>ps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.setString(1,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cid);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2280"/>
      </w:pP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ps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.setString(2,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cname);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2280"/>
      </w:pP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ps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.executeUpdate();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228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"&lt;center&gt;&lt;h3&gt;Customer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Details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Added&lt;/h3&gt;&lt;/center&gt;</w:t>
      </w:r>
      <w:r>
        <w:rPr>
          <w:rFonts w:cs="Courier New" w:hAnsi="Courier New" w:eastAsia="Courier New" w:ascii="Courier New"/>
          <w:color w:val="2A00FE"/>
          <w:spacing w:val="1"/>
          <w:w w:val="100"/>
          <w:sz w:val="20"/>
          <w:szCs w:val="20"/>
        </w:rPr>
        <w:t>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2280"/>
      </w:pP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ps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.close();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2280"/>
      </w:pPr>
      <w:r>
        <w:rPr>
          <w:rFonts w:cs="Courier New" w:hAnsi="Courier New" w:eastAsia="Courier New" w:ascii="Courier New"/>
          <w:color w:val="0000BF"/>
          <w:spacing w:val="0"/>
          <w:w w:val="100"/>
          <w:position w:val="1"/>
          <w:sz w:val="20"/>
          <w:szCs w:val="20"/>
        </w:rPr>
        <w:t>conn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.close();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56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}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2"/>
        <w:ind w:left="156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catch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(Exception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e)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5" w:lineRule="exact" w:line="220"/>
        <w:ind w:left="156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{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7"/>
        <w:ind w:left="228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out.println(e);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56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}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84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}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  <w:sectPr>
          <w:pgSz w:w="11920" w:h="16840"/>
          <w:pgMar w:top="1360" w:bottom="280" w:left="600" w:right="880"/>
        </w:sectPr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}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59"/>
        <w:ind w:left="3688"/>
      </w:pPr>
      <w:r>
        <w:pict>
          <v:group style="position:absolute;margin-left:23.71pt;margin-top:23.71pt;width:548.02pt;height:794.26pt;mso-position-horizontal-relative:page;mso-position-vertical-relative:page;z-index:-1064" coordorigin="474,474" coordsize="10960,15885">
            <v:shape style="position:absolute;left:480;top:485;width:10949;height:0" coordorigin="480,485" coordsize="10949,0" path="m480,485l11429,485e" filled="f" stroked="t" strokeweight="0.58004pt" strokecolor="#000000">
              <v:path arrowok="t"/>
            </v:shape>
            <v:shape style="position:absolute;left:485;top:480;width:0;height:15874" coordorigin="485,480" coordsize="0,15874" path="m485,480l485,16354e" filled="f" stroked="t" strokeweight="0.57998pt" strokecolor="#000000">
              <v:path arrowok="t"/>
            </v:shape>
            <v:shape style="position:absolute;left:11424;top:480;width:0;height:15874" coordorigin="11424,480" coordsize="0,15874" path="m11424,480l11424,16354e" filled="f" stroked="t" strokeweight="0.57998pt" strokecolor="#000000">
              <v:path arrowok="t"/>
            </v:shape>
            <v:shape style="position:absolute;left:480;top:16349;width:10949;height:0" coordorigin="480,16349" coordsize="10949,0" path="m480,16349l11429,16349e" filled="f" stroked="t" strokeweight="0.57998pt" strokecolor="#000000">
              <v:path arrowok="t"/>
            </v:shape>
            <w10:wrap type="none"/>
          </v:group>
        </w:pict>
      </w:r>
      <w:r>
        <w:pict>
          <v:group style="position:absolute;margin-left:34.5pt;margin-top:100.86pt;width:526.44pt;height:0pt;mso-position-horizontal-relative:page;mso-position-vertical-relative:page;z-index:-1065" coordorigin="690,2017" coordsize="10529,0">
            <v:shape style="position:absolute;left:690;top:2017;width:10529;height:0" coordorigin="690,2017" coordsize="10529,0" path="m690,2017l11219,2017e" filled="f" stroked="t" strokeweight="0.58004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Servlet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MySQL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Connectivity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"/>
        <w:ind w:left="377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Inserting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ccount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Inf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rmation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2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Banking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Project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Package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Explorer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(available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left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window).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Right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HTML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File.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AccountInfoAdd.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Next.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Finish.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Change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title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Account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Add.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120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7.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following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code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inside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body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tag: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3" w:lineRule="exact" w:line="240"/>
      </w:pPr>
      <w:r>
        <w:rPr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form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4"/>
          <w:szCs w:val="24"/>
        </w:rPr>
        <w:t>method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"post"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4"/>
          <w:szCs w:val="24"/>
        </w:rPr>
        <w:t>action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"AccountInfoAdd"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2"/>
          <w:sz w:val="24"/>
          <w:szCs w:val="24"/>
        </w:rPr>
        <w:t>center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h2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Account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Info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-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Add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h2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2"/>
          <w:sz w:val="24"/>
          <w:szCs w:val="24"/>
        </w:rPr>
        <w:t>center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hr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Account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No.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input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4"/>
          <w:szCs w:val="24"/>
        </w:rPr>
        <w:t>type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"text"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4"/>
          <w:szCs w:val="24"/>
        </w:rPr>
        <w:t>name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"ano"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1"/>
        <w:ind w:left="480" w:right="8588"/>
      </w:pP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br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Type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input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4"/>
          <w:szCs w:val="24"/>
        </w:rPr>
        <w:t>type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"text"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4"/>
          <w:szCs w:val="24"/>
        </w:rPr>
        <w:t>name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"atype"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2"/>
          <w:sz w:val="24"/>
          <w:szCs w:val="24"/>
        </w:rPr>
        <w:t>br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Balance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2"/>
          <w:sz w:val="24"/>
          <w:szCs w:val="24"/>
        </w:rPr>
        <w:t>input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position w:val="2"/>
          <w:sz w:val="24"/>
          <w:szCs w:val="24"/>
        </w:rPr>
        <w:t>type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2"/>
          <w:sz w:val="24"/>
          <w:szCs w:val="24"/>
        </w:rPr>
        <w:t>"text"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position w:val="2"/>
          <w:sz w:val="24"/>
          <w:szCs w:val="24"/>
        </w:rPr>
        <w:t>name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2"/>
          <w:sz w:val="24"/>
          <w:szCs w:val="24"/>
        </w:rPr>
        <w:t>"balance"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br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Customer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id.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2"/>
          <w:sz w:val="24"/>
          <w:szCs w:val="24"/>
        </w:rPr>
        <w:t>input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position w:val="2"/>
          <w:sz w:val="24"/>
          <w:szCs w:val="24"/>
        </w:rPr>
        <w:t>type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2"/>
          <w:sz w:val="24"/>
          <w:szCs w:val="24"/>
        </w:rPr>
        <w:t>"text"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position w:val="2"/>
          <w:sz w:val="24"/>
          <w:szCs w:val="24"/>
        </w:rPr>
        <w:t>name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2"/>
          <w:sz w:val="24"/>
          <w:szCs w:val="24"/>
        </w:rPr>
        <w:t>"cid"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br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2"/>
          <w:sz w:val="24"/>
          <w:szCs w:val="24"/>
        </w:rPr>
        <w:t>input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position w:val="2"/>
          <w:sz w:val="24"/>
          <w:szCs w:val="24"/>
        </w:rPr>
        <w:t>type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2"/>
          <w:sz w:val="24"/>
          <w:szCs w:val="24"/>
        </w:rPr>
        <w:t>"submit"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position w:val="2"/>
          <w:sz w:val="24"/>
          <w:szCs w:val="24"/>
        </w:rPr>
        <w:t>value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2"/>
          <w:sz w:val="24"/>
          <w:szCs w:val="24"/>
        </w:rPr>
        <w:t>"Add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2"/>
          <w:sz w:val="24"/>
          <w:szCs w:val="24"/>
        </w:rPr>
        <w:t>Details"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form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7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8.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Banking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Project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Package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Explorer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(available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left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window).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9.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Right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10.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Class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AccountInfoAdd.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Next.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Next.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Uncheck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Constructors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from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superclass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option.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  <w:sectPr>
          <w:pgSz w:w="11920" w:h="16840"/>
          <w:pgMar w:top="1380" w:bottom="280" w:left="600" w:right="162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14.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Uncheck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doGet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option.</w:t>
      </w:r>
    </w:p>
    <w:p>
      <w:pPr>
        <w:rPr>
          <w:sz w:val="13"/>
          <w:szCs w:val="13"/>
        </w:rPr>
        <w:jc w:val="left"/>
        <w:spacing w:before="3" w:lineRule="exact" w:line="120"/>
      </w:pPr>
      <w:r>
        <w:pict>
          <v:group style="position:absolute;margin-left:23.71pt;margin-top:23.71pt;width:548.02pt;height:794.26pt;mso-position-horizontal-relative:page;mso-position-vertical-relative:page;z-index:-1063" coordorigin="474,474" coordsize="10960,15885">
            <v:shape style="position:absolute;left:480;top:485;width:10949;height:0" coordorigin="480,485" coordsize="10949,0" path="m480,485l11429,485e" filled="f" stroked="t" strokeweight="0.58004pt" strokecolor="#000000">
              <v:path arrowok="t"/>
            </v:shape>
            <v:shape style="position:absolute;left:485;top:480;width:0;height:15874" coordorigin="485,480" coordsize="0,15874" path="m485,480l485,16354e" filled="f" stroked="t" strokeweight="0.57998pt" strokecolor="#000000">
              <v:path arrowok="t"/>
            </v:shape>
            <v:shape style="position:absolute;left:11424;top:480;width:0;height:15874" coordorigin="11424,480" coordsize="0,15874" path="m11424,480l11424,16354e" filled="f" stroked="t" strokeweight="0.57998pt" strokecolor="#000000">
              <v:path arrowok="t"/>
            </v:shape>
            <v:shape style="position:absolute;left:480;top:16349;width:10949;height:0" coordorigin="480,16349" coordsize="10949,0" path="m480,16349l11429,16349e" filled="f" stroked="t" strokeweight="0.57998pt" strokecolor="#000000">
              <v:path arrowok="t"/>
            </v:shape>
            <w10:wrap type="none"/>
          </v:group>
        </w:pict>
      </w: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15.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Finish.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16.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following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above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doPost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ethod:</w:t>
      </w:r>
    </w:p>
    <w:p>
      <w:pPr>
        <w:rPr>
          <w:sz w:val="26"/>
          <w:szCs w:val="26"/>
        </w:rPr>
        <w:jc w:val="left"/>
        <w:spacing w:before="1" w:lineRule="exact" w:line="260"/>
      </w:pPr>
      <w:r>
        <w:rPr>
          <w:sz w:val="26"/>
          <w:szCs w:val="26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60" w:right="6152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Connection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conn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4"/>
          <w:szCs w:val="24"/>
        </w:rPr>
        <w:t>null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PreparedStatement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ps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4"/>
          <w:szCs w:val="24"/>
        </w:rPr>
        <w:t>null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;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7" w:lineRule="atLeast" w:line="540"/>
        <w:ind w:left="460" w:right="477" w:hanging="3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17.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ove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warnings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left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choose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following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options: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'Connection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'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(java.s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Connection.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'PreparedState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'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(java.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ql)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aredState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60" w:right="73" w:hanging="3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18.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ply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copy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code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available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doPost()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ethod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Custo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erInfoAdd.java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paste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inside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doPost()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ethod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AccountInfoAdd.java.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480"/>
        <w:ind w:left="460" w:right="477" w:hanging="3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19.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ove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warnings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left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choose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following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options: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'Print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riter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'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(java.io)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rint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riter.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0"/>
        <w:ind w:left="10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odi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catio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code:</w:t>
      </w:r>
    </w:p>
    <w:p>
      <w:pPr>
        <w:rPr>
          <w:sz w:val="17"/>
          <w:szCs w:val="17"/>
        </w:rPr>
        <w:jc w:val="left"/>
        <w:spacing w:before="6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60" w:right="104"/>
      </w:pPr>
      <w:r>
        <w:rPr>
          <w:rFonts w:cs="Courier New" w:hAnsi="Courier New" w:eastAsia="Courier New" w:ascii="Courier New"/>
          <w:color w:val="0000BF"/>
          <w:spacing w:val="0"/>
          <w:w w:val="100"/>
          <w:sz w:val="24"/>
          <w:szCs w:val="24"/>
        </w:rPr>
        <w:t>ps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4"/>
          <w:szCs w:val="24"/>
        </w:rPr>
        <w:t>conn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.prepareStatement(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"insert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into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account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values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(?,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?,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?,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?)</w:t>
      </w:r>
      <w:r>
        <w:rPr>
          <w:rFonts w:cs="Courier New" w:hAnsi="Courier New" w:eastAsia="Courier New" w:ascii="Courier New"/>
          <w:color w:val="2A00FE"/>
          <w:spacing w:val="1"/>
          <w:w w:val="100"/>
          <w:sz w:val="24"/>
          <w:szCs w:val="24"/>
        </w:rPr>
        <w:t>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String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ano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request.getParameter</w:t>
      </w:r>
      <w:r>
        <w:rPr>
          <w:rFonts w:cs="Courier New" w:hAnsi="Courier New" w:eastAsia="Courier New" w:ascii="Courier New"/>
          <w:color w:val="000000"/>
          <w:spacing w:val="1"/>
          <w:w w:val="100"/>
          <w:sz w:val="24"/>
          <w:szCs w:val="24"/>
        </w:rPr>
        <w:t>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"ano"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60" w:right="3128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String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atype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request.getParameter</w:t>
      </w:r>
      <w:r>
        <w:rPr>
          <w:rFonts w:cs="Courier New" w:hAnsi="Courier New" w:eastAsia="Courier New" w:ascii="Courier New"/>
          <w:spacing w:val="1"/>
          <w:w w:val="100"/>
          <w:sz w:val="24"/>
          <w:szCs w:val="24"/>
        </w:rPr>
        <w:t>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"atype"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String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balance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request.getParameter</w:t>
      </w:r>
      <w:r>
        <w:rPr>
          <w:rFonts w:cs="Courier New" w:hAnsi="Courier New" w:eastAsia="Courier New" w:ascii="Courier New"/>
          <w:color w:val="000000"/>
          <w:spacing w:val="1"/>
          <w:w w:val="100"/>
          <w:sz w:val="24"/>
          <w:szCs w:val="24"/>
        </w:rPr>
        <w:t>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"balance"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String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cid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request.getParameter</w:t>
      </w:r>
      <w:r>
        <w:rPr>
          <w:rFonts w:cs="Courier New" w:hAnsi="Courier New" w:eastAsia="Courier New" w:ascii="Courier New"/>
          <w:color w:val="000000"/>
          <w:spacing w:val="1"/>
          <w:w w:val="100"/>
          <w:sz w:val="24"/>
          <w:szCs w:val="24"/>
        </w:rPr>
        <w:t>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"cid"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4"/>
          <w:szCs w:val="24"/>
        </w:rPr>
        <w:t>ps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.setString(1,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ano);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60" w:right="6584"/>
      </w:pPr>
      <w:r>
        <w:rPr>
          <w:rFonts w:cs="Courier New" w:hAnsi="Courier New" w:eastAsia="Courier New" w:ascii="Courier New"/>
          <w:color w:val="0000BF"/>
          <w:spacing w:val="0"/>
          <w:w w:val="100"/>
          <w:sz w:val="24"/>
          <w:szCs w:val="24"/>
        </w:rPr>
        <w:t>ps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.setString(2,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atype);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4"/>
          <w:szCs w:val="24"/>
        </w:rPr>
        <w:t>ps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.setString(3,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balance);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4"/>
          <w:szCs w:val="24"/>
        </w:rPr>
        <w:t>ps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.setString(4,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cid);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4"/>
          <w:szCs w:val="24"/>
        </w:rPr>
        <w:t>ps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.executeUpdate();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6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"&lt;center&gt;&lt;h3&gt;Account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Details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Added&lt;/h3&gt;&lt;/center&gt;</w:t>
      </w:r>
      <w:r>
        <w:rPr>
          <w:rFonts w:cs="Courier New" w:hAnsi="Courier New" w:eastAsia="Courier New" w:ascii="Courier New"/>
          <w:color w:val="2A00FE"/>
          <w:spacing w:val="1"/>
          <w:w w:val="100"/>
          <w:sz w:val="24"/>
          <w:szCs w:val="24"/>
        </w:rPr>
        <w:t>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60"/>
      </w:pPr>
      <w:r>
        <w:rPr>
          <w:rFonts w:cs="Courier New" w:hAnsi="Courier New" w:eastAsia="Courier New" w:ascii="Courier New"/>
          <w:color w:val="0000BF"/>
          <w:spacing w:val="0"/>
          <w:w w:val="100"/>
          <w:sz w:val="24"/>
          <w:szCs w:val="24"/>
        </w:rPr>
        <w:t>ps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.close();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60"/>
      </w:pPr>
      <w:r>
        <w:rPr>
          <w:rFonts w:cs="Courier New" w:hAnsi="Courier New" w:eastAsia="Courier New" w:ascii="Courier New"/>
          <w:color w:val="0000BF"/>
          <w:spacing w:val="0"/>
          <w:w w:val="100"/>
          <w:position w:val="2"/>
          <w:sz w:val="24"/>
          <w:szCs w:val="24"/>
        </w:rPr>
        <w:t>conn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.close();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Right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inside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ode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AccountInfoAdd.ht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Server.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v7.0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localhost.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24.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Next.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25.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Finish.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26.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browser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ndow.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0"/>
        <w:sectPr>
          <w:pgSz w:w="11920" w:h="16840"/>
          <w:pgMar w:top="1580" w:bottom="280" w:left="620" w:right="60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27.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Account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No.,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type,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balance,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Custo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Details.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6"/>
        <w:ind w:left="120"/>
      </w:pPr>
      <w:r>
        <w:pict>
          <v:group style="position:absolute;margin-left:23.71pt;margin-top:23.71pt;width:548.02pt;height:794.26pt;mso-position-horizontal-relative:page;mso-position-vertical-relative:page;z-index:-1062" coordorigin="474,474" coordsize="10960,15885">
            <v:shape style="position:absolute;left:480;top:485;width:10949;height:0" coordorigin="480,485" coordsize="10949,0" path="m480,485l11429,485e" filled="f" stroked="t" strokeweight="0.58004pt" strokecolor="#000000">
              <v:path arrowok="t"/>
            </v:shape>
            <v:shape style="position:absolute;left:485;top:480;width:0;height:15874" coordorigin="485,480" coordsize="0,15874" path="m485,480l485,16354e" filled="f" stroked="t" strokeweight="0.57998pt" strokecolor="#000000">
              <v:path arrowok="t"/>
            </v:shape>
            <v:shape style="position:absolute;left:11424;top:480;width:0;height:15874" coordorigin="11424,480" coordsize="0,15874" path="m11424,480l11424,16354e" filled="f" stroked="t" strokeweight="0.57998pt" strokecolor="#000000">
              <v:path arrowok="t"/>
            </v:shape>
            <v:shape style="position:absolute;left:480;top:16349;width:10949;height:0" coordorigin="480,16349" coordsize="10949,0" path="m480,16349l11429,16349e" filled="f" stroked="t" strokeweight="0.579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28.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recor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inserted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MySQL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database.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29.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source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AccountInfoAdd.h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is:</w:t>
      </w:r>
    </w:p>
    <w:p>
      <w:pPr>
        <w:rPr>
          <w:sz w:val="28"/>
          <w:szCs w:val="28"/>
        </w:rPr>
        <w:jc w:val="left"/>
        <w:spacing w:before="3" w:lineRule="exact" w:line="280"/>
      </w:pPr>
      <w:r>
        <w:rPr>
          <w:sz w:val="28"/>
          <w:szCs w:val="28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 w:right="2231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&lt;!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DOCTYPE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html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F7F7F"/>
          <w:spacing w:val="0"/>
          <w:w w:val="100"/>
          <w:sz w:val="20"/>
          <w:szCs w:val="20"/>
        </w:rPr>
        <w:t>PUBLIC</w:t>
      </w:r>
      <w:r>
        <w:rPr>
          <w:rFonts w:cs="Courier New" w:hAnsi="Courier New" w:eastAsia="Courier New" w:ascii="Courier New"/>
          <w:color w:val="7F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"-//W3C//DTD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HTML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4.01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Transitional//EN"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hyperlink r:id="rId18">
        <w:r>
          <w:rPr>
            <w:rFonts w:cs="Courier New" w:hAnsi="Courier New" w:eastAsia="Courier New" w:ascii="Courier New"/>
            <w:color w:val="3E7E5F"/>
            <w:spacing w:val="0"/>
            <w:w w:val="100"/>
            <w:sz w:val="20"/>
            <w:szCs w:val="20"/>
          </w:rPr>
          <w:t>"http://www.w3.org/TR/html4/loose.dtd</w:t>
        </w:r>
        <w:r>
          <w:rPr>
            <w:rFonts w:cs="Courier New" w:hAnsi="Courier New" w:eastAsia="Courier New" w:ascii="Courier New"/>
            <w:color w:val="3E7E5F"/>
            <w:spacing w:val="1"/>
            <w:w w:val="100"/>
            <w:sz w:val="20"/>
            <w:szCs w:val="20"/>
          </w:rPr>
          <w:t>"</w:t>
        </w:r>
        <w:r>
          <w:rPr>
            <w:rFonts w:cs="Courier New" w:hAnsi="Courier New" w:eastAsia="Courier New" w:ascii="Courier New"/>
            <w:color w:val="007F7F"/>
            <w:spacing w:val="0"/>
            <w:w w:val="100"/>
            <w:sz w:val="20"/>
            <w:szCs w:val="20"/>
          </w:rPr>
          <w:t>&gt;</w:t>
        </w:r>
        <w:r>
          <w:rPr>
            <w:rFonts w:cs="Courier New" w:hAnsi="Courier New" w:eastAsia="Courier New" w:ascii="Courier New"/>
            <w:color w:val="000000"/>
            <w:spacing w:val="0"/>
            <w:w w:val="100"/>
            <w:sz w:val="20"/>
            <w:szCs w:val="20"/>
          </w:rPr>
        </w:r>
      </w:hyperlink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html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1"/>
          <w:sz w:val="20"/>
          <w:szCs w:val="20"/>
        </w:rPr>
        <w:t>head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meta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http-equiv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"Content-Type"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content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"text/html;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charset=ISO-8859-1"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title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Account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Info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-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Add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title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head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body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1"/>
          <w:sz w:val="20"/>
          <w:szCs w:val="20"/>
        </w:rPr>
        <w:t>form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position w:val="1"/>
          <w:sz w:val="20"/>
          <w:szCs w:val="20"/>
        </w:rPr>
        <w:t>method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1"/>
          <w:sz w:val="20"/>
          <w:szCs w:val="20"/>
        </w:rPr>
        <w:t>"post"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position w:val="1"/>
          <w:sz w:val="20"/>
          <w:szCs w:val="20"/>
        </w:rPr>
        <w:t>action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1"/>
          <w:sz w:val="20"/>
          <w:szCs w:val="20"/>
        </w:rPr>
        <w:t>"AccountInfoAdd"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center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h2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Account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Info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-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Add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h2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center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hr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2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Account</w:t>
      </w: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No.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input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type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"text"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name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"ano"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 w:right="919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br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Type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input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type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"text"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name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"atype"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1"/>
          <w:sz w:val="20"/>
          <w:szCs w:val="20"/>
        </w:rPr>
        <w:t>br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Balance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input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type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"text"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name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"balance"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br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Customer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id.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1"/>
          <w:sz w:val="20"/>
          <w:szCs w:val="20"/>
        </w:rPr>
        <w:t>input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position w:val="1"/>
          <w:sz w:val="20"/>
          <w:szCs w:val="20"/>
        </w:rPr>
        <w:t>type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1"/>
          <w:sz w:val="20"/>
          <w:szCs w:val="20"/>
        </w:rPr>
        <w:t>"text"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position w:val="1"/>
          <w:sz w:val="20"/>
          <w:szCs w:val="20"/>
        </w:rPr>
        <w:t>name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1"/>
          <w:sz w:val="20"/>
          <w:szCs w:val="20"/>
        </w:rPr>
        <w:t>"cid"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br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input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type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"submit"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value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"Add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Details"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form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body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1"/>
          <w:sz w:val="20"/>
          <w:szCs w:val="20"/>
        </w:rPr>
        <w:t>html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before="20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30.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source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AccountInfoAdd.java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is:</w:t>
      </w:r>
    </w:p>
    <w:p>
      <w:pPr>
        <w:rPr>
          <w:sz w:val="26"/>
          <w:szCs w:val="26"/>
        </w:rPr>
        <w:jc w:val="left"/>
        <w:spacing w:before="19" w:lineRule="exact" w:line="260"/>
      </w:pPr>
      <w:r>
        <w:rPr>
          <w:sz w:val="26"/>
          <w:szCs w:val="26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 w:right="6071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import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java.io.IOException;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import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java.io.PrintWriter;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import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java.sql.Connection;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import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java.sql.DriverManager;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import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java.sql.PreparedStatement;</w:t>
      </w:r>
    </w:p>
    <w:p>
      <w:pPr>
        <w:rPr>
          <w:sz w:val="22"/>
          <w:szCs w:val="22"/>
        </w:rPr>
        <w:jc w:val="left"/>
        <w:spacing w:before="7" w:lineRule="exact" w:line="220"/>
      </w:pPr>
      <w:r>
        <w:rPr>
          <w:sz w:val="22"/>
          <w:szCs w:val="22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 w:right="4511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import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javax.servlet.ServletException;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import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javax.servlet.annotation.WebServlet;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import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javax.servlet.http.HttpServlet;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import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javax.servlet.http.HttpServletRequest;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import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javax.servlet.http.HttpServletResponse;</w:t>
      </w:r>
    </w:p>
    <w:p>
      <w:pPr>
        <w:rPr>
          <w:sz w:val="22"/>
          <w:szCs w:val="22"/>
        </w:rPr>
        <w:jc w:val="left"/>
        <w:spacing w:before="12" w:lineRule="exact" w:line="220"/>
      </w:pPr>
      <w:r>
        <w:rPr>
          <w:sz w:val="22"/>
          <w:szCs w:val="22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3F5FBE"/>
          <w:spacing w:val="0"/>
          <w:w w:val="100"/>
          <w:sz w:val="20"/>
          <w:szCs w:val="20"/>
        </w:rPr>
        <w:t>/**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240"/>
      </w:pPr>
      <w:r>
        <w:rPr>
          <w:rFonts w:cs="Courier New" w:hAnsi="Courier New" w:eastAsia="Courier New" w:ascii="Courier New"/>
          <w:color w:val="3F5FBE"/>
          <w:spacing w:val="0"/>
          <w:w w:val="100"/>
          <w:position w:val="1"/>
          <w:sz w:val="20"/>
          <w:szCs w:val="20"/>
        </w:rPr>
        <w:t>*</w:t>
      </w:r>
      <w:r>
        <w:rPr>
          <w:rFonts w:cs="Courier New" w:hAnsi="Courier New" w:eastAsia="Courier New" w:ascii="Courier New"/>
          <w:color w:val="3F5FBE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3F5FBE"/>
          <w:spacing w:val="0"/>
          <w:w w:val="100"/>
          <w:position w:val="1"/>
          <w:sz w:val="20"/>
          <w:szCs w:val="20"/>
          <w:u w:val="single" w:color="3F5FBE"/>
        </w:rPr>
        <w:t>Servlet</w:t>
      </w:r>
      <w:r>
        <w:rPr>
          <w:rFonts w:cs="Courier New" w:hAnsi="Courier New" w:eastAsia="Courier New" w:ascii="Courier New"/>
          <w:color w:val="3F5FBE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3F5FBE"/>
          <w:spacing w:val="0"/>
          <w:w w:val="100"/>
          <w:position w:val="1"/>
          <w:sz w:val="20"/>
          <w:szCs w:val="20"/>
        </w:rPr>
        <w:t>implementation</w:t>
      </w:r>
      <w:r>
        <w:rPr>
          <w:rFonts w:cs="Courier New" w:hAnsi="Courier New" w:eastAsia="Courier New" w:ascii="Courier New"/>
          <w:color w:val="3F5FBE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3F5FBE"/>
          <w:spacing w:val="0"/>
          <w:w w:val="100"/>
          <w:position w:val="1"/>
          <w:sz w:val="20"/>
          <w:szCs w:val="20"/>
        </w:rPr>
        <w:t>class</w:t>
      </w:r>
      <w:r>
        <w:rPr>
          <w:rFonts w:cs="Courier New" w:hAnsi="Courier New" w:eastAsia="Courier New" w:ascii="Courier New"/>
          <w:color w:val="3F5FBE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3F5FBE"/>
          <w:spacing w:val="0"/>
          <w:w w:val="100"/>
          <w:position w:val="1"/>
          <w:sz w:val="20"/>
          <w:szCs w:val="20"/>
        </w:rPr>
        <w:t>AccountInfoAdd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center"/>
        <w:ind w:left="205" w:right="9309"/>
      </w:pPr>
      <w:r>
        <w:rPr>
          <w:rFonts w:cs="Courier New" w:hAnsi="Courier New" w:eastAsia="Courier New" w:ascii="Courier New"/>
          <w:color w:val="3F5FBE"/>
          <w:spacing w:val="0"/>
          <w:w w:val="100"/>
          <w:sz w:val="20"/>
          <w:szCs w:val="20"/>
        </w:rPr>
        <w:t>*/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hyperlink r:id="rId19">
        <w:r>
          <w:rPr>
            <w:rFonts w:cs="Courier New" w:hAnsi="Courier New" w:eastAsia="Courier New" w:ascii="Courier New"/>
            <w:color w:val="636363"/>
            <w:spacing w:val="0"/>
            <w:w w:val="100"/>
            <w:sz w:val="20"/>
            <w:szCs w:val="20"/>
          </w:rPr>
          <w:t>@WebServlet</w:t>
        </w:r>
        <w:r>
          <w:rPr>
            <w:rFonts w:cs="Courier New" w:hAnsi="Courier New" w:eastAsia="Courier New" w:ascii="Courier New"/>
            <w:color w:val="000000"/>
            <w:spacing w:val="0"/>
            <w:w w:val="100"/>
            <w:sz w:val="20"/>
            <w:szCs w:val="20"/>
          </w:rPr>
          <w:t>(</w:t>
        </w:r>
        <w:r>
          <w:rPr>
            <w:rFonts w:cs="Courier New" w:hAnsi="Courier New" w:eastAsia="Courier New" w:ascii="Courier New"/>
            <w:color w:val="2A00FE"/>
            <w:spacing w:val="0"/>
            <w:w w:val="100"/>
            <w:sz w:val="20"/>
            <w:szCs w:val="20"/>
          </w:rPr>
          <w:t>"/AccountInfoAdd"</w:t>
        </w:r>
        <w:r>
          <w:rPr>
            <w:rFonts w:cs="Courier New" w:hAnsi="Courier New" w:eastAsia="Courier New" w:ascii="Courier New"/>
            <w:color w:val="000000"/>
            <w:spacing w:val="0"/>
            <w:w w:val="100"/>
            <w:sz w:val="20"/>
            <w:szCs w:val="20"/>
          </w:rPr>
          <w:t>)</w:t>
        </w:r>
      </w:hyperlink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2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0"/>
          <w:szCs w:val="20"/>
        </w:rPr>
        <w:t>public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0"/>
          <w:szCs w:val="20"/>
        </w:rPr>
        <w:t>class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AccountInfoAdd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0"/>
          <w:szCs w:val="20"/>
        </w:rPr>
        <w:t>extends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HttpServlet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{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1"/>
        <w:ind w:left="840" w:right="3191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private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static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final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long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i/>
          <w:color w:val="0000BF"/>
          <w:spacing w:val="0"/>
          <w:w w:val="100"/>
          <w:sz w:val="20"/>
          <w:szCs w:val="20"/>
        </w:rPr>
        <w:t>serialVersionUID</w:t>
      </w:r>
      <w:r>
        <w:rPr>
          <w:rFonts w:cs="Courier New" w:hAnsi="Courier New" w:eastAsia="Courier New" w:ascii="Courier New"/>
          <w:i/>
          <w:color w:val="0000B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1L;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Connection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conn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null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84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PreparedStatement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ps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null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5"/>
        <w:ind w:left="840"/>
      </w:pPr>
      <w:r>
        <w:rPr>
          <w:rFonts w:cs="Courier New" w:hAnsi="Courier New" w:eastAsia="Courier New" w:ascii="Courier New"/>
          <w:color w:val="3F5FBE"/>
          <w:spacing w:val="0"/>
          <w:w w:val="100"/>
          <w:sz w:val="20"/>
          <w:szCs w:val="20"/>
        </w:rPr>
        <w:t>/**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960"/>
      </w:pPr>
      <w:r>
        <w:rPr>
          <w:rFonts w:cs="Courier New" w:hAnsi="Courier New" w:eastAsia="Courier New" w:ascii="Courier New"/>
          <w:color w:val="3F5FBE"/>
          <w:spacing w:val="0"/>
          <w:w w:val="100"/>
          <w:position w:val="2"/>
          <w:sz w:val="20"/>
          <w:szCs w:val="20"/>
        </w:rPr>
        <w:t>*</w:t>
      </w:r>
      <w:r>
        <w:rPr>
          <w:rFonts w:cs="Courier New" w:hAnsi="Courier New" w:eastAsia="Courier New" w:ascii="Courier New"/>
          <w:color w:val="3F5FBE"/>
          <w:spacing w:val="0"/>
          <w:w w:val="100"/>
          <w:position w:val="2"/>
          <w:sz w:val="20"/>
          <w:szCs w:val="20"/>
        </w:rPr>
        <w:t> </w:t>
      </w:r>
      <w:hyperlink r:id="rId20">
        <w:r>
          <w:rPr>
            <w:rFonts w:cs="Courier New" w:hAnsi="Courier New" w:eastAsia="Courier New" w:ascii="Courier New"/>
            <w:b/>
            <w:color w:val="7D9EBE"/>
            <w:spacing w:val="0"/>
            <w:w w:val="100"/>
            <w:position w:val="2"/>
            <w:sz w:val="20"/>
            <w:szCs w:val="20"/>
          </w:rPr>
          <w:t>@see</w:t>
        </w:r>
        <w:r>
          <w:rPr>
            <w:rFonts w:cs="Courier New" w:hAnsi="Courier New" w:eastAsia="Courier New" w:ascii="Courier New"/>
            <w:b/>
            <w:color w:val="7D9EBE"/>
            <w:spacing w:val="0"/>
            <w:w w:val="100"/>
            <w:position w:val="2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color w:val="3F5FBE"/>
            <w:spacing w:val="0"/>
            <w:w w:val="100"/>
            <w:position w:val="2"/>
            <w:sz w:val="20"/>
            <w:szCs w:val="20"/>
          </w:rPr>
          <w:t>HttpServlet#doPost(HttpServletRequest</w:t>
        </w:r>
        <w:r>
          <w:rPr>
            <w:rFonts w:cs="Courier New" w:hAnsi="Courier New" w:eastAsia="Courier New" w:ascii="Courier New"/>
            <w:color w:val="3F5FBE"/>
            <w:spacing w:val="0"/>
            <w:w w:val="100"/>
            <w:position w:val="2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color w:val="3F5FBE"/>
            <w:spacing w:val="0"/>
            <w:w w:val="100"/>
            <w:position w:val="2"/>
            <w:sz w:val="20"/>
            <w:szCs w:val="20"/>
          </w:rPr>
          <w:t>request,</w:t>
        </w:r>
        <w:r>
          <w:rPr>
            <w:rFonts w:cs="Courier New" w:hAnsi="Courier New" w:eastAsia="Courier New" w:ascii="Courier New"/>
            <w:color w:val="3F5FBE"/>
            <w:spacing w:val="0"/>
            <w:w w:val="100"/>
            <w:position w:val="2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color w:val="3F5FBE"/>
            <w:spacing w:val="0"/>
            <w:w w:val="100"/>
            <w:position w:val="2"/>
            <w:sz w:val="20"/>
            <w:szCs w:val="20"/>
          </w:rPr>
          <w:t>HttpServletResponse</w:t>
        </w:r>
        <w:r>
          <w:rPr>
            <w:rFonts w:cs="Courier New" w:hAnsi="Courier New" w:eastAsia="Courier New" w:ascii="Courier New"/>
            <w:color w:val="000000"/>
            <w:spacing w:val="0"/>
            <w:w w:val="100"/>
            <w:position w:val="0"/>
            <w:sz w:val="20"/>
            <w:szCs w:val="20"/>
          </w:rPr>
        </w:r>
      </w:hyperlink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5"/>
        <w:ind w:left="840"/>
      </w:pPr>
      <w:r>
        <w:rPr>
          <w:rFonts w:cs="Courier New" w:hAnsi="Courier New" w:eastAsia="Courier New" w:ascii="Courier New"/>
          <w:color w:val="3F5FBE"/>
          <w:spacing w:val="0"/>
          <w:w w:val="100"/>
          <w:sz w:val="20"/>
          <w:szCs w:val="20"/>
        </w:rPr>
        <w:t>response)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960"/>
        <w:sectPr>
          <w:pgSz w:w="11920" w:h="16840"/>
          <w:pgMar w:top="1360" w:bottom="280" w:left="600" w:right="1480"/>
        </w:sectPr>
      </w:pPr>
      <w:r>
        <w:rPr>
          <w:rFonts w:cs="Courier New" w:hAnsi="Courier New" w:eastAsia="Courier New" w:ascii="Courier New"/>
          <w:color w:val="3F5FBE"/>
          <w:spacing w:val="0"/>
          <w:w w:val="100"/>
          <w:position w:val="1"/>
          <w:sz w:val="20"/>
          <w:szCs w:val="20"/>
        </w:rPr>
        <w:t>*/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79"/>
        <w:ind w:left="840"/>
      </w:pPr>
      <w:r>
        <w:pict>
          <v:group style="position:absolute;margin-left:23.71pt;margin-top:23.71pt;width:548.02pt;height:794.26pt;mso-position-horizontal-relative:page;mso-position-vertical-relative:page;z-index:-1061" coordorigin="474,474" coordsize="10960,15885">
            <v:shape style="position:absolute;left:480;top:485;width:10949;height:0" coordorigin="480,485" coordsize="10949,0" path="m480,485l11429,485e" filled="f" stroked="t" strokeweight="0.58004pt" strokecolor="#000000">
              <v:path arrowok="t"/>
            </v:shape>
            <v:shape style="position:absolute;left:485;top:480;width:0;height:15874" coordorigin="485,480" coordsize="0,15874" path="m485,480l485,16354e" filled="f" stroked="t" strokeweight="0.57998pt" strokecolor="#000000">
              <v:path arrowok="t"/>
            </v:shape>
            <v:shape style="position:absolute;left:11424;top:480;width:0;height:15874" coordorigin="11424,480" coordsize="0,15874" path="m11424,480l11424,16354e" filled="f" stroked="t" strokeweight="0.57998pt" strokecolor="#000000">
              <v:path arrowok="t"/>
            </v:shape>
            <v:shape style="position:absolute;left:480;top:16349;width:10949;height:0" coordorigin="480,16349" coordsize="10949,0" path="m480,16349l11429,16349e" filled="f" stroked="t" strokeweight="0.5799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protected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void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doPost(HttpServletRequest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request,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HttpServletResponse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response)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56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throws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ServletException,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IOException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{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560" w:right="4151"/>
      </w:pPr>
      <w:r>
        <w:rPr>
          <w:rFonts w:cs="Courier New" w:hAnsi="Courier New" w:eastAsia="Courier New" w:ascii="Courier New"/>
          <w:color w:val="3E7E5F"/>
          <w:spacing w:val="0"/>
          <w:w w:val="100"/>
          <w:sz w:val="20"/>
          <w:szCs w:val="20"/>
        </w:rPr>
        <w:t>//</w:t>
      </w:r>
      <w:r>
        <w:rPr>
          <w:rFonts w:cs="Courier New" w:hAnsi="Courier New" w:eastAsia="Courier New" w:ascii="Courier New"/>
          <w:color w:val="3E7E5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9EBE"/>
          <w:spacing w:val="0"/>
          <w:w w:val="100"/>
          <w:sz w:val="20"/>
          <w:szCs w:val="20"/>
        </w:rPr>
        <w:t>TODO</w:t>
      </w:r>
      <w:r>
        <w:rPr>
          <w:rFonts w:cs="Courier New" w:hAnsi="Courier New" w:eastAsia="Courier New" w:ascii="Courier New"/>
          <w:b/>
          <w:color w:val="7D9EB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3E7E5F"/>
          <w:spacing w:val="0"/>
          <w:w w:val="100"/>
          <w:sz w:val="20"/>
          <w:szCs w:val="20"/>
        </w:rPr>
        <w:t>Auto-generated</w:t>
      </w:r>
      <w:r>
        <w:rPr>
          <w:rFonts w:cs="Courier New" w:hAnsi="Courier New" w:eastAsia="Courier New" w:ascii="Courier New"/>
          <w:color w:val="3E7E5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3E7E5F"/>
          <w:spacing w:val="0"/>
          <w:w w:val="100"/>
          <w:sz w:val="20"/>
          <w:szCs w:val="20"/>
        </w:rPr>
        <w:t>method</w:t>
      </w:r>
      <w:r>
        <w:rPr>
          <w:rFonts w:cs="Courier New" w:hAnsi="Courier New" w:eastAsia="Courier New" w:ascii="Courier New"/>
          <w:color w:val="3E7E5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3E7E5F"/>
          <w:spacing w:val="0"/>
          <w:w w:val="100"/>
          <w:sz w:val="20"/>
          <w:szCs w:val="20"/>
        </w:rPr>
        <w:t>stub</w:t>
      </w:r>
      <w:r>
        <w:rPr>
          <w:rFonts w:cs="Courier New" w:hAnsi="Courier New" w:eastAsia="Courier New" w:ascii="Courier New"/>
          <w:color w:val="3E7E5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response.setContentType(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"text/html"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PrintWriter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out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response.getWriter();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try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5" w:lineRule="exact" w:line="220"/>
        <w:ind w:left="156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{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7"/>
        <w:ind w:left="228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Class.</w:t>
      </w:r>
      <w:r>
        <w:rPr>
          <w:rFonts w:cs="Courier New" w:hAnsi="Courier New" w:eastAsia="Courier New" w:ascii="Courier New"/>
          <w:i/>
          <w:spacing w:val="0"/>
          <w:w w:val="100"/>
          <w:sz w:val="20"/>
          <w:szCs w:val="20"/>
        </w:rPr>
        <w:t>forName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"com.mysql.jdbc.Driver"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228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String</w:t>
      </w: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URL</w:t>
      </w: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=</w:t>
      </w: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1"/>
          <w:sz w:val="20"/>
          <w:szCs w:val="20"/>
        </w:rPr>
        <w:t>"jdbc:mysql://localhost:3306/banking</w:t>
      </w:r>
      <w:r>
        <w:rPr>
          <w:rFonts w:cs="Courier New" w:hAnsi="Courier New" w:eastAsia="Courier New" w:ascii="Courier New"/>
          <w:color w:val="2A00FE"/>
          <w:spacing w:val="1"/>
          <w:w w:val="100"/>
          <w:position w:val="1"/>
          <w:sz w:val="20"/>
          <w:szCs w:val="20"/>
        </w:rPr>
        <w:t>"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2280"/>
      </w:pP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conn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DriverManager.</w:t>
      </w:r>
      <w:r>
        <w:rPr>
          <w:rFonts w:cs="Courier New" w:hAnsi="Courier New" w:eastAsia="Courier New" w:ascii="Courier New"/>
          <w:i/>
          <w:color w:val="000000"/>
          <w:spacing w:val="0"/>
          <w:w w:val="100"/>
          <w:sz w:val="20"/>
          <w:szCs w:val="20"/>
        </w:rPr>
        <w:t>getConnection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(URL,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"root"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,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"admin"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2280" w:right="70"/>
      </w:pP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ps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conn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.prepareStatement(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"insert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into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account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values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(?,?,?,?)</w:t>
      </w:r>
      <w:r>
        <w:rPr>
          <w:rFonts w:cs="Courier New" w:hAnsi="Courier New" w:eastAsia="Courier New" w:ascii="Courier New"/>
          <w:color w:val="2A00FE"/>
          <w:spacing w:val="1"/>
          <w:w w:val="100"/>
          <w:sz w:val="20"/>
          <w:szCs w:val="20"/>
        </w:rPr>
        <w:t>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String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ano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request.getParameter</w:t>
      </w:r>
      <w:r>
        <w:rPr>
          <w:rFonts w:cs="Courier New" w:hAnsi="Courier New" w:eastAsia="Courier New" w:ascii="Courier New"/>
          <w:color w:val="000000"/>
          <w:spacing w:val="1"/>
          <w:w w:val="100"/>
          <w:sz w:val="20"/>
          <w:szCs w:val="20"/>
        </w:rPr>
        <w:t>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"ano"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2280" w:right="2231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String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atype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request.getParameter</w:t>
      </w:r>
      <w:r>
        <w:rPr>
          <w:rFonts w:cs="Courier New" w:hAnsi="Courier New" w:eastAsia="Courier New" w:ascii="Courier New"/>
          <w:spacing w:val="1"/>
          <w:w w:val="100"/>
          <w:sz w:val="20"/>
          <w:szCs w:val="20"/>
        </w:rPr>
        <w:t>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"atype"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String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balance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request.getParameter</w:t>
      </w:r>
      <w:r>
        <w:rPr>
          <w:rFonts w:cs="Courier New" w:hAnsi="Courier New" w:eastAsia="Courier New" w:ascii="Courier New"/>
          <w:color w:val="000000"/>
          <w:spacing w:val="1"/>
          <w:w w:val="100"/>
          <w:sz w:val="20"/>
          <w:szCs w:val="20"/>
        </w:rPr>
        <w:t>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"balance"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String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cid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request.getParameter</w:t>
      </w:r>
      <w:r>
        <w:rPr>
          <w:rFonts w:cs="Courier New" w:hAnsi="Courier New" w:eastAsia="Courier New" w:ascii="Courier New"/>
          <w:color w:val="000000"/>
          <w:spacing w:val="1"/>
          <w:w w:val="100"/>
          <w:sz w:val="20"/>
          <w:szCs w:val="20"/>
        </w:rPr>
        <w:t>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"cid"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ps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.setString(1,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ano);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2280" w:right="5111"/>
      </w:pP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ps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.setString(2,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atype);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ps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.setString(3,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balance);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ps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.setString(4,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cid);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ps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.executeUpdate();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228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"&lt;center&gt;&lt;h3&gt;Account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Details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Added&lt;/h3&gt;&lt;/center&gt;</w:t>
      </w:r>
      <w:r>
        <w:rPr>
          <w:rFonts w:cs="Courier New" w:hAnsi="Courier New" w:eastAsia="Courier New" w:ascii="Courier New"/>
          <w:color w:val="2A00FE"/>
          <w:spacing w:val="1"/>
          <w:w w:val="100"/>
          <w:sz w:val="20"/>
          <w:szCs w:val="20"/>
        </w:rPr>
        <w:t>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2280"/>
      </w:pP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ps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.close();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2280"/>
      </w:pP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conn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.close();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00"/>
        <w:ind w:left="156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}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2"/>
        <w:ind w:left="156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catch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(Exception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e)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5" w:lineRule="exact" w:line="220"/>
        <w:ind w:left="156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{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7"/>
        <w:ind w:left="228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out.println(e);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56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}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84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}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  <w:sectPr>
          <w:pgSz w:w="11920" w:h="16840"/>
          <w:pgMar w:top="1360" w:bottom="280" w:left="600" w:right="880"/>
        </w:sectPr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}</w:t>
      </w:r>
    </w:p>
    <w:p>
      <w:pPr>
        <w:rPr>
          <w:sz w:val="20"/>
          <w:szCs w:val="20"/>
        </w:rPr>
        <w:jc w:val="left"/>
        <w:spacing w:lineRule="exact" w:line="200"/>
      </w:pPr>
      <w:r>
        <w:pict>
          <v:group style="position:absolute;margin-left:7.97999pt;margin-top:7.49968pt;width:576pt;height:827.28pt;mso-position-horizontal-relative:page;mso-position-vertical-relative:page;z-index:-1060" coordorigin="160,150" coordsize="11520,16546">
            <v:shape type="#_x0000_t75" style="position:absolute;left:160;top:150;width:11520;height:16546">
              <v:imagedata o:title="" r:id="rId21"/>
            </v:shape>
            <v:shape style="position:absolute;left:480;top:485;width:10949;height:0" coordorigin="480,485" coordsize="10949,0" path="m480,485l11429,485e" filled="f" stroked="t" strokeweight="0.58004pt" strokecolor="#000000">
              <v:path arrowok="t"/>
            </v:shape>
            <v:shape style="position:absolute;left:485;top:480;width:0;height:15874" coordorigin="485,480" coordsize="0,15874" path="m485,480l485,16354e" filled="f" stroked="t" strokeweight="0.57998pt" strokecolor="#000000">
              <v:path arrowok="t"/>
            </v:shape>
            <v:shape style="position:absolute;left:11424;top:480;width:0;height:15874" coordorigin="11424,480" coordsize="0,15874" path="m11424,480l11424,16354e" filled="f" stroked="t" strokeweight="0.57998pt" strokecolor="#000000">
              <v:path arrowok="t"/>
            </v:shape>
            <v:shape style="position:absolute;left:480;top:16349;width:10949;height:0" coordorigin="480,16349" coordsize="10949,0" path="m480,16349l11429,16349e" filled="f" stroked="t" strokeweight="0.57998pt" strokecolor="#000000">
              <v:path arrowok="t"/>
            </v:shape>
            <w10:wrap type="none"/>
          </v:group>
        </w:pict>
      </w:r>
      <w:r>
        <w:rPr>
          <w:sz w:val="20"/>
          <w:szCs w:val="20"/>
        </w:rPr>
      </w:r>
    </w:p>
    <w:sectPr>
      <w:pgSz w:w="11920" w:h="16840"/>
      <w:pgMar w:top="1580" w:bottom="280" w:left="1680" w:right="1680"/>
    </w:sectPr>
  </w:body>
</w:document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" xmlns:w10="urn:schemas-microsoft-com:office:word" xmlns:w="http://schemas.openxmlformats.org/wordprocessingml/2006/main" xmlns:sl="http://schemas.openxmlformats.org/schemaLibrary/2006/main">
  <w:compat>
    <w:compatSetting w:name="compatibilityMode" w:uri="http://schemas.microsoft.com/office/word" w:val="15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9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9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9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9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9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9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9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9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9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_rels/document.xml.rels><?xml version="1.0" encoding="UTF-8" standalone="yes"?>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styles" Target="styles.xml"/><Relationship Id="rId3" Type="http://schemas.openxmlformats.org/officeDocument/2006/relationships/theme" Target="theme/theme1.xml"/><Relationship Id="rId4" Type="http://schemas.openxmlformats.org/officeDocument/2006/relationships/image" Target="media/image1.jpg"/><Relationship Id="rId5" Type="http://schemas.openxmlformats.org/officeDocument/2006/relationships/image" Target="media/image2.jpg"/><Relationship Id="rId6" Type="http://schemas.openxmlformats.org/officeDocument/2006/relationships/image" Target="media/image3.jpg"/><Relationship Id="rId7" Type="http://schemas.openxmlformats.org/officeDocument/2006/relationships/image" Target="media/image4.jpg"/><Relationship Id="rId8" Type="http://schemas.openxmlformats.org/officeDocument/2006/relationships/hyperlink" Target="mailto:bhuvaneswaran@rajalakshmi.edu.in" TargetMode="External"/><Relationship Id="rId9" Type="http://schemas.openxmlformats.org/officeDocument/2006/relationships/hyperlink" Target="http://www.w3.org/TR/html4/loose.dtd" TargetMode="External"/><Relationship Id="rId10" Type="http://schemas.openxmlformats.org/officeDocument/2006/relationships/hyperlink" Target="mailto:@WebServlet" TargetMode="External"/><Relationship Id="rId11" Type="http://schemas.openxmlformats.org/officeDocument/2006/relationships/hyperlink" Target="mailto:@see" TargetMode="External"/><Relationship Id="rId12" Type="http://schemas.openxmlformats.org/officeDocument/2006/relationships/hyperlink" Target="http://www.w3.org/TR/html4/loose.dtd" TargetMode="External"/><Relationship Id="rId13" Type="http://schemas.openxmlformats.org/officeDocument/2006/relationships/hyperlink" Target="mailto:@WebServlet" TargetMode="External"/><Relationship Id="rId14" Type="http://schemas.openxmlformats.org/officeDocument/2006/relationships/hyperlink" Target="mailto:@see" TargetMode="External"/><Relationship Id="rId15" Type="http://schemas.openxmlformats.org/officeDocument/2006/relationships/hyperlink" Target="http://www.w3.org/TR/html4/loose.dtd" TargetMode="External"/><Relationship Id="rId16" Type="http://schemas.openxmlformats.org/officeDocument/2006/relationships/hyperlink" Target="mailto:@WebServlet" TargetMode="External"/><Relationship Id="rId17" Type="http://schemas.openxmlformats.org/officeDocument/2006/relationships/hyperlink" Target="mailto:@see" TargetMode="External"/><Relationship Id="rId18" Type="http://schemas.openxmlformats.org/officeDocument/2006/relationships/hyperlink" Target="http://www.w3.org/TR/html4/loose.dtd" TargetMode="External"/><Relationship Id="rId19" Type="http://schemas.openxmlformats.org/officeDocument/2006/relationships/hyperlink" Target="mailto:@WebServlet" TargetMode="External"/><Relationship Id="rId20" Type="http://schemas.openxmlformats.org/officeDocument/2006/relationships/hyperlink" Target="mailto:@see" TargetMode="External"/><Relationship Id="rId21" Type="http://schemas.openxmlformats.org/officeDocument/2006/relationships/image" Target="media/image5.png"/></Relationships>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Microsoft Office Word</Application>
  <DocSecurity>0</DocSecurity>
  <ScaleCrop>false</ScaleCrop>
  <LinksUpToDate>false</LinksUpToDate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