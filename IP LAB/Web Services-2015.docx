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Default Extension="png" ContentType="image/png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before="22"/>
        <w:ind w:left="1176" w:right="1019"/>
      </w:pPr>
      <w:r>
        <w:pict>
          <v:group style="position:absolute;margin-left:24pt;margin-top:24.19pt;width:547.97pt;height:794.26pt;mso-position-horizontal-relative:page;mso-position-vertical-relative:page;z-index:-2158" coordorigin="480,484" coordsize="10959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500;top:3040;width:0;height:10980" coordorigin="500,3040" coordsize="0,10980" path="m500,14020l500,3040e" filled="f" stroked="t" strokeweight="2pt" strokecolor="#0404EB">
              <v:path arrowok="t"/>
            </v:shape>
            <v:shape style="position:absolute;left:11380;top:3040;width:0;height:10980" coordorigin="11380,3040" coordsize="0,10980" path="m11380,14020l11380,3040e" filled="f" stroked="t" strokeweight="3pt" strokecolor="#0404EB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9F4F6"/>
          <w:spacing w:val="0"/>
          <w:w w:val="108"/>
          <w:sz w:val="56"/>
          <w:szCs w:val="56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0"/>
          <w:w w:val="108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15"/>
          <w:w w:val="108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8"/>
          <w:sz w:val="56"/>
          <w:szCs w:val="56"/>
        </w:rPr>
        <w:t>Engineering</w:t>
      </w:r>
      <w:r>
        <w:rPr>
          <w:rFonts w:cs="Times New Roman" w:hAnsi="Times New Roman" w:eastAsia="Times New Roman" w:ascii="Times New Roman"/>
          <w:color w:val="F9F4F6"/>
          <w:spacing w:val="0"/>
          <w:w w:val="108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5"/>
          <w:w w:val="108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8"/>
          <w:sz w:val="56"/>
          <w:szCs w:val="56"/>
        </w:rPr>
        <w:t>College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82"/>
        <w:ind w:left="553" w:right="558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81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Nagar,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32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Thandalam,</w:t>
      </w:r>
      <w:r>
        <w:rPr>
          <w:rFonts w:cs="Times New Roman" w:hAnsi="Times New Roman" w:eastAsia="Times New Roman" w:ascii="Times New Roman"/>
          <w:color w:val="F9F4F6"/>
          <w:spacing w:val="11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Chennai-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5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602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color w:val="F9F4F6"/>
          <w:spacing w:val="3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32"/>
          <w:szCs w:val="32"/>
        </w:rPr>
        <w:t>105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46"/>
          <w:szCs w:val="46"/>
        </w:rPr>
        <w:jc w:val="center"/>
        <w:spacing w:before="65"/>
        <w:ind w:left="50" w:right="60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Department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47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of</w:t>
      </w:r>
      <w:r>
        <w:rPr>
          <w:rFonts w:cs="Times New Roman" w:hAnsi="Times New Roman" w:eastAsia="Times New Roman" w:ascii="Times New Roman"/>
          <w:color w:val="F9F4F6"/>
          <w:spacing w:val="38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Computer</w:t>
      </w:r>
      <w:r>
        <w:rPr>
          <w:rFonts w:cs="Times New Roman" w:hAnsi="Times New Roman" w:eastAsia="Times New Roman" w:ascii="Times New Roman"/>
          <w:color w:val="F9F4F6"/>
          <w:spacing w:val="105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Science</w:t>
      </w:r>
      <w:r>
        <w:rPr>
          <w:rFonts w:cs="Times New Roman" w:hAnsi="Times New Roman" w:eastAsia="Times New Roman" w:ascii="Times New Roman"/>
          <w:color w:val="F9F4F6"/>
          <w:spacing w:val="19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and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17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Engineering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53"/>
      </w:pPr>
      <w:r>
        <w:pict>
          <v:shape type="#_x0000_t75" style="width:173.3pt;height:171.3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spacing w:lineRule="auto" w:line="391"/>
        <w:ind w:left="3352" w:right="3474" w:firstLine="59"/>
      </w:pPr>
      <w:r>
        <w:pict>
          <v:shape type="#_x0000_t75" style="position:absolute;margin-left:255.86pt;margin-top:161.245pt;width:91.7pt;height:168.5pt;mso-position-horizontal-relative:page;mso-position-vertical-relative:paragraph;z-index:-2157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281264"/>
          <w:spacing w:val="0"/>
          <w:w w:val="100"/>
          <w:sz w:val="42"/>
          <w:szCs w:val="42"/>
        </w:rPr>
        <w:t>Web</w:t>
      </w:r>
      <w:r>
        <w:rPr>
          <w:rFonts w:cs="Times New Roman" w:hAnsi="Times New Roman" w:eastAsia="Times New Roman" w:ascii="Times New Roman"/>
          <w:color w:val="281264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81264"/>
          <w:spacing w:val="14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81264"/>
          <w:spacing w:val="0"/>
          <w:w w:val="110"/>
          <w:sz w:val="42"/>
          <w:szCs w:val="42"/>
        </w:rPr>
        <w:t>Services</w:t>
      </w:r>
      <w:r>
        <w:rPr>
          <w:rFonts w:cs="Times New Roman" w:hAnsi="Times New Roman" w:eastAsia="Times New Roman" w:ascii="Times New Roman"/>
          <w:color w:val="281264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Simple</w:t>
      </w:r>
      <w:r>
        <w:rPr>
          <w:rFonts w:cs="Times New Roman" w:hAnsi="Times New Roman" w:eastAsia="Times New Roman" w:ascii="Times New Roman"/>
          <w:color w:val="F007D8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7D8"/>
          <w:spacing w:val="27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Applications</w:t>
      </w:r>
      <w:r>
        <w:rPr>
          <w:rFonts w:cs="Times New Roman" w:hAnsi="Times New Roman" w:eastAsia="Times New Roman" w:ascii="Times New Roman"/>
          <w:color w:val="F007D8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9E"/>
          <w:spacing w:val="0"/>
          <w:w w:val="100"/>
          <w:sz w:val="42"/>
          <w:szCs w:val="42"/>
        </w:rPr>
        <w:t>User</w:t>
      </w:r>
      <w:r>
        <w:rPr>
          <w:rFonts w:cs="Times New Roman" w:hAnsi="Times New Roman" w:eastAsia="Times New Roman" w:ascii="Times New Roman"/>
          <w:color w:val="04079E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9E"/>
          <w:spacing w:val="43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9E"/>
          <w:spacing w:val="0"/>
          <w:w w:val="110"/>
          <w:sz w:val="42"/>
          <w:szCs w:val="42"/>
        </w:rPr>
        <w:t>Manual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spacing w:before="21"/>
        <w:ind w:left="2415" w:right="2375"/>
      </w:pPr>
      <w:r>
        <w:pict>
          <v:shape type="#_x0000_t75" style="position:absolute;margin-left:473.78pt;margin-top:55.2555pt;width:84.02pt;height:153.14pt;mso-position-horizontal-relative:page;mso-position-vertical-relative:paragraph;z-index:-2156">
            <v:imagedata o:title="" r:id="rId6"/>
          </v:shape>
        </w:pic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2"/>
          <w:szCs w:val="42"/>
        </w:rPr>
        <w:t>(Windows</w:t>
      </w:r>
      <w:r>
        <w:rPr>
          <w:rFonts w:cs="Times New Roman" w:hAnsi="Times New Roman" w:eastAsia="Times New Roman" w:ascii="Times New Roman"/>
          <w:color w:val="ED0742"/>
          <w:spacing w:val="11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2"/>
          <w:szCs w:val="42"/>
        </w:rPr>
        <w:t>Operating</w: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2"/>
          <w:szCs w:val="42"/>
        </w:rPr>
        <w:t>  </w:t>
      </w:r>
      <w:r>
        <w:rPr>
          <w:rFonts w:cs="Times New Roman" w:hAnsi="Times New Roman" w:eastAsia="Times New Roman" w:ascii="Times New Roman"/>
          <w:color w:val="ED0742"/>
          <w:spacing w:val="53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D0742"/>
          <w:spacing w:val="0"/>
          <w:w w:val="110"/>
          <w:sz w:val="42"/>
          <w:szCs w:val="42"/>
        </w:rPr>
        <w:t>System)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5"/>
      </w:pPr>
      <w:r>
        <w:pict>
          <v:shape type="#_x0000_t75" style="width:87.86pt;height:157.9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46"/>
          <w:szCs w:val="46"/>
        </w:rPr>
        <w:jc w:val="center"/>
        <w:ind w:left="3970" w:right="3857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Prepared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68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by: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6"/>
          <w:szCs w:val="46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33" w:lineRule="auto" w:line="258"/>
        <w:ind w:left="1228" w:right="1235" w:firstLine="1843"/>
        <w:sectPr>
          <w:pgSz w:w="11920" w:h="16840"/>
          <w:pgMar w:top="760" w:bottom="280" w:left="500" w:right="600"/>
        </w:sectPr>
      </w:pP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B.BHUVANESWARAN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Assistant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8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Professor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26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(SS)</w:t>
      </w:r>
      <w:r>
        <w:rPr>
          <w:rFonts w:cs="Times New Roman" w:hAnsi="Times New Roman" w:eastAsia="Times New Roman" w:ascii="Times New Roman"/>
          <w:color w:val="F9F4F6"/>
          <w:spacing w:val="-52"/>
          <w:w w:val="11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4"/>
          <w:szCs w:val="44"/>
        </w:rPr>
        <w:t>I</w:t>
      </w:r>
      <w:r>
        <w:rPr>
          <w:rFonts w:cs="Arial" w:hAnsi="Arial" w:eastAsia="Arial" w:ascii="Arial"/>
          <w:i/>
          <w:color w:val="F9F4F6"/>
          <w:spacing w:val="121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CSE</w:t>
      </w:r>
      <w:r>
        <w:rPr>
          <w:rFonts w:cs="Times New Roman" w:hAnsi="Times New Roman" w:eastAsia="Times New Roman" w:ascii="Times New Roman"/>
          <w:color w:val="F9F4F6"/>
          <w:spacing w:val="17"/>
          <w:w w:val="10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4"/>
          <w:szCs w:val="44"/>
        </w:rPr>
        <w:t>I</w:t>
      </w:r>
      <w:r>
        <w:rPr>
          <w:rFonts w:cs="Arial" w:hAnsi="Arial" w:eastAsia="Arial" w:ascii="Arial"/>
          <w:i/>
          <w:color w:val="F9F4F6"/>
          <w:spacing w:val="121"/>
          <w:w w:val="100"/>
          <w:sz w:val="44"/>
          <w:szCs w:val="44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REC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hyperlink r:id="rId8">
        <w:r>
          <w:rPr>
            <w:rFonts w:cs="Times New Roman" w:hAnsi="Times New Roman" w:eastAsia="Times New Roman" w:ascii="Times New Roman"/>
            <w:color w:val="F9F4F6"/>
            <w:spacing w:val="0"/>
            <w:w w:val="110"/>
            <w:sz w:val="48"/>
            <w:szCs w:val="48"/>
          </w:rPr>
          <w:t>bhuvaneswaran@rajalakshmi.edu.in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48"/>
            <w:szCs w:val="48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2064"/>
      </w:pPr>
      <w:r>
        <w:pict>
          <v:group style="position:absolute;margin-left:24.19pt;margin-top:24.19pt;width:547.78pt;height:794.26pt;mso-position-horizontal-relative:page;mso-position-vertical-relative:page;z-index:-2154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34.5pt;margin-top:128.46pt;width:526.44pt;height:0pt;mso-position-horizontal-relative:page;mso-position-vertical-relative:page;z-index:-2155" coordorigin="690,2569" coordsize="10529,0">
            <v:shape style="position:absolute;left:690;top:2569;width:10529;height:0" coordorigin="690,2569" coordsize="10529,0" path="m690,2569l11219,256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EXAM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67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hello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orld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example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eclipse.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provides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good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services.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ill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you-cre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WSDL,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stub,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endpoints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etc.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Switch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Perspective.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eSOAPEx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org.rajalaksh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.web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ervices.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Hello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orld.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HelloWorld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sayHelloWorld(String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"Hello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World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0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Next.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80"/>
        <w:sectPr>
          <w:pgSz w:w="11920" w:h="16840"/>
          <w:pgMar w:top="1380" w:bottom="280" w:left="600" w:right="76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6"/>
        <w:ind w:left="460" w:right="74" w:hanging="360"/>
      </w:pPr>
      <w:r>
        <w:pict>
          <v:group style="position:absolute;margin-left:24.19pt;margin-top:24.19pt;width:547.78pt;height:794.26pt;mso-position-horizontal-relative:page;mso-position-vertical-relative:page;z-index:-2153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box,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write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qualified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5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(Hello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orld.java)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both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evel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level)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done!!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SimpleSOAPExa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pleClient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space.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60" w:right="74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clicking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start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ervice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API.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PI,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60"/>
        <w:sectPr>
          <w:pgSz w:w="11920" w:h="16840"/>
          <w:pgMar w:top="1360" w:bottom="280" w:left="620" w:right="60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 w:lineRule="exact" w:line="260"/>
        <w:ind w:left="120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6"/>
          <w:szCs w:val="16"/>
        </w:rPr>
        <w:jc w:val="left"/>
        <w:spacing w:before="39" w:lineRule="exact" w:line="180"/>
        <w:ind w:left="127"/>
        <w:sectPr>
          <w:pgSz w:w="11920" w:h="16840"/>
          <w:pgMar w:top="1380" w:bottom="280" w:left="600" w:right="600"/>
        </w:sectPr>
      </w:pPr>
      <w:r>
        <w:rPr>
          <w:rFonts w:cs="Times New Roman" w:hAnsi="Times New Roman" w:eastAsia="Times New Roman" w:ascii="Times New Roman"/>
          <w:color w:val="CDCDCD"/>
          <w:spacing w:val="0"/>
          <w:w w:val="100"/>
          <w:position w:val="-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CDCDCD"/>
          <w:spacing w:val="9"/>
          <w:w w:val="100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position w:val="-1"/>
          <w:sz w:val="10"/>
          <w:szCs w:val="10"/>
        </w:rPr>
        <w:t>Java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DE4F0"/>
          <w:spacing w:val="13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position w:val="-1"/>
          <w:sz w:val="10"/>
          <w:szCs w:val="10"/>
        </w:rPr>
        <w:t>[[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position w:val="-1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CDE4F0"/>
          <w:spacing w:val="5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DE4F0"/>
          <w:spacing w:val="0"/>
          <w:w w:val="124"/>
          <w:position w:val="-1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position w:val="-1"/>
          <w:sz w:val="10"/>
          <w:szCs w:val="10"/>
        </w:rPr>
        <w:t>.//loc</w:t>
      </w:r>
      <w:r>
        <w:rPr>
          <w:rFonts w:cs="Times New Roman" w:hAnsi="Times New Roman" w:eastAsia="Times New Roman" w:ascii="Times New Roman"/>
          <w:color w:val="BCD1E8"/>
          <w:spacing w:val="-1"/>
          <w:w w:val="122"/>
          <w:position w:val="-1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CDE4F0"/>
          <w:spacing w:val="0"/>
          <w:w w:val="109"/>
          <w:position w:val="-1"/>
          <w:sz w:val="10"/>
          <w:szCs w:val="10"/>
        </w:rPr>
        <w:t>lh</w:t>
      </w:r>
      <w:r>
        <w:rPr>
          <w:rFonts w:cs="Times New Roman" w:hAnsi="Times New Roman" w:eastAsia="Times New Roman" w:ascii="Times New Roman"/>
          <w:color w:val="BCD1E8"/>
          <w:spacing w:val="0"/>
          <w:w w:val="112"/>
          <w:position w:val="-1"/>
          <w:sz w:val="10"/>
          <w:szCs w:val="10"/>
        </w:rPr>
        <w:t>ost</w:t>
      </w:r>
      <w:r>
        <w:rPr>
          <w:rFonts w:cs="Times New Roman" w:hAnsi="Times New Roman" w:eastAsia="Times New Roman" w:ascii="Times New Roman"/>
          <w:color w:val="9EC6EB"/>
          <w:spacing w:val="0"/>
          <w:w w:val="92"/>
          <w:position w:val="-1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BCD1E8"/>
          <w:spacing w:val="0"/>
          <w:w w:val="90"/>
          <w:position w:val="-1"/>
          <w:sz w:val="10"/>
          <w:szCs w:val="10"/>
        </w:rPr>
        <w:t>BOBOIS</w:t>
      </w:r>
      <w:r>
        <w:rPr>
          <w:rFonts w:cs="Times New Roman" w:hAnsi="Times New Roman" w:eastAsia="Times New Roman" w:ascii="Times New Roman"/>
          <w:color w:val="CDE4F0"/>
          <w:spacing w:val="0"/>
          <w:w w:val="90"/>
          <w:position w:val="-1"/>
          <w:sz w:val="10"/>
          <w:szCs w:val="10"/>
        </w:rPr>
        <w:t>1m</w:t>
      </w:r>
      <w:r>
        <w:rPr>
          <w:rFonts w:cs="Times New Roman" w:hAnsi="Times New Roman" w:eastAsia="Times New Roman" w:ascii="Times New Roman"/>
          <w:color w:val="BCD1E8"/>
          <w:spacing w:val="0"/>
          <w:w w:val="104"/>
          <w:position w:val="-1"/>
          <w:sz w:val="10"/>
          <w:szCs w:val="10"/>
        </w:rPr>
        <w:t>pleSOAP</w:t>
      </w:r>
      <w:r>
        <w:rPr>
          <w:rFonts w:cs="Times New Roman" w:hAnsi="Times New Roman" w:eastAsia="Times New Roman" w:ascii="Times New Roman"/>
          <w:color w:val="CDE4F0"/>
          <w:spacing w:val="0"/>
          <w:w w:val="139"/>
          <w:position w:val="-1"/>
          <w:sz w:val="10"/>
          <w:szCs w:val="10"/>
        </w:rPr>
        <w:t>[</w:t>
      </w:r>
      <w:r>
        <w:rPr>
          <w:rFonts w:cs="Times New Roman" w:hAnsi="Times New Roman" w:eastAsia="Times New Roman" w:ascii="Times New Roman"/>
          <w:color w:val="BCD1E8"/>
          <w:spacing w:val="0"/>
          <w:w w:val="96"/>
          <w:position w:val="-1"/>
          <w:sz w:val="10"/>
          <w:szCs w:val="10"/>
        </w:rPr>
        <w:t>Xc1mpleCh</w:t>
      </w:r>
      <w:r>
        <w:rPr>
          <w:rFonts w:cs="Times New Roman" w:hAnsi="Times New Roman" w:eastAsia="Times New Roman" w:ascii="Times New Roman"/>
          <w:color w:val="CDE4F0"/>
          <w:spacing w:val="0"/>
          <w:w w:val="122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D1E8"/>
          <w:spacing w:val="0"/>
          <w:w w:val="121"/>
          <w:position w:val="-1"/>
          <w:sz w:val="10"/>
          <w:szCs w:val="10"/>
        </w:rPr>
        <w:t>nt/sampl</w:t>
      </w:r>
      <w:r>
        <w:rPr>
          <w:rFonts w:cs="Times New Roman" w:hAnsi="Times New Roman" w:eastAsia="Times New Roman" w:ascii="Times New Roman"/>
          <w:color w:val="BCD1E8"/>
          <w:spacing w:val="-1"/>
          <w:w w:val="121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CDE4F0"/>
          <w:spacing w:val="0"/>
          <w:w w:val="113"/>
          <w:position w:val="-1"/>
          <w:sz w:val="10"/>
          <w:szCs w:val="10"/>
        </w:rPr>
        <w:t>HelloWorldPr</w:t>
      </w:r>
      <w:r>
        <w:rPr>
          <w:rFonts w:cs="Times New Roman" w:hAnsi="Times New Roman" w:eastAsia="Times New Roman" w:ascii="Times New Roman"/>
          <w:color w:val="CDE4F0"/>
          <w:spacing w:val="-1"/>
          <w:w w:val="113"/>
          <w:position w:val="-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CD1E8"/>
          <w:spacing w:val="0"/>
          <w:w w:val="116"/>
          <w:position w:val="-1"/>
          <w:sz w:val="10"/>
          <w:szCs w:val="10"/>
        </w:rPr>
        <w:t>xy</w:t>
      </w:r>
      <w:r>
        <w:rPr>
          <w:rFonts w:cs="Times New Roman" w:hAnsi="Times New Roman" w:eastAsia="Times New Roman" w:ascii="Times New Roman"/>
          <w:color w:val="CDE4F0"/>
          <w:spacing w:val="0"/>
          <w:w w:val="111"/>
          <w:position w:val="-1"/>
          <w:sz w:val="10"/>
          <w:szCs w:val="10"/>
        </w:rPr>
        <w:t>fTe</w:t>
      </w:r>
      <w:r>
        <w:rPr>
          <w:rFonts w:cs="Times New Roman" w:hAnsi="Times New Roman" w:eastAsia="Times New Roman" w:ascii="Times New Roman"/>
          <w:color w:val="BCD1E8"/>
          <w:spacing w:val="0"/>
          <w:w w:val="99"/>
          <w:position w:val="-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CDE4F0"/>
          <w:spacing w:val="0"/>
          <w:w w:val="98"/>
          <w:position w:val="-1"/>
          <w:sz w:val="10"/>
          <w:szCs w:val="10"/>
        </w:rPr>
        <w:t>tC</w:t>
      </w:r>
      <w:r>
        <w:rPr>
          <w:rFonts w:cs="Times New Roman" w:hAnsi="Times New Roman" w:eastAsia="Times New Roman" w:ascii="Times New Roman"/>
          <w:color w:val="E8F4EF"/>
          <w:spacing w:val="0"/>
          <w:w w:val="108"/>
          <w:position w:val="-1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CDE4F0"/>
          <w:spacing w:val="0"/>
          <w:w w:val="126"/>
          <w:position w:val="-1"/>
          <w:sz w:val="10"/>
          <w:szCs w:val="10"/>
        </w:rPr>
        <w:t>ent</w:t>
      </w:r>
      <w:r>
        <w:rPr>
          <w:rFonts w:cs="Times New Roman" w:hAnsi="Times New Roman" w:eastAsia="Times New Roman" w:ascii="Times New Roman"/>
          <w:color w:val="B8EDFB"/>
          <w:spacing w:val="0"/>
          <w:w w:val="92"/>
          <w:position w:val="-1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CDE4F0"/>
          <w:spacing w:val="0"/>
          <w:w w:val="110"/>
          <w:position w:val="-1"/>
          <w:sz w:val="10"/>
          <w:szCs w:val="10"/>
        </w:rPr>
        <w:t>js</w:t>
      </w:r>
      <w:r>
        <w:rPr>
          <w:rFonts w:cs="Times New Roman" w:hAnsi="Times New Roman" w:eastAsia="Times New Roman" w:ascii="Times New Roman"/>
          <w:color w:val="CDE4F0"/>
          <w:spacing w:val="-45"/>
          <w:w w:val="110"/>
          <w:position w:val="-1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CDE4F0"/>
          <w:spacing w:val="0"/>
          <w:w w:val="139"/>
          <w:position w:val="-1"/>
          <w:sz w:val="10"/>
          <w:szCs w:val="10"/>
        </w:rPr>
        <w:t>[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position w:val="-1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CDE4F0"/>
          <w:spacing w:val="0"/>
          <w:w w:val="116"/>
          <w:position w:val="-1"/>
          <w:sz w:val="10"/>
          <w:szCs w:val="10"/>
        </w:rPr>
        <w:t>hp</w:t>
      </w:r>
      <w:r>
        <w:rPr>
          <w:rFonts w:cs="Times New Roman" w:hAnsi="Times New Roman" w:eastAsia="Times New Roman" w:ascii="Times New Roman"/>
          <w:color w:val="BCD1E8"/>
          <w:spacing w:val="0"/>
          <w:w w:val="119"/>
          <w:position w:val="-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CDE4F0"/>
          <w:spacing w:val="0"/>
          <w:w w:val="110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position w:val="-1"/>
          <w:sz w:val="10"/>
          <w:szCs w:val="10"/>
        </w:rPr>
        <w:t>                                           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CDE4F0"/>
          <w:spacing w:val="9"/>
          <w:w w:val="100"/>
          <w:position w:val="-1"/>
          <w:sz w:val="10"/>
          <w:szCs w:val="10"/>
        </w:rPr>
        <w:t> </w:t>
      </w:r>
      <w:hyperlink r:id="rId9">
        <w:r>
          <w:rPr>
            <w:rFonts w:cs="Arial" w:hAnsi="Arial" w:eastAsia="Arial" w:ascii="Arial"/>
            <w:color w:val="9EC6EB"/>
            <w:spacing w:val="0"/>
            <w:w w:val="129"/>
            <w:position w:val="-1"/>
            <w:sz w:val="16"/>
            <w:szCs w:val="16"/>
          </w:rPr>
          <w:t>~@</w:t>
        </w:r>
        <w:r>
          <w:rPr>
            <w:rFonts w:cs="Arial" w:hAnsi="Arial" w:eastAsia="Arial" w:ascii="Arial"/>
            <w:color w:val="E2C6C1"/>
            <w:spacing w:val="0"/>
            <w:w w:val="110"/>
            <w:position w:val="-1"/>
            <w:sz w:val="16"/>
            <w:szCs w:val="16"/>
          </w:rPr>
          <w:t>~</w:t>
        </w:r>
      </w:hyperlink>
      <w:r>
        <w:rPr>
          <w:rFonts w:cs="Arial" w:hAnsi="Arial" w:eastAsia="Arial" w:ascii="Arial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13.3594"/>
          <w:szCs w:val="13.3594"/>
        </w:rPr>
        <w:jc w:val="left"/>
        <w:spacing w:before="11"/>
        <w:ind w:left="145"/>
      </w:pPr>
      <w:r>
        <w:pict>
          <v:shape type="#_x0000_t75" style="width:113.23pt;height:6.68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13.3594"/>
          <w:szCs w:val="13.3594"/>
        </w:rPr>
      </w:r>
    </w:p>
    <w:p>
      <w:pPr>
        <w:rPr>
          <w:rFonts w:cs="Courier New" w:hAnsi="Courier New" w:eastAsia="Courier New" w:ascii="Courier New"/>
          <w:sz w:val="10"/>
          <w:szCs w:val="10"/>
        </w:rPr>
        <w:jc w:val="left"/>
        <w:spacing w:before="39"/>
        <w:ind w:left="120" w:right="-44"/>
      </w:pPr>
      <w:r>
        <w:rPr>
          <w:rFonts w:cs="Times New Roman" w:hAnsi="Times New Roman" w:eastAsia="Times New Roman" w:ascii="Times New Roman"/>
          <w:color w:val="B1BAD6"/>
          <w:w w:val="84"/>
          <w:sz w:val="16"/>
          <w:szCs w:val="16"/>
        </w:rPr>
        <w:t>i=:.....</w:t>
      </w:r>
      <w:r>
        <w:rPr>
          <w:rFonts w:cs="Times New Roman" w:hAnsi="Times New Roman" w:eastAsia="Times New Roman" w:ascii="Times New Roman"/>
          <w:color w:val="B1BAD6"/>
          <w:w w:val="100"/>
          <w:sz w:val="16"/>
          <w:szCs w:val="16"/>
        </w:rPr>
        <w:t>             </w:t>
      </w:r>
      <w:r>
        <w:rPr>
          <w:rFonts w:cs="Times New Roman" w:hAnsi="Times New Roman" w:eastAsia="Times New Roman" w:ascii="Times New Roman"/>
          <w:color w:val="B1BAD6"/>
          <w:spacing w:val="-13"/>
          <w:w w:val="100"/>
          <w:sz w:val="16"/>
          <w:szCs w:val="16"/>
        </w:rPr>
        <w:t> </w:t>
      </w:r>
      <w:r>
        <w:rPr>
          <w:rFonts w:cs="Courier New" w:hAnsi="Courier New" w:eastAsia="Courier New" w:ascii="Courier New"/>
          <w:color w:val="677C93"/>
          <w:spacing w:val="0"/>
          <w:w w:val="202"/>
          <w:sz w:val="10"/>
          <w:szCs w:val="10"/>
        </w:rPr>
        <w:t>~</w:t>
      </w:r>
      <w:r>
        <w:rPr>
          <w:rFonts w:cs="Courier New" w:hAnsi="Courier New" w:eastAsia="Courier New" w:ascii="Courier New"/>
          <w:color w:val="B1BAD6"/>
          <w:spacing w:val="0"/>
          <w:w w:val="96"/>
          <w:sz w:val="10"/>
          <w:szCs w:val="10"/>
        </w:rPr>
        <w:t>;:_</w:t>
      </w:r>
      <w:r>
        <w:rPr>
          <w:rFonts w:cs="Courier New" w:hAnsi="Courier New" w:eastAsia="Courier New" w:ascii="Courier New"/>
          <w:color w:val="2A2B31"/>
          <w:spacing w:val="0"/>
          <w:w w:val="75"/>
          <w:sz w:val="10"/>
          <w:szCs w:val="10"/>
        </w:rPr>
        <w:t>·</w:t>
      </w:r>
      <w:r>
        <w:rPr>
          <w:rFonts w:cs="Courier New" w:hAnsi="Courier New" w:eastAsia="Courier New" w:ascii="Courier New"/>
          <w:color w:val="B1BAD6"/>
          <w:spacing w:val="0"/>
          <w:w w:val="151"/>
          <w:sz w:val="10"/>
          <w:szCs w:val="10"/>
        </w:rPr>
        <w:t>_</w:t>
      </w:r>
      <w:r>
        <w:rPr>
          <w:rFonts w:cs="Courier New" w:hAnsi="Courier New" w:eastAsia="Courier New" w:ascii="Courier New"/>
          <w:color w:val="609774"/>
          <w:spacing w:val="0"/>
          <w:w w:val="202"/>
          <w:sz w:val="10"/>
          <w:szCs w:val="10"/>
        </w:rPr>
        <w:t>0</w:t>
      </w:r>
      <w:r>
        <w:rPr>
          <w:rFonts w:cs="Courier New" w:hAnsi="Courier New" w:eastAsia="Courier New" w:ascii="Courier New"/>
          <w:color w:val="9E9E9E"/>
          <w:spacing w:val="0"/>
          <w:w w:val="50"/>
          <w:sz w:val="10"/>
          <w:szCs w:val="10"/>
        </w:rPr>
        <w:t>.::...</w:t>
      </w:r>
      <w:r>
        <w:rPr>
          <w:rFonts w:cs="Courier New" w:hAnsi="Courier New" w:eastAsia="Courier New" w:ascii="Courier New"/>
          <w:color w:val="383F5B"/>
          <w:spacing w:val="0"/>
          <w:w w:val="75"/>
          <w:sz w:val="10"/>
          <w:szCs w:val="10"/>
        </w:rPr>
        <w:t>·</w:t>
      </w:r>
      <w:r>
        <w:rPr>
          <w:rFonts w:cs="Courier New" w:hAnsi="Courier New" w:eastAsia="Courier New" w:ascii="Courier New"/>
          <w:color w:val="B1BAD6"/>
          <w:spacing w:val="0"/>
          <w:w w:val="41"/>
          <w:sz w:val="10"/>
          <w:szCs w:val="10"/>
        </w:rPr>
        <w:t>......:</w:t>
      </w:r>
      <w:r>
        <w:rPr>
          <w:rFonts w:cs="Courier New" w:hAnsi="Courier New" w:eastAsia="Courier New" w:ascii="Courier New"/>
          <w:color w:val="827557"/>
          <w:spacing w:val="0"/>
          <w:w w:val="214"/>
          <w:sz w:val="10"/>
          <w:szCs w:val="10"/>
        </w:rPr>
        <w:t>~</w:t>
      </w:r>
      <w:r>
        <w:rPr>
          <w:rFonts w:cs="Courier New" w:hAnsi="Courier New" w:eastAsia="Courier New" w:ascii="Courier New"/>
          <w:color w:val="9E9E9E"/>
          <w:spacing w:val="0"/>
          <w:w w:val="50"/>
          <w:sz w:val="10"/>
          <w:szCs w:val="10"/>
        </w:rPr>
        <w:t>:.....</w:t>
      </w:r>
      <w:r>
        <w:rPr>
          <w:rFonts w:cs="Courier New" w:hAnsi="Courier New" w:eastAsia="Courier New" w:ascii="Courier New"/>
          <w:color w:val="2A2B31"/>
          <w:spacing w:val="0"/>
          <w:w w:val="75"/>
          <w:sz w:val="10"/>
          <w:szCs w:val="10"/>
        </w:rPr>
        <w:t>·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  <w:t>.....:</w:t>
      </w:r>
      <w:r>
        <w:rPr>
          <w:rFonts w:cs="Courier New" w:hAnsi="Courier New" w:eastAsia="Courier New" w:ascii="Courier New"/>
          <w:color w:val="677C93"/>
          <w:spacing w:val="0"/>
          <w:w w:val="126"/>
          <w:sz w:val="10"/>
          <w:szCs w:val="10"/>
        </w:rPr>
        <w:t>~</w:t>
      </w:r>
      <w:r>
        <w:rPr>
          <w:rFonts w:cs="Courier New" w:hAnsi="Courier New" w:eastAsia="Courier New" w:ascii="Courier New"/>
          <w:color w:val="B1BAD6"/>
          <w:spacing w:val="0"/>
          <w:w w:val="151"/>
          <w:sz w:val="10"/>
          <w:szCs w:val="10"/>
        </w:rPr>
        <w:t>~</w:t>
      </w:r>
      <w:r>
        <w:rPr>
          <w:rFonts w:cs="Courier New" w:hAnsi="Courier New" w:eastAsia="Courier New" w:ascii="Courier New"/>
          <w:color w:val="2A2B31"/>
          <w:spacing w:val="0"/>
          <w:w w:val="75"/>
          <w:sz w:val="10"/>
          <w:szCs w:val="10"/>
        </w:rPr>
        <w:t>·</w:t>
      </w:r>
      <w:r>
        <w:rPr>
          <w:rFonts w:cs="Courier New" w:hAnsi="Courier New" w:eastAsia="Courier New" w:ascii="Courier New"/>
          <w:color w:val="B1BAD6"/>
          <w:spacing w:val="0"/>
          <w:w w:val="151"/>
          <w:sz w:val="10"/>
          <w:szCs w:val="10"/>
        </w:rPr>
        <w:t>-</w:t>
      </w:r>
      <w:r>
        <w:rPr>
          <w:rFonts w:cs="Courier New" w:hAnsi="Courier New" w:eastAsia="Courier New" w:ascii="Courier New"/>
          <w:color w:val="7E93A5"/>
          <w:spacing w:val="0"/>
          <w:w w:val="189"/>
          <w:sz w:val="10"/>
          <w:szCs w:val="10"/>
        </w:rPr>
        <w:t>0</w:t>
      </w:r>
      <w:r>
        <w:rPr>
          <w:rFonts w:cs="Courier New" w:hAnsi="Courier New" w:eastAsia="Courier New" w:ascii="Courier New"/>
          <w:color w:val="B1BAD6"/>
          <w:spacing w:val="0"/>
          <w:w w:val="50"/>
          <w:sz w:val="10"/>
          <w:szCs w:val="10"/>
        </w:rPr>
        <w:t>.::...</w:t>
      </w:r>
      <w:r>
        <w:rPr>
          <w:rFonts w:cs="Courier New" w:hAnsi="Courier New" w:eastAsia="Courier New" w:ascii="Courier New"/>
          <w:color w:val="383F5B"/>
          <w:spacing w:val="0"/>
          <w:w w:val="75"/>
          <w:sz w:val="10"/>
          <w:szCs w:val="10"/>
        </w:rPr>
        <w:t>·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  <w:t>.....:</w:t>
      </w:r>
      <w:r>
        <w:rPr>
          <w:rFonts w:cs="Courier New" w:hAnsi="Courier New" w:eastAsia="Courier New" w:ascii="Courier New"/>
          <w:color w:val="858583"/>
          <w:spacing w:val="0"/>
          <w:w w:val="227"/>
          <w:sz w:val="10"/>
          <w:szCs w:val="10"/>
        </w:rPr>
        <w:t>~</w:t>
      </w:r>
      <w:r>
        <w:rPr>
          <w:rFonts w:cs="Courier New" w:hAnsi="Courier New" w:eastAsia="Courier New" w:ascii="Courier New"/>
          <w:color w:val="B1BAD6"/>
          <w:spacing w:val="0"/>
          <w:w w:val="43"/>
          <w:sz w:val="10"/>
          <w:szCs w:val="10"/>
        </w:rPr>
        <w:t>;;,,.;;:....::::....</w:t>
      </w:r>
      <w:r>
        <w:rPr>
          <w:rFonts w:cs="Courier New" w:hAnsi="Courier New" w:eastAsia="Courier New" w:ascii="Courier New"/>
          <w:color w:val="2A2B31"/>
          <w:spacing w:val="0"/>
          <w:w w:val="63"/>
          <w:sz w:val="10"/>
          <w:szCs w:val="10"/>
        </w:rPr>
        <w:t>·</w:t>
      </w:r>
      <w:r>
        <w:rPr>
          <w:rFonts w:cs="Courier New" w:hAnsi="Courier New" w:eastAsia="Courier New" w:ascii="Courier New"/>
          <w:color w:val="B1BAD6"/>
          <w:spacing w:val="0"/>
          <w:w w:val="41"/>
          <w:sz w:val="10"/>
          <w:szCs w:val="10"/>
        </w:rPr>
        <w:t>......:</w:t>
      </w:r>
      <w:r>
        <w:rPr>
          <w:rFonts w:cs="Courier New" w:hAnsi="Courier New" w:eastAsia="Courier New" w:ascii="Courier New"/>
          <w:color w:val="677C93"/>
          <w:spacing w:val="0"/>
          <w:w w:val="176"/>
          <w:sz w:val="10"/>
          <w:szCs w:val="10"/>
        </w:rPr>
        <w:t>~</w:t>
      </w:r>
      <w:r>
        <w:rPr>
          <w:rFonts w:cs="Courier New" w:hAnsi="Courier New" w:eastAsia="Courier New" w:ascii="Courier New"/>
          <w:color w:val="B1BAD6"/>
          <w:spacing w:val="0"/>
          <w:w w:val="303"/>
          <w:sz w:val="10"/>
          <w:szCs w:val="10"/>
        </w:rPr>
        <w:t>~</w:t>
      </w:r>
      <w:r>
        <w:rPr>
          <w:rFonts w:cs="Courier New" w:hAnsi="Courier New" w:eastAsia="Courier New" w:ascii="Courier New"/>
          <w:color w:val="4F6290"/>
          <w:spacing w:val="0"/>
          <w:w w:val="88"/>
          <w:sz w:val="10"/>
          <w:szCs w:val="10"/>
        </w:rPr>
        <w:t>-</w:t>
      </w:r>
      <w:r>
        <w:rPr>
          <w:rFonts w:cs="Courier New" w:hAnsi="Courier New" w:eastAsia="Courier New" w:ascii="Courier New"/>
          <w:color w:val="8AA5AF"/>
          <w:spacing w:val="0"/>
          <w:w w:val="151"/>
          <w:sz w:val="10"/>
          <w:szCs w:val="10"/>
        </w:rPr>
        <w:t>~</w:t>
      </w:r>
      <w:r>
        <w:rPr>
          <w:rFonts w:cs="Courier New" w:hAnsi="Courier New" w:eastAsia="Courier New" w:ascii="Courier New"/>
          <w:color w:val="609774"/>
          <w:spacing w:val="0"/>
          <w:w w:val="126"/>
          <w:sz w:val="10"/>
          <w:szCs w:val="10"/>
        </w:rPr>
        <w:t>l</w:t>
      </w:r>
      <w:r>
        <w:rPr>
          <w:rFonts w:cs="Courier New" w:hAnsi="Courier New" w:eastAsia="Courier New" w:ascii="Courier New"/>
          <w:color w:val="B1BAD6"/>
          <w:spacing w:val="0"/>
          <w:w w:val="290"/>
          <w:sz w:val="10"/>
          <w:szCs w:val="10"/>
        </w:rPr>
        <w:t>-</w:t>
      </w:r>
      <w:r>
        <w:rPr>
          <w:rFonts w:cs="Courier New" w:hAnsi="Courier New" w:eastAsia="Courier New" w:ascii="Courier New"/>
          <w:color w:val="677C93"/>
          <w:spacing w:val="-1"/>
          <w:w w:val="176"/>
          <w:sz w:val="10"/>
          <w:szCs w:val="10"/>
        </w:rPr>
        <w:t>"</w:t>
      </w:r>
      <w:r>
        <w:rPr>
          <w:rFonts w:cs="Courier New" w:hAnsi="Courier New" w:eastAsia="Courier New" w:ascii="Courier New"/>
          <w:color w:val="B1BAD6"/>
          <w:spacing w:val="-46"/>
          <w:w w:val="78"/>
          <w:sz w:val="10"/>
          <w:szCs w:val="10"/>
        </w:rPr>
        <w:t>_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  <w:t>,</w:t>
      </w:r>
      <w:r>
        <w:rPr>
          <w:rFonts w:cs="Courier New" w:hAnsi="Courier New" w:eastAsia="Courier New" w:ascii="Courier New"/>
          <w:color w:val="B1BAD6"/>
          <w:spacing w:val="-12"/>
          <w:w w:val="48"/>
          <w:sz w:val="10"/>
          <w:szCs w:val="10"/>
        </w:rPr>
        <w:t>;</w:t>
      </w:r>
      <w:r>
        <w:rPr>
          <w:rFonts w:cs="Courier New" w:hAnsi="Courier New" w:eastAsia="Courier New" w:ascii="Courier New"/>
          <w:color w:val="B1BAD6"/>
          <w:spacing w:val="-35"/>
          <w:w w:val="78"/>
          <w:sz w:val="10"/>
          <w:szCs w:val="10"/>
        </w:rPr>
        <w:t>;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  <w:t>,</w:t>
      </w:r>
      <w:r>
        <w:rPr>
          <w:rFonts w:cs="Courier New" w:hAnsi="Courier New" w:eastAsia="Courier New" w:ascii="Courier New"/>
          <w:color w:val="B1BAD6"/>
          <w:spacing w:val="-22"/>
          <w:w w:val="48"/>
          <w:sz w:val="10"/>
          <w:szCs w:val="10"/>
        </w:rPr>
        <w:t>_</w:t>
      </w:r>
      <w:r>
        <w:rPr>
          <w:rFonts w:cs="Courier New" w:hAnsi="Courier New" w:eastAsia="Courier New" w:ascii="Courier New"/>
          <w:color w:val="B1BAD6"/>
          <w:spacing w:val="-24"/>
          <w:w w:val="78"/>
          <w:sz w:val="10"/>
          <w:szCs w:val="10"/>
        </w:rPr>
        <w:t>_</w:t>
      </w:r>
      <w:r>
        <w:rPr>
          <w:rFonts w:cs="Courier New" w:hAnsi="Courier New" w:eastAsia="Courier New" w:ascii="Courier New"/>
          <w:color w:val="B1BAD6"/>
          <w:spacing w:val="-4"/>
          <w:w w:val="48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1BAD6"/>
          <w:spacing w:val="-42"/>
          <w:w w:val="78"/>
          <w:sz w:val="10"/>
          <w:szCs w:val="10"/>
        </w:rPr>
        <w:t>;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  <w:u w:val="single" w:color="B1BAD6"/>
        </w:rPr>
        <w:t>..,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  <w:u w:val="single" w:color="B1BAD6"/>
        </w:rPr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</w:r>
      <w:r>
        <w:rPr>
          <w:rFonts w:cs="Courier New" w:hAnsi="Courier New" w:eastAsia="Courier New" w:ascii="Courier New"/>
          <w:color w:val="B1BAD6"/>
          <w:spacing w:val="-8"/>
          <w:w w:val="48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1BAD6"/>
          <w:spacing w:val="-39"/>
          <w:w w:val="78"/>
          <w:sz w:val="10"/>
          <w:szCs w:val="10"/>
        </w:rPr>
        <w:t>:</w:t>
      </w:r>
      <w:r>
        <w:rPr>
          <w:rFonts w:cs="Courier New" w:hAnsi="Courier New" w:eastAsia="Courier New" w:ascii="Courier New"/>
          <w:color w:val="B1BAD6"/>
          <w:spacing w:val="0"/>
          <w:w w:val="48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1BAD6"/>
          <w:spacing w:val="-19"/>
          <w:w w:val="48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1BAD6"/>
          <w:spacing w:val="0"/>
          <w:w w:val="78"/>
          <w:sz w:val="10"/>
          <w:szCs w:val="10"/>
        </w:rPr>
        <w:t>:.,</w:t>
      </w:r>
      <w:r>
        <w:rPr>
          <w:rFonts w:cs="Courier New" w:hAnsi="Courier New" w:eastAsia="Courier New" w:ascii="Courier New"/>
          <w:color w:val="B1BAD6"/>
          <w:spacing w:val="0"/>
          <w:w w:val="78"/>
          <w:sz w:val="10"/>
          <w:szCs w:val="10"/>
          <w:u w:val="single" w:color="B1BAD6"/>
        </w:rPr>
        <w:t>_</w:t>
      </w:r>
      <w:r>
        <w:rPr>
          <w:rFonts w:cs="Courier New" w:hAnsi="Courier New" w:eastAsia="Courier New" w:ascii="Courier New"/>
          <w:color w:val="B1BAD6"/>
          <w:spacing w:val="0"/>
          <w:w w:val="78"/>
          <w:sz w:val="10"/>
          <w:szCs w:val="10"/>
          <w:u w:val="single" w:color="B1BAD6"/>
        </w:rPr>
      </w:r>
      <w:r>
        <w:rPr>
          <w:rFonts w:cs="Courier New" w:hAnsi="Courier New" w:eastAsia="Courier New" w:ascii="Courier New"/>
          <w:color w:val="B1BAD6"/>
          <w:spacing w:val="0"/>
          <w:w w:val="100"/>
          <w:sz w:val="10"/>
          <w:szCs w:val="10"/>
          <w:u w:val="single" w:color="B1BAD6"/>
        </w:rPr>
        <w:t> </w:t>
      </w:r>
      <w:r>
        <w:rPr>
          <w:rFonts w:cs="Courier New" w:hAnsi="Courier New" w:eastAsia="Courier New" w:ascii="Courier New"/>
          <w:color w:val="B1BAD6"/>
          <w:spacing w:val="-16"/>
          <w:w w:val="100"/>
          <w:sz w:val="10"/>
          <w:szCs w:val="10"/>
          <w:u w:val="single" w:color="B1BAD6"/>
        </w:rPr>
        <w:t> </w:t>
      </w:r>
      <w:r>
        <w:rPr>
          <w:rFonts w:cs="Courier New" w:hAnsi="Courier New" w:eastAsia="Courier New" w:ascii="Courier New"/>
          <w:color w:val="B1BAD6"/>
          <w:spacing w:val="-16"/>
          <w:w w:val="100"/>
          <w:sz w:val="10"/>
          <w:szCs w:val="10"/>
        </w:rPr>
      </w:r>
      <w:r>
        <w:rPr>
          <w:rFonts w:cs="Courier New" w:hAnsi="Courier New" w:eastAsia="Courier New" w:ascii="Courier New"/>
          <w:color w:val="000000"/>
          <w:spacing w:val="0"/>
          <w:w w:val="100"/>
          <w:sz w:val="10"/>
          <w:szCs w:val="1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br w:type="column"/>
      </w: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10"/>
          <w:szCs w:val="10"/>
        </w:rPr>
        <w:jc w:val="left"/>
        <w:ind w:right="-35"/>
      </w:pPr>
      <w:r>
        <w:pict>
          <v:group style="position:absolute;margin-left:439pt;margin-top:38.1628pt;width:0pt;height:121pt;mso-position-horizontal-relative:page;mso-position-vertical-relative:paragraph;z-index:-2145" coordorigin="8780,763" coordsize="0,2420">
            <v:shape style="position:absolute;left:8780;top:763;width:0;height:2420" coordorigin="8780,763" coordsize="0,2420" path="m8780,3183l8780,763e" filled="f" stroked="t" strokeweight="0pt" strokecolor="#CDCDCD">
              <v:path arrowok="t"/>
            </v:shape>
            <w10:wrap type="none"/>
          </v:group>
        </w:pict>
      </w:r>
      <w:r>
        <w:pict>
          <v:group style="position:absolute;margin-left:338pt;margin-top:28.1628pt;width:58pt;height:0pt;mso-position-horizontal-relative:page;mso-position-vertical-relative:paragraph;z-index:-2144" coordorigin="6760,563" coordsize="1160,0">
            <v:shape style="position:absolute;left:6760;top:563;width:1160;height:0" coordorigin="6760,563" coordsize="1160,0" path="m6760,563l7920,563e" filled="f" stroked="t" strokeweight="2pt" strokecolor="#BCD1E8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B1BAD6"/>
          <w:spacing w:val="0"/>
          <w:w w:val="41"/>
          <w:sz w:val="10"/>
          <w:szCs w:val="10"/>
        </w:rPr>
        <w:t>..:......:....</w:t>
      </w:r>
      <w:r>
        <w:rPr>
          <w:rFonts w:cs="Courier New" w:hAnsi="Courier New" w:eastAsia="Courier New" w:ascii="Courier New"/>
          <w:color w:val="000000"/>
          <w:spacing w:val="0"/>
          <w:w w:val="100"/>
          <w:sz w:val="10"/>
          <w:szCs w:val="10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60"/>
        <w:sectPr>
          <w:type w:val="continuous"/>
          <w:pgSz w:w="11920" w:h="16840"/>
          <w:pgMar w:top="760" w:bottom="280" w:left="600" w:right="600"/>
          <w:cols w:num="3" w:equalWidth="off">
            <w:col w:w="5540" w:space="195"/>
            <w:col w:w="345" w:space="2761"/>
            <w:col w:w="1879"/>
          </w:cols>
        </w:sectPr>
      </w:pPr>
      <w:r>
        <w:pict>
          <v:group style="position:absolute;margin-left:473pt;margin-top:5.25606pt;width:40pt;height:0pt;mso-position-horizontal-relative:page;mso-position-vertical-relative:paragraph;z-index:-2146" coordorigin="9460,105" coordsize="800,0">
            <v:shape style="position:absolute;left:9460;top:105;width:800;height:0" coordorigin="9460,105" coordsize="800,0" path="m9460,105l10260,105e" filled="f" stroked="t" strokeweight="1pt" strokecolor="#BCD1E8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B1BAD6"/>
          <w:position w:val="-1"/>
          <w:sz w:val="10"/>
          <w:szCs w:val="10"/>
        </w:rPr>
      </w:r>
      <w:r>
        <w:rPr>
          <w:rFonts w:cs="Courier New" w:hAnsi="Courier New" w:eastAsia="Courier New" w:ascii="Courier New"/>
          <w:color w:val="B1BAD6"/>
          <w:position w:val="-1"/>
          <w:sz w:val="10"/>
          <w:szCs w:val="10"/>
          <w:u w:val="single" w:color="B1BAD6"/>
        </w:rPr>
        <w:t> </w:t>
      </w:r>
      <w:r>
        <w:rPr>
          <w:rFonts w:cs="Courier New" w:hAnsi="Courier New" w:eastAsia="Courier New" w:ascii="Courier New"/>
          <w:color w:val="B1BAD6"/>
          <w:spacing w:val="-5"/>
          <w:position w:val="-1"/>
          <w:sz w:val="10"/>
          <w:szCs w:val="10"/>
          <w:u w:val="single" w:color="B1BAD6"/>
        </w:rPr>
        <w:t> </w:t>
      </w:r>
      <w:r>
        <w:rPr>
          <w:rFonts w:cs="Courier New" w:hAnsi="Courier New" w:eastAsia="Courier New" w:ascii="Courier New"/>
          <w:color w:val="B1BAD6"/>
          <w:spacing w:val="-5"/>
          <w:position w:val="-1"/>
          <w:sz w:val="10"/>
          <w:szCs w:val="10"/>
          <w:u w:val="single" w:color="B1BAD6"/>
        </w:rPr>
      </w:r>
      <w:r>
        <w:rPr>
          <w:rFonts w:cs="Courier New" w:hAnsi="Courier New" w:eastAsia="Courier New" w:ascii="Courier New"/>
          <w:color w:val="B1BAD6"/>
          <w:spacing w:val="-5"/>
          <w:position w:val="-1"/>
          <w:sz w:val="10"/>
          <w:szCs w:val="10"/>
        </w:rPr>
      </w:r>
      <w:r>
        <w:rPr>
          <w:rFonts w:cs="Courier New" w:hAnsi="Courier New" w:eastAsia="Courier New" w:ascii="Courier New"/>
          <w:color w:val="B1BAD6"/>
          <w:spacing w:val="0"/>
          <w:w w:val="96"/>
          <w:position w:val="-1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CD1E8"/>
          <w:spacing w:val="-23"/>
          <w:w w:val="151"/>
          <w:position w:val="-1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CD1E8"/>
          <w:spacing w:val="-43"/>
          <w:w w:val="110"/>
          <w:position w:val="-1"/>
          <w:sz w:val="10"/>
          <w:szCs w:val="10"/>
        </w:rPr>
        <w:t>.</w:t>
      </w:r>
      <w:r>
        <w:rPr>
          <w:rFonts w:cs="Courier New" w:hAnsi="Courier New" w:eastAsia="Courier New" w:ascii="Courier New"/>
          <w:color w:val="CDCDCD"/>
          <w:spacing w:val="-4"/>
          <w:w w:val="78"/>
          <w:position w:val="-1"/>
          <w:sz w:val="10"/>
          <w:szCs w:val="10"/>
        </w:rPr>
        <w:t>"</w:t>
      </w:r>
      <w:r>
        <w:rPr>
          <w:rFonts w:cs="Courier New" w:hAnsi="Courier New" w:eastAsia="Courier New" w:ascii="Courier New"/>
          <w:color w:val="BCD1E8"/>
          <w:spacing w:val="-62"/>
          <w:w w:val="110"/>
          <w:position w:val="-1"/>
          <w:sz w:val="10"/>
          <w:szCs w:val="10"/>
        </w:rPr>
        <w:t>.</w:t>
      </w:r>
      <w:r>
        <w:rPr>
          <w:rFonts w:cs="Courier New" w:hAnsi="Courier New" w:eastAsia="Courier New" w:ascii="Courier New"/>
          <w:color w:val="CDCDCD"/>
          <w:spacing w:val="0"/>
          <w:w w:val="78"/>
          <w:position w:val="-1"/>
          <w:sz w:val="10"/>
          <w:szCs w:val="10"/>
        </w:rPr>
        <w:t>"</w:t>
      </w:r>
      <w:r>
        <w:rPr>
          <w:rFonts w:cs="Courier New" w:hAnsi="Courier New" w:eastAsia="Courier New" w:ascii="Courier New"/>
          <w:color w:val="CDCDCD"/>
          <w:spacing w:val="-18"/>
          <w:w w:val="78"/>
          <w:position w:val="-1"/>
          <w:sz w:val="10"/>
          <w:szCs w:val="10"/>
        </w:rPr>
        <w:t>"</w:t>
      </w:r>
      <w:r>
        <w:rPr>
          <w:rFonts w:cs="Courier New" w:hAnsi="Courier New" w:eastAsia="Courier New" w:ascii="Courier New"/>
          <w:color w:val="CDCDCD"/>
          <w:spacing w:val="-48"/>
          <w:w w:val="110"/>
          <w:position w:val="-1"/>
          <w:sz w:val="10"/>
          <w:szCs w:val="10"/>
        </w:rPr>
        <w:t>"</w:t>
      </w:r>
      <w:r>
        <w:rPr>
          <w:rFonts w:cs="Courier New" w:hAnsi="Courier New" w:eastAsia="Courier New" w:ascii="Courier New"/>
          <w:color w:val="CDCDCD"/>
          <w:spacing w:val="-43"/>
          <w:w w:val="78"/>
          <w:position w:val="-1"/>
          <w:sz w:val="10"/>
          <w:szCs w:val="10"/>
        </w:rPr>
        <w:t>'</w:t>
      </w:r>
      <w:r>
        <w:rPr>
          <w:rFonts w:cs="Courier New" w:hAnsi="Courier New" w:eastAsia="Courier New" w:ascii="Courier New"/>
          <w:color w:val="BCD1E8"/>
          <w:spacing w:val="-22"/>
          <w:w w:val="110"/>
          <w:position w:val="-1"/>
          <w:sz w:val="10"/>
          <w:szCs w:val="10"/>
        </w:rPr>
        <w:t>.</w:t>
      </w:r>
      <w:r>
        <w:rPr>
          <w:rFonts w:cs="Courier New" w:hAnsi="Courier New" w:eastAsia="Courier New" w:ascii="Courier New"/>
          <w:color w:val="CDCDCD"/>
          <w:spacing w:val="-44"/>
          <w:w w:val="110"/>
          <w:position w:val="-1"/>
          <w:sz w:val="10"/>
          <w:szCs w:val="10"/>
        </w:rPr>
        <w:t>'</w:t>
      </w:r>
      <w:r>
        <w:rPr>
          <w:rFonts w:cs="Courier New" w:hAnsi="Courier New" w:eastAsia="Courier New" w:ascii="Courier New"/>
          <w:color w:val="BCD1E8"/>
          <w:spacing w:val="-30"/>
          <w:w w:val="110"/>
          <w:position w:val="-1"/>
          <w:sz w:val="10"/>
          <w:szCs w:val="10"/>
        </w:rPr>
        <w:t>.</w:t>
      </w:r>
      <w:r>
        <w:rPr>
          <w:rFonts w:cs="Courier New" w:hAnsi="Courier New" w:eastAsia="Courier New" w:ascii="Courier New"/>
          <w:color w:val="BABAB6"/>
          <w:spacing w:val="5"/>
          <w:w w:val="88"/>
          <w:position w:val="-1"/>
          <w:sz w:val="10"/>
          <w:szCs w:val="10"/>
        </w:rPr>
        <w:t>•</w:t>
      </w:r>
      <w:r>
        <w:rPr>
          <w:rFonts w:cs="Courier New" w:hAnsi="Courier New" w:eastAsia="Courier New" w:ascii="Courier New"/>
          <w:color w:val="BCD1E8"/>
          <w:spacing w:val="0"/>
          <w:w w:val="110"/>
          <w:position w:val="-1"/>
          <w:sz w:val="10"/>
          <w:szCs w:val="10"/>
        </w:rPr>
        <w:t>..</w:t>
      </w:r>
      <w:r>
        <w:rPr>
          <w:rFonts w:cs="Courier New" w:hAnsi="Courier New" w:eastAsia="Courier New" w:ascii="Courier New"/>
          <w:color w:val="BCD1E8"/>
          <w:spacing w:val="-25"/>
          <w:w w:val="100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BCD1E8"/>
          <w:spacing w:val="0"/>
          <w:w w:val="89"/>
          <w:position w:val="-1"/>
          <w:sz w:val="24"/>
          <w:szCs w:val="24"/>
        </w:rPr>
        <w:t>,.</w:t>
      </w:r>
      <w:r>
        <w:rPr>
          <w:rFonts w:cs="Arial" w:hAnsi="Arial" w:eastAsia="Arial" w:ascii="Arial"/>
          <w:color w:val="BABAB6"/>
          <w:spacing w:val="0"/>
          <w:w w:val="15"/>
          <w:position w:val="-1"/>
          <w:sz w:val="24"/>
          <w:szCs w:val="24"/>
        </w:rPr>
        <w:t>.·</w:t>
      </w:r>
      <w:r>
        <w:rPr>
          <w:rFonts w:cs="Arial" w:hAnsi="Arial" w:eastAsia="Arial" w:ascii="Arial"/>
          <w:color w:val="B1BAD6"/>
          <w:spacing w:val="0"/>
          <w:w w:val="22"/>
          <w:position w:val="-1"/>
          <w:sz w:val="24"/>
          <w:szCs w:val="24"/>
        </w:rPr>
        <w:t>1</w:t>
      </w:r>
      <w:r>
        <w:rPr>
          <w:rFonts w:cs="Arial" w:hAnsi="Arial" w:eastAsia="Arial" w:ascii="Arial"/>
          <w:color w:val="B1BAD6"/>
          <w:spacing w:val="-3"/>
          <w:w w:val="100"/>
          <w:position w:val="-1"/>
          <w:sz w:val="24"/>
          <w:szCs w:val="24"/>
        </w:rPr>
        <w:t> </w:t>
      </w:r>
      <w:r>
        <w:rPr>
          <w:rFonts w:cs="Arial" w:hAnsi="Arial" w:eastAsia="Arial" w:ascii="Arial"/>
          <w:color w:val="9E9E9E"/>
          <w:spacing w:val="0"/>
          <w:w w:val="100"/>
          <w:position w:val="-1"/>
          <w:sz w:val="24"/>
          <w:szCs w:val="24"/>
        </w:rPr>
        <w:t>~</w:t>
      </w:r>
      <w:r>
        <w:rPr>
          <w:rFonts w:cs="Arial" w:hAnsi="Arial" w:eastAsia="Arial" w:ascii="Arial"/>
          <w:color w:val="9E9E9E"/>
          <w:spacing w:val="-1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81"/>
          <w:position w:val="-1"/>
          <w:sz w:val="18"/>
          <w:szCs w:val="18"/>
        </w:rPr>
        <w:t>(!i_</w:t>
      </w:r>
      <w:r>
        <w:rPr>
          <w:rFonts w:cs="Times New Roman" w:hAnsi="Times New Roman" w:eastAsia="Times New Roman" w:ascii="Times New Roman"/>
          <w:color w:val="6E6E6E"/>
          <w:spacing w:val="0"/>
          <w:w w:val="91"/>
          <w:position w:val="-1"/>
          <w:sz w:val="18"/>
          <w:szCs w:val="18"/>
        </w:rPr>
        <w:t>,.,</w:t>
      </w:r>
      <w:r>
        <w:rPr>
          <w:rFonts w:cs="Times New Roman" w:hAnsi="Times New Roman" w:eastAsia="Times New Roman" w:ascii="Times New Roman"/>
          <w:color w:val="5B5B5D"/>
          <w:spacing w:val="0"/>
          <w:w w:val="89"/>
          <w:position w:val="-1"/>
          <w:sz w:val="18"/>
          <w:szCs w:val="18"/>
        </w:rPr>
        <w:t>au</w:t>
      </w:r>
      <w:r>
        <w:rPr>
          <w:rFonts w:cs="Times New Roman" w:hAnsi="Times New Roman" w:eastAsia="Times New Roman" w:ascii="Times New Roman"/>
          <w:color w:val="BABAB6"/>
          <w:spacing w:val="0"/>
          <w:w w:val="110"/>
          <w:position w:val="-1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28" w:lineRule="exact" w:line="180"/>
        <w:ind w:left="178"/>
        <w:sectPr>
          <w:type w:val="continuous"/>
          <w:pgSz w:w="11920" w:h="16840"/>
          <w:pgMar w:top="760" w:bottom="280" w:left="600" w:right="600"/>
        </w:sectPr>
      </w:pPr>
      <w:r>
        <w:rPr>
          <w:rFonts w:cs="Times New Roman" w:hAnsi="Times New Roman" w:eastAsia="Times New Roman" w:ascii="Times New Roman"/>
          <w:color w:val="AF9A74"/>
          <w:w w:val="110"/>
          <w:position w:val="-1"/>
          <w:sz w:val="12"/>
          <w:szCs w:val="12"/>
        </w:rPr>
        <w:t>(o</w:t>
      </w:r>
      <w:r>
        <w:rPr>
          <w:rFonts w:cs="Times New Roman" w:hAnsi="Times New Roman" w:eastAsia="Times New Roman" w:ascii="Times New Roman"/>
          <w:color w:val="AF9A74"/>
          <w:spacing w:val="-2"/>
          <w:w w:val="100"/>
          <w:position w:val="-1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464648"/>
          <w:spacing w:val="0"/>
          <w:w w:val="87"/>
          <w:position w:val="-1"/>
          <w:sz w:val="10"/>
          <w:szCs w:val="10"/>
        </w:rPr>
        <w:t>Pr</w:t>
      </w:r>
      <w:r>
        <w:rPr>
          <w:rFonts w:cs="Times New Roman" w:hAnsi="Times New Roman" w:eastAsia="Times New Roman" w:ascii="Times New Roman"/>
          <w:color w:val="5B5B5D"/>
          <w:spacing w:val="0"/>
          <w:w w:val="93"/>
          <w:position w:val="-1"/>
          <w:sz w:val="10"/>
          <w:szCs w:val="10"/>
        </w:rPr>
        <w:t>ojec</w:t>
      </w:r>
      <w:r>
        <w:rPr>
          <w:rFonts w:cs="Times New Roman" w:hAnsi="Times New Roman" w:eastAsia="Times New Roman" w:ascii="Times New Roman"/>
          <w:color w:val="464648"/>
          <w:spacing w:val="0"/>
          <w:w w:val="110"/>
          <w:position w:val="-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464648"/>
          <w:spacing w:val="-18"/>
          <w:w w:val="100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464648"/>
          <w:spacing w:val="0"/>
          <w:w w:val="76"/>
          <w:position w:val="-1"/>
          <w:sz w:val="8"/>
          <w:szCs w:val="8"/>
        </w:rPr>
        <w:t>E</w:t>
      </w:r>
      <w:r>
        <w:rPr>
          <w:rFonts w:cs="Arial" w:hAnsi="Arial" w:eastAsia="Arial" w:ascii="Arial"/>
          <w:color w:val="6E6E6E"/>
          <w:spacing w:val="0"/>
          <w:w w:val="93"/>
          <w:position w:val="-1"/>
          <w:sz w:val="8"/>
          <w:szCs w:val="8"/>
        </w:rPr>
        <w:t>xplor</w:t>
      </w:r>
      <w:r>
        <w:rPr>
          <w:rFonts w:cs="Arial" w:hAnsi="Arial" w:eastAsia="Arial" w:ascii="Arial"/>
          <w:color w:val="5B5B5D"/>
          <w:spacing w:val="0"/>
          <w:w w:val="89"/>
          <w:position w:val="-1"/>
          <w:sz w:val="8"/>
          <w:szCs w:val="8"/>
        </w:rPr>
        <w:t>er</w:t>
      </w:r>
      <w:r>
        <w:rPr>
          <w:rFonts w:cs="Arial" w:hAnsi="Arial" w:eastAsia="Arial" w:ascii="Arial"/>
          <w:color w:val="5B5B5D"/>
          <w:spacing w:val="0"/>
          <w:w w:val="100"/>
          <w:position w:val="-1"/>
          <w:sz w:val="8"/>
          <w:szCs w:val="8"/>
        </w:rPr>
        <w:t>  </w:t>
      </w:r>
      <w:r>
        <w:rPr>
          <w:rFonts w:cs="Arial" w:hAnsi="Arial" w:eastAsia="Arial" w:ascii="Arial"/>
          <w:color w:val="5B5B5D"/>
          <w:spacing w:val="10"/>
          <w:w w:val="100"/>
          <w:position w:val="-1"/>
          <w:sz w:val="8"/>
          <w:szCs w:val="8"/>
        </w:rPr>
        <w:t> </w:t>
      </w:r>
      <w:r>
        <w:rPr>
          <w:rFonts w:cs="Arial" w:hAnsi="Arial" w:eastAsia="Arial" w:ascii="Arial"/>
          <w:color w:val="9E9E9E"/>
          <w:spacing w:val="0"/>
          <w:w w:val="90"/>
          <w:position w:val="-1"/>
          <w:sz w:val="10"/>
          <w:szCs w:val="10"/>
        </w:rPr>
        <w:t>&amp;l</w:t>
      </w:r>
      <w:r>
        <w:rPr>
          <w:rFonts w:cs="Arial" w:hAnsi="Arial" w:eastAsia="Arial" w:ascii="Arial"/>
          <w:color w:val="9E9E9E"/>
          <w:spacing w:val="0"/>
          <w:w w:val="100"/>
          <w:position w:val="-1"/>
          <w:sz w:val="10"/>
          <w:szCs w:val="10"/>
        </w:rPr>
        <w:t>                     </w:t>
      </w:r>
      <w:r>
        <w:rPr>
          <w:rFonts w:cs="Arial" w:hAnsi="Arial" w:eastAsia="Arial" w:ascii="Arial"/>
          <w:color w:val="9E9E9E"/>
          <w:spacing w:val="9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10"/>
          <w:position w:val="-1"/>
          <w:sz w:val="14"/>
          <w:szCs w:val="14"/>
        </w:rPr>
        <w:t>8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ABAB6"/>
          <w:spacing w:val="13"/>
          <w:w w:val="100"/>
          <w:position w:val="-1"/>
          <w:sz w:val="14"/>
          <w:szCs w:val="14"/>
        </w:rPr>
        <w:t> </w:t>
      </w:r>
      <w:r>
        <w:rPr>
          <w:rFonts w:cs="Arial" w:hAnsi="Arial" w:eastAsia="Arial" w:ascii="Arial"/>
          <w:color w:val="D6BF87"/>
          <w:spacing w:val="0"/>
          <w:w w:val="110"/>
          <w:position w:val="-1"/>
          <w:sz w:val="14"/>
          <w:szCs w:val="14"/>
        </w:rPr>
        <w:t>ii,</w:t>
      </w:r>
      <w:r>
        <w:rPr>
          <w:rFonts w:cs="Arial" w:hAnsi="Arial" w:eastAsia="Arial" w:ascii="Arial"/>
          <w:color w:val="D6BF87"/>
          <w:spacing w:val="0"/>
          <w:w w:val="100"/>
          <w:position w:val="-1"/>
          <w:sz w:val="14"/>
          <w:szCs w:val="14"/>
        </w:rPr>
        <w:t>  </w:t>
      </w:r>
      <w:r>
        <w:rPr>
          <w:rFonts w:cs="Arial" w:hAnsi="Arial" w:eastAsia="Arial" w:ascii="Arial"/>
          <w:color w:val="D6BF87"/>
          <w:spacing w:val="12"/>
          <w:w w:val="100"/>
          <w:position w:val="-1"/>
          <w:sz w:val="14"/>
          <w:szCs w:val="14"/>
        </w:rPr>
        <w:t> </w:t>
      </w:r>
      <w:r>
        <w:rPr>
          <w:rFonts w:cs="Arial" w:hAnsi="Arial" w:eastAsia="Arial" w:ascii="Arial"/>
          <w:color w:val="BABAB6"/>
          <w:spacing w:val="0"/>
          <w:w w:val="110"/>
          <w:position w:val="-1"/>
          <w:sz w:val="14"/>
          <w:szCs w:val="14"/>
        </w:rPr>
        <w:t>;.</w:t>
      </w:r>
      <w:r>
        <w:rPr>
          <w:rFonts w:cs="Arial" w:hAnsi="Arial" w:eastAsia="Arial" w:ascii="Arial"/>
          <w:color w:val="BABAB6"/>
          <w:spacing w:val="0"/>
          <w:w w:val="100"/>
          <w:position w:val="-1"/>
          <w:sz w:val="14"/>
          <w:szCs w:val="14"/>
        </w:rPr>
        <w:t>  </w:t>
      </w:r>
      <w:r>
        <w:rPr>
          <w:rFonts w:cs="Arial" w:hAnsi="Arial" w:eastAsia="Arial" w:ascii="Arial"/>
          <w:color w:val="BABAB6"/>
          <w:spacing w:val="16"/>
          <w:w w:val="100"/>
          <w:position w:val="-1"/>
          <w:sz w:val="14"/>
          <w:szCs w:val="14"/>
        </w:rPr>
        <w:t> </w:t>
      </w:r>
      <w:r>
        <w:rPr>
          <w:rFonts w:cs="Arial" w:hAnsi="Arial" w:eastAsia="Arial" w:ascii="Arial"/>
          <w:color w:val="9E9E9E"/>
          <w:spacing w:val="0"/>
          <w:w w:val="110"/>
          <w:position w:val="-1"/>
          <w:sz w:val="8"/>
          <w:szCs w:val="8"/>
        </w:rPr>
        <w:t>v</w:t>
      </w:r>
      <w:r>
        <w:rPr>
          <w:rFonts w:cs="Arial" w:hAnsi="Arial" w:eastAsia="Arial" w:ascii="Arial"/>
          <w:color w:val="9E9E9E"/>
          <w:spacing w:val="0"/>
          <w:w w:val="100"/>
          <w:position w:val="-1"/>
          <w:sz w:val="8"/>
          <w:szCs w:val="8"/>
        </w:rPr>
        <w:t>   </w:t>
      </w:r>
      <w:r>
        <w:rPr>
          <w:rFonts w:cs="Arial" w:hAnsi="Arial" w:eastAsia="Arial" w:ascii="Arial"/>
          <w:color w:val="9E9E9E"/>
          <w:spacing w:val="6"/>
          <w:w w:val="100"/>
          <w:position w:val="-1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10"/>
          <w:position w:val="-1"/>
          <w:sz w:val="6"/>
          <w:szCs w:val="6"/>
        </w:rPr>
        <w:t>c:,,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position w:val="-1"/>
          <w:sz w:val="6"/>
          <w:szCs w:val="6"/>
        </w:rPr>
        <w:t>     </w:t>
      </w:r>
      <w:r>
        <w:rPr>
          <w:rFonts w:cs="Times New Roman" w:hAnsi="Times New Roman" w:eastAsia="Times New Roman" w:ascii="Times New Roman"/>
          <w:color w:val="9E9E9E"/>
          <w:spacing w:val="-3"/>
          <w:w w:val="100"/>
          <w:position w:val="-1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10"/>
          <w:position w:val="-1"/>
          <w:sz w:val="16"/>
          <w:szCs w:val="16"/>
        </w:rPr>
        <w:t>e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position w:val="-1"/>
          <w:sz w:val="16"/>
          <w:szCs w:val="16"/>
        </w:rPr>
        <w:t>    </w:t>
      </w:r>
      <w:r>
        <w:rPr>
          <w:rFonts w:cs="Times New Roman" w:hAnsi="Times New Roman" w:eastAsia="Times New Roman" w:ascii="Times New Roman"/>
          <w:color w:val="BABAB6"/>
          <w:spacing w:val="-9"/>
          <w:w w:val="100"/>
          <w:position w:val="-1"/>
          <w:sz w:val="16"/>
          <w:szCs w:val="16"/>
        </w:rPr>
        <w:t> </w:t>
      </w:r>
      <w:r>
        <w:rPr>
          <w:rFonts w:cs="Arial" w:hAnsi="Arial" w:eastAsia="Arial" w:ascii="Arial"/>
          <w:color w:val="858583"/>
          <w:spacing w:val="0"/>
          <w:w w:val="90"/>
          <w:position w:val="-1"/>
          <w:sz w:val="12"/>
          <w:szCs w:val="12"/>
        </w:rPr>
        <w:t>(!)</w:t>
      </w:r>
      <w:r>
        <w:rPr>
          <w:rFonts w:cs="Arial" w:hAnsi="Arial" w:eastAsia="Arial" w:ascii="Arial"/>
          <w:color w:val="858583"/>
          <w:spacing w:val="-12"/>
          <w:w w:val="100"/>
          <w:position w:val="-1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87"/>
          <w:position w:val="-1"/>
          <w:sz w:val="10"/>
          <w:szCs w:val="10"/>
        </w:rPr>
        <w:t>HeloW</w:t>
      </w:r>
      <w:r>
        <w:rPr>
          <w:rFonts w:cs="Times New Roman" w:hAnsi="Times New Roman" w:eastAsia="Times New Roman" w:ascii="Times New Roman"/>
          <w:color w:val="858583"/>
          <w:spacing w:val="0"/>
          <w:w w:val="89"/>
          <w:position w:val="-1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6E6E6E"/>
          <w:spacing w:val="0"/>
          <w:w w:val="86"/>
          <w:position w:val="-1"/>
          <w:sz w:val="10"/>
          <w:szCs w:val="10"/>
        </w:rPr>
        <w:t>ki.</w:t>
      </w:r>
      <w:r>
        <w:rPr>
          <w:rFonts w:cs="Times New Roman" w:hAnsi="Times New Roman" w:eastAsia="Times New Roman" w:ascii="Times New Roman"/>
          <w:color w:val="5B5B5D"/>
          <w:spacing w:val="0"/>
          <w:w w:val="88"/>
          <w:position w:val="-1"/>
          <w:sz w:val="10"/>
          <w:szCs w:val="10"/>
        </w:rPr>
        <w:t>}!va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position w:val="-1"/>
          <w:sz w:val="10"/>
          <w:szCs w:val="10"/>
        </w:rPr>
        <w:t>       </w:t>
      </w:r>
      <w:r>
        <w:rPr>
          <w:rFonts w:cs="Times New Roman" w:hAnsi="Times New Roman" w:eastAsia="Times New Roman" w:ascii="Times New Roman"/>
          <w:color w:val="5B5B5D"/>
          <w:spacing w:val="10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E93A5"/>
          <w:spacing w:val="0"/>
          <w:w w:val="110"/>
          <w:position w:val="-1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7E93A5"/>
          <w:spacing w:val="0"/>
          <w:w w:val="100"/>
          <w:position w:val="-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7E93A5"/>
          <w:spacing w:val="-16"/>
          <w:w w:val="100"/>
          <w:position w:val="-1"/>
          <w:sz w:val="14"/>
          <w:szCs w:val="14"/>
        </w:rPr>
        <w:t> </w:t>
      </w:r>
      <w:r>
        <w:rPr>
          <w:rFonts w:cs="Arial" w:hAnsi="Arial" w:eastAsia="Arial" w:ascii="Arial"/>
          <w:color w:val="5B5B5D"/>
          <w:spacing w:val="0"/>
          <w:w w:val="89"/>
          <w:position w:val="-1"/>
          <w:sz w:val="8"/>
          <w:szCs w:val="8"/>
        </w:rPr>
        <w:t>Web</w:t>
      </w:r>
      <w:r>
        <w:rPr>
          <w:rFonts w:cs="Arial" w:hAnsi="Arial" w:eastAsia="Arial" w:ascii="Arial"/>
          <w:color w:val="5B5B5D"/>
          <w:spacing w:val="0"/>
          <w:w w:val="100"/>
          <w:position w:val="-1"/>
          <w:sz w:val="8"/>
          <w:szCs w:val="8"/>
        </w:rPr>
        <w:t> </w:t>
      </w:r>
      <w:r>
        <w:rPr>
          <w:rFonts w:cs="Arial" w:hAnsi="Arial" w:eastAsia="Arial" w:ascii="Arial"/>
          <w:color w:val="5B5B5D"/>
          <w:spacing w:val="-9"/>
          <w:w w:val="100"/>
          <w:position w:val="-1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89"/>
          <w:position w:val="-1"/>
          <w:sz w:val="10"/>
          <w:szCs w:val="10"/>
        </w:rPr>
        <w:t>Se</w:t>
      </w:r>
      <w:r>
        <w:rPr>
          <w:rFonts w:cs="Times New Roman" w:hAnsi="Times New Roman" w:eastAsia="Times New Roman" w:ascii="Times New Roman"/>
          <w:color w:val="2A2B31"/>
          <w:spacing w:val="0"/>
          <w:w w:val="89"/>
          <w:position w:val="-1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583"/>
          <w:spacing w:val="0"/>
          <w:w w:val="79"/>
          <w:position w:val="-1"/>
          <w:sz w:val="10"/>
          <w:szCs w:val="10"/>
        </w:rPr>
        <w:t>vic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B5B5D"/>
          <w:spacing w:val="0"/>
          <w:w w:val="110"/>
          <w:position w:val="-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5B5B5D"/>
          <w:spacing w:val="-7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64648"/>
          <w:spacing w:val="0"/>
          <w:w w:val="60"/>
          <w:position w:val="-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464648"/>
          <w:spacing w:val="0"/>
          <w:w w:val="89"/>
          <w:position w:val="-1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464648"/>
          <w:spacing w:val="2"/>
          <w:w w:val="100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5B5B5D"/>
          <w:spacing w:val="0"/>
          <w:w w:val="89"/>
          <w:position w:val="-1"/>
          <w:sz w:val="8"/>
          <w:szCs w:val="8"/>
        </w:rPr>
        <w:t>Client</w:t>
      </w:r>
      <w:r>
        <w:rPr>
          <w:rFonts w:cs="Arial" w:hAnsi="Arial" w:eastAsia="Arial" w:ascii="Arial"/>
          <w:color w:val="5B5B5D"/>
          <w:spacing w:val="0"/>
          <w:w w:val="100"/>
          <w:position w:val="-1"/>
          <w:sz w:val="8"/>
          <w:szCs w:val="8"/>
        </w:rPr>
        <w:t>  </w:t>
      </w:r>
      <w:r>
        <w:rPr>
          <w:rFonts w:cs="Arial" w:hAnsi="Arial" w:eastAsia="Arial" w:ascii="Arial"/>
          <w:color w:val="5B5B5D"/>
          <w:spacing w:val="-1"/>
          <w:w w:val="100"/>
          <w:position w:val="-1"/>
          <w:sz w:val="8"/>
          <w:szCs w:val="8"/>
        </w:rPr>
        <w:t> </w:t>
      </w:r>
      <w:r>
        <w:rPr>
          <w:rFonts w:cs="Arial" w:hAnsi="Arial" w:eastAsia="Arial" w:ascii="Arial"/>
          <w:color w:val="9E9E9E"/>
          <w:spacing w:val="0"/>
          <w:w w:val="110"/>
          <w:position w:val="-1"/>
          <w:sz w:val="8"/>
          <w:szCs w:val="8"/>
        </w:rPr>
        <w:t>~</w:t>
      </w:r>
      <w:r>
        <w:rPr>
          <w:rFonts w:cs="Arial" w:hAnsi="Arial" w:eastAsia="Arial" w:ascii="Arial"/>
          <w:color w:val="9E9E9E"/>
          <w:spacing w:val="0"/>
          <w:w w:val="100"/>
          <w:position w:val="-1"/>
          <w:sz w:val="8"/>
          <w:szCs w:val="8"/>
        </w:rPr>
        <w:t>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color w:val="9E9E9E"/>
          <w:spacing w:val="-8"/>
          <w:w w:val="100"/>
          <w:position w:val="-1"/>
          <w:sz w:val="8"/>
          <w:szCs w:val="8"/>
        </w:rPr>
        <w:t> </w:t>
      </w:r>
      <w:r>
        <w:pict>
          <v:shape type="#_x0000_t75" style="width:48.86pt;height:7.41pt">
            <v:imagedata o:title="" r:id="rId11"/>
          </v:shape>
        </w:pict>
      </w:r>
      <w:r>
        <w:rPr>
          <w:rFonts w:cs="Times New Roman" w:hAnsi="Times New Roman" w:eastAsia="Times New Roman" w:ascii="Times New Roman"/>
          <w:color w:val="9E9E9E"/>
          <w:spacing w:val="-8"/>
          <w:w w:val="100"/>
          <w:position w:val="-1"/>
          <w:sz w:val="8"/>
          <w:szCs w:val="8"/>
        </w:rPr>
        <w:t>          </w:t>
      </w:r>
      <w:r>
        <w:rPr>
          <w:rFonts w:cs="Times New Roman" w:hAnsi="Times New Roman" w:eastAsia="Times New Roman" w:ascii="Times New Roman"/>
          <w:color w:val="9E9E9E"/>
          <w:spacing w:val="0"/>
          <w:w w:val="79"/>
          <w:position w:val="-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ABAB6"/>
          <w:spacing w:val="0"/>
          <w:w w:val="82"/>
          <w:position w:val="-1"/>
          <w:sz w:val="10"/>
          <w:szCs w:val="10"/>
        </w:rPr>
        <w:t>MkList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position w:val="-1"/>
          <w:sz w:val="10"/>
          <w:szCs w:val="10"/>
        </w:rPr>
        <w:t>                    </w:t>
      </w:r>
      <w:r>
        <w:rPr>
          <w:rFonts w:cs="Times New Roman" w:hAnsi="Times New Roman" w:eastAsia="Times New Roman" w:ascii="Times New Roman"/>
          <w:color w:val="BABAB6"/>
          <w:spacing w:val="3"/>
          <w:w w:val="100"/>
          <w:position w:val="-1"/>
          <w:sz w:val="10"/>
          <w:szCs w:val="10"/>
        </w:rPr>
        <w:t> </w:t>
      </w:r>
      <w:r>
        <w:pict>
          <v:shape type="#_x0000_t75" style="width:33.59pt;height:6.32pt">
            <v:imagedata o:title="" r:id="rId12"/>
          </v:shape>
        </w:pic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61"/>
        <w:ind w:left="207"/>
      </w:pPr>
      <w:r>
        <w:rPr>
          <w:rFonts w:cs="Times New Roman" w:hAnsi="Times New Roman" w:eastAsia="Times New Roman" w:ascii="Times New Roman"/>
          <w:color w:val="858583"/>
          <w:w w:val="99"/>
          <w:sz w:val="8"/>
          <w:szCs w:val="8"/>
        </w:rPr>
        <w:t>lil</w:t>
      </w:r>
      <w:r>
        <w:rPr>
          <w:rFonts w:cs="Times New Roman" w:hAnsi="Times New Roman" w:eastAsia="Times New Roman" w:ascii="Times New Roman"/>
          <w:color w:val="9E9E9E"/>
          <w:w w:val="119"/>
          <w:sz w:val="8"/>
          <w:szCs w:val="8"/>
        </w:rPr>
        <w:t>ldr</w:t>
      </w:r>
      <w:r>
        <w:rPr>
          <w:rFonts w:cs="Times New Roman" w:hAnsi="Times New Roman" w:eastAsia="Times New Roman" w:ascii="Times New Roman"/>
          <w:color w:val="5B5B5D"/>
          <w:w w:val="100"/>
          <w:sz w:val="8"/>
          <w:szCs w:val="8"/>
        </w:rPr>
        <w:t>Sefvers</w:t>
      </w:r>
      <w:r>
        <w:rPr>
          <w:rFonts w:cs="Times New Roman" w:hAnsi="Times New Roman" w:eastAsia="Times New Roman" w:ascii="Times New Roman"/>
          <w:color w:val="00000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spacing w:before="31" w:lineRule="exact" w:line="80"/>
        <w:ind w:left="207"/>
      </w:pPr>
      <w:r>
        <w:rPr>
          <w:rFonts w:cs="Arial" w:hAnsi="Arial" w:eastAsia="Arial" w:ascii="Arial"/>
          <w:color w:val="9E9E9E"/>
          <w:w w:val="69"/>
          <w:sz w:val="8"/>
          <w:szCs w:val="8"/>
        </w:rPr>
        <w:t>Gil</w:t>
      </w:r>
      <w:r>
        <w:rPr>
          <w:rFonts w:cs="Arial" w:hAnsi="Arial" w:eastAsia="Arial" w:ascii="Arial"/>
          <w:color w:val="7E93A5"/>
          <w:w w:val="246"/>
          <w:sz w:val="8"/>
          <w:szCs w:val="8"/>
        </w:rPr>
        <w:t>~</w:t>
      </w:r>
      <w:r>
        <w:rPr>
          <w:rFonts w:cs="Arial" w:hAnsi="Arial" w:eastAsia="Arial" w:ascii="Arial"/>
          <w:color w:val="6E6E6E"/>
          <w:w w:val="91"/>
          <w:sz w:val="8"/>
          <w:szCs w:val="8"/>
        </w:rPr>
        <w:t>Sinple</w:t>
      </w:r>
      <w:r>
        <w:rPr>
          <w:rFonts w:cs="Arial" w:hAnsi="Arial" w:eastAsia="Arial" w:ascii="Arial"/>
          <w:color w:val="5B5B5D"/>
          <w:w w:val="81"/>
          <w:sz w:val="8"/>
          <w:szCs w:val="8"/>
        </w:rPr>
        <w:t>SOAPE</w:t>
      </w:r>
      <w:r>
        <w:rPr>
          <w:rFonts w:cs="Arial" w:hAnsi="Arial" w:eastAsia="Arial" w:ascii="Arial"/>
          <w:color w:val="858583"/>
          <w:w w:val="101"/>
          <w:sz w:val="8"/>
          <w:szCs w:val="8"/>
        </w:rPr>
        <w:t>x</w:t>
      </w:r>
      <w:r>
        <w:rPr>
          <w:rFonts w:cs="Arial" w:hAnsi="Arial" w:eastAsia="Arial" w:ascii="Arial"/>
          <w:color w:val="6E6E6E"/>
          <w:w w:val="110"/>
          <w:sz w:val="8"/>
          <w:szCs w:val="8"/>
        </w:rPr>
        <w:t>~</w:t>
      </w:r>
      <w:r>
        <w:rPr>
          <w:rFonts w:cs="Arial" w:hAnsi="Arial" w:eastAsia="Arial" w:ascii="Arial"/>
          <w:color w:val="00000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spacing w:lineRule="exact" w:line="140"/>
        <w:ind w:left="345"/>
      </w:pPr>
      <w:r>
        <w:rPr>
          <w:rFonts w:cs="Times New Roman" w:hAnsi="Times New Roman" w:eastAsia="Times New Roman" w:ascii="Times New Roman"/>
          <w:i/>
          <w:color w:val="858583"/>
          <w:spacing w:val="0"/>
          <w:w w:val="100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i/>
          <w:color w:val="858583"/>
          <w:spacing w:val="6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i/>
          <w:color w:val="677C93"/>
          <w:spacing w:val="0"/>
          <w:w w:val="100"/>
          <w:sz w:val="14"/>
          <w:szCs w:val="14"/>
        </w:rPr>
        <w:t>tJ</w:t>
      </w:r>
      <w:r>
        <w:rPr>
          <w:rFonts w:cs="Times New Roman" w:hAnsi="Times New Roman" w:eastAsia="Times New Roman" w:ascii="Times New Roman"/>
          <w:i/>
          <w:color w:val="677C93"/>
          <w:spacing w:val="9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5B5B5D"/>
          <w:spacing w:val="0"/>
          <w:w w:val="100"/>
          <w:sz w:val="8"/>
          <w:szCs w:val="8"/>
        </w:rPr>
        <w:t>lAX</w:t>
      </w:r>
      <w:r>
        <w:rPr>
          <w:rFonts w:cs="Arial" w:hAnsi="Arial" w:eastAsia="Arial" w:ascii="Arial"/>
          <w:color w:val="6E6E6E"/>
          <w:spacing w:val="0"/>
          <w:w w:val="100"/>
          <w:sz w:val="8"/>
          <w:szCs w:val="8"/>
        </w:rPr>
        <w:t>·</w:t>
      </w:r>
      <w:r>
        <w:rPr>
          <w:rFonts w:cs="Arial" w:hAnsi="Arial" w:eastAsia="Arial" w:ascii="Arial"/>
          <w:color w:val="858583"/>
          <w:spacing w:val="0"/>
          <w:w w:val="100"/>
          <w:sz w:val="8"/>
          <w:szCs w:val="8"/>
        </w:rPr>
        <w:t>WSW</w:t>
      </w:r>
      <w:r>
        <w:rPr>
          <w:rFonts w:cs="Arial" w:hAnsi="Arial" w:eastAsia="Arial" w:ascii="Arial"/>
          <w:color w:val="6E6E6E"/>
          <w:spacing w:val="0"/>
          <w:w w:val="100"/>
          <w:sz w:val="8"/>
          <w:szCs w:val="8"/>
        </w:rPr>
        <w:t>eb5eMces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lineRule="exact" w:line="120"/>
        <w:ind w:left="345" w:right="-38"/>
      </w:pPr>
      <w:r>
        <w:rPr>
          <w:rFonts w:cs="Times New Roman" w:hAnsi="Times New Roman" w:eastAsia="Times New Roman" w:ascii="Times New Roman"/>
          <w:color w:val="858583"/>
          <w:w w:val="77"/>
          <w:sz w:val="12"/>
          <w:szCs w:val="12"/>
        </w:rPr>
        <w:t>r1J'il;,Oepbyme,</w:t>
      </w:r>
      <w:r>
        <w:rPr>
          <w:rFonts w:cs="Times New Roman" w:hAnsi="Times New Roman" w:eastAsia="Times New Roman" w:ascii="Times New Roman"/>
          <w:color w:val="858583"/>
          <w:spacing w:val="-1"/>
          <w:w w:val="77"/>
          <w:sz w:val="12"/>
          <w:szCs w:val="12"/>
        </w:rPr>
        <w:t>t</w:t>
      </w:r>
      <w:r>
        <w:rPr>
          <w:rFonts w:cs="Times New Roman" w:hAnsi="Times New Roman" w:eastAsia="Times New Roman" w:ascii="Times New Roman"/>
          <w:color w:val="6E6E6E"/>
          <w:spacing w:val="0"/>
          <w:w w:val="106"/>
          <w:sz w:val="12"/>
          <w:szCs w:val="12"/>
        </w:rPr>
        <w:t>o..a</w:t>
      </w:r>
      <w:r>
        <w:rPr>
          <w:rFonts w:cs="Times New Roman" w:hAnsi="Times New Roman" w:eastAsia="Times New Roman" w:ascii="Times New Roman"/>
          <w:color w:val="9E9E9E"/>
          <w:spacing w:val="0"/>
          <w:w w:val="102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858583"/>
          <w:spacing w:val="0"/>
          <w:w w:val="110"/>
          <w:sz w:val="12"/>
          <w:szCs w:val="12"/>
        </w:rPr>
        <w:t>«•"_...,..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45"/>
      </w:pPr>
      <w:r>
        <w:rPr>
          <w:rFonts w:cs="Times New Roman" w:hAnsi="Times New Roman" w:eastAsia="Times New Roman" w:ascii="Times New Roman"/>
          <w:color w:val="9E9E9E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F9A74"/>
          <w:w w:val="233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6E6E6E"/>
          <w:w w:val="94"/>
          <w:sz w:val="10"/>
          <w:szCs w:val="10"/>
        </w:rPr>
        <w:t>Jav</w:t>
      </w:r>
      <w:r>
        <w:rPr>
          <w:rFonts w:cs="Times New Roman" w:hAnsi="Times New Roman" w:eastAsia="Times New Roman" w:ascii="Times New Roman"/>
          <w:color w:val="858583"/>
          <w:w w:val="10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5B5B5D"/>
          <w:w w:val="7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583"/>
          <w:w w:val="91"/>
          <w:sz w:val="10"/>
          <w:szCs w:val="10"/>
        </w:rPr>
        <w:t>esoi.r</w:t>
      </w:r>
      <w:r>
        <w:rPr>
          <w:rFonts w:cs="Times New Roman" w:hAnsi="Times New Roman" w:eastAsia="Times New Roman" w:ascii="Times New Roman"/>
          <w:color w:val="6E6E6E"/>
          <w:w w:val="83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58583"/>
          <w:w w:val="89"/>
          <w:sz w:val="10"/>
          <w:szCs w:val="10"/>
        </w:rPr>
        <w:t>es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right="-53"/>
      </w:pPr>
      <w:r>
        <w:rPr>
          <w:rFonts w:cs="Times New Roman" w:hAnsi="Times New Roman" w:eastAsia="Times New Roman" w:ascii="Times New Roman"/>
          <w:color w:val="141414"/>
          <w:spacing w:val="0"/>
          <w:w w:val="110"/>
          <w:sz w:val="22"/>
          <w:szCs w:val="22"/>
        </w:rPr>
        <w:t>l\Iethods</w:t>
      </w:r>
      <w:r>
        <w:rPr>
          <w:rFonts w:cs="Times New Roman" w:hAnsi="Times New Roman" w:eastAsia="Times New Roman" w:ascii="Times New Roman"/>
          <w:color w:val="141414"/>
          <w:spacing w:val="0"/>
          <w:w w:val="110"/>
          <w:sz w:val="22"/>
          <w:szCs w:val="22"/>
        </w:rPr>
        <w:t>           </w:t>
      </w:r>
      <w:r>
        <w:rPr>
          <w:rFonts w:cs="Times New Roman" w:hAnsi="Times New Roman" w:eastAsia="Times New Roman" w:ascii="Times New Roman"/>
          <w:color w:val="141414"/>
          <w:spacing w:val="56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41414"/>
          <w:spacing w:val="0"/>
          <w:w w:val="119"/>
          <w:sz w:val="22"/>
          <w:szCs w:val="22"/>
        </w:rPr>
        <w:t>Input</w:t>
      </w:r>
      <w:r>
        <w:rPr>
          <w:rFonts w:cs="Times New Roman" w:hAnsi="Times New Roman" w:eastAsia="Times New Roman" w:ascii="Times New Roman"/>
          <w:color w:val="2A2B31"/>
          <w:spacing w:val="0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2"/>
        <w:ind w:right="-53"/>
      </w:pPr>
      <w:r>
        <w:br w:type="column"/>
      </w:r>
      <w:r>
        <w:rPr>
          <w:rFonts w:cs="Times New Roman" w:hAnsi="Times New Roman" w:eastAsia="Times New Roman" w:ascii="Times New Roman"/>
          <w:i/>
          <w:color w:val="677C93"/>
          <w:spacing w:val="0"/>
          <w:w w:val="100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i/>
          <w:color w:val="677C93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i/>
          <w:color w:val="677C93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609774"/>
          <w:spacing w:val="0"/>
          <w:w w:val="100"/>
          <w:sz w:val="10"/>
          <w:szCs w:val="10"/>
        </w:rPr>
        <w:t>""</w:t>
      </w:r>
      <w:r>
        <w:rPr>
          <w:rFonts w:cs="Times New Roman" w:hAnsi="Times New Roman" w:eastAsia="Times New Roman" w:ascii="Times New Roman"/>
          <w:i/>
          <w:color w:val="609774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i/>
          <w:color w:val="609774"/>
          <w:spacing w:val="1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A52A7"/>
          <w:spacing w:val="0"/>
          <w:w w:val="69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spacing w:before="53"/>
        <w:sectPr>
          <w:type w:val="continuous"/>
          <w:pgSz w:w="11920" w:h="16840"/>
          <w:pgMar w:top="760" w:bottom="280" w:left="600" w:right="600"/>
          <w:cols w:num="4" w:equalWidth="off">
            <w:col w:w="1658" w:space="1138"/>
            <w:col w:w="2277" w:space="2545"/>
            <w:col w:w="530" w:space="95"/>
            <w:col w:w="2477"/>
          </w:cols>
        </w:sectPr>
      </w:pPr>
      <w:r>
        <w:br w:type="column"/>
      </w:r>
      <w:r>
        <w:rPr>
          <w:rFonts w:cs="Arial" w:hAnsi="Arial" w:eastAsia="Arial" w:ascii="Arial"/>
          <w:color w:val="464648"/>
          <w:w w:val="90"/>
          <w:sz w:val="8"/>
          <w:szCs w:val="8"/>
        </w:rPr>
        <w:t>AnOU:</w:t>
      </w:r>
      <w:r>
        <w:rPr>
          <w:rFonts w:cs="Arial" w:hAnsi="Arial" w:eastAsia="Arial" w:ascii="Arial"/>
          <w:color w:val="6E6E6E"/>
          <w:w w:val="86"/>
          <w:sz w:val="8"/>
          <w:szCs w:val="8"/>
        </w:rPr>
        <w:t>line</w:t>
      </w:r>
      <w:r>
        <w:rPr>
          <w:rFonts w:cs="Arial" w:hAnsi="Arial" w:eastAsia="Arial" w:ascii="Arial"/>
          <w:color w:val="5B5B5D"/>
          <w:w w:val="104"/>
          <w:sz w:val="8"/>
          <w:szCs w:val="8"/>
        </w:rPr>
        <w:t>isnot</w:t>
      </w:r>
      <w:r>
        <w:rPr>
          <w:rFonts w:cs="Arial" w:hAnsi="Arial" w:eastAsia="Arial" w:ascii="Arial"/>
          <w:color w:val="6E6E6E"/>
          <w:w w:val="96"/>
          <w:sz w:val="8"/>
          <w:szCs w:val="8"/>
        </w:rPr>
        <w:t>av</w:t>
      </w:r>
      <w:r>
        <w:rPr>
          <w:rFonts w:cs="Arial" w:hAnsi="Arial" w:eastAsia="Arial" w:ascii="Arial"/>
          <w:color w:val="5B5B5D"/>
          <w:w w:val="81"/>
          <w:sz w:val="8"/>
          <w:szCs w:val="8"/>
        </w:rPr>
        <w:t>aW:i6e</w:t>
      </w:r>
      <w:r>
        <w:rPr>
          <w:rFonts w:cs="Arial" w:hAnsi="Arial" w:eastAsia="Arial" w:ascii="Arial"/>
          <w:color w:val="464648"/>
          <w:w w:val="61"/>
          <w:sz w:val="8"/>
          <w:szCs w:val="8"/>
        </w:rPr>
        <w:t>.</w:t>
      </w:r>
      <w:r>
        <w:rPr>
          <w:rFonts w:cs="Arial" w:hAnsi="Arial" w:eastAsia="Arial" w:ascii="Arial"/>
          <w:color w:val="00000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center"/>
        <w:spacing w:before="17" w:lineRule="exact" w:line="100"/>
        <w:ind w:left="456" w:right="1006"/>
      </w:pPr>
      <w:r>
        <w:rPr>
          <w:rFonts w:cs="Arial" w:hAnsi="Arial" w:eastAsia="Arial" w:ascii="Arial"/>
          <w:color w:val="BABAB6"/>
          <w:spacing w:val="0"/>
          <w:w w:val="81"/>
          <w:sz w:val="10"/>
          <w:szCs w:val="10"/>
        </w:rPr>
        <w:t>ta</w:t>
      </w:r>
      <w:r>
        <w:rPr>
          <w:rFonts w:cs="Arial" w:hAnsi="Arial" w:eastAsia="Arial" w:ascii="Arial"/>
          <w:color w:val="BABAB6"/>
          <w:spacing w:val="0"/>
          <w:w w:val="81"/>
          <w:sz w:val="10"/>
          <w:szCs w:val="10"/>
        </w:rPr>
        <w:t> </w:t>
      </w:r>
      <w:r>
        <w:rPr>
          <w:rFonts w:cs="Arial" w:hAnsi="Arial" w:eastAsia="Arial" w:ascii="Arial"/>
          <w:color w:val="BABAB6"/>
          <w:spacing w:val="4"/>
          <w:w w:val="8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F9A74"/>
          <w:spacing w:val="0"/>
          <w:w w:val="158"/>
          <w:sz w:val="10"/>
          <w:szCs w:val="10"/>
        </w:rPr>
        <w:t>'9</w:t>
      </w:r>
      <w:r>
        <w:rPr>
          <w:rFonts w:cs="Times New Roman" w:hAnsi="Times New Roman" w:eastAsia="Times New Roman" w:ascii="Times New Roman"/>
          <w:color w:val="6E6E6E"/>
          <w:spacing w:val="0"/>
          <w:w w:val="80"/>
          <w:sz w:val="10"/>
          <w:szCs w:val="10"/>
        </w:rPr>
        <w:t>src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622" w:right="-54"/>
      </w:pPr>
      <w:r>
        <w:rPr>
          <w:rFonts w:cs="Times New Roman" w:hAnsi="Times New Roman" w:eastAsia="Times New Roman" w:ascii="Times New Roman"/>
          <w:color w:val="9E9E9E"/>
          <w:spacing w:val="0"/>
          <w:w w:val="72"/>
          <w:position w:val="-2"/>
          <w:sz w:val="10"/>
          <w:szCs w:val="10"/>
        </w:rPr>
        <w:t>13</w:t>
      </w:r>
      <w:r>
        <w:rPr>
          <w:rFonts w:cs="Times New Roman" w:hAnsi="Times New Roman" w:eastAsia="Times New Roman" w:ascii="Times New Roman"/>
          <w:color w:val="9E9E9E"/>
          <w:spacing w:val="0"/>
          <w:w w:val="72"/>
          <w:position w:val="-2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E9E9E"/>
          <w:spacing w:val="5"/>
          <w:w w:val="72"/>
          <w:position w:val="-2"/>
          <w:sz w:val="10"/>
          <w:szCs w:val="10"/>
        </w:rPr>
        <w:t> </w:t>
      </w:r>
      <w:r>
        <w:rPr>
          <w:rFonts w:cs="Arial" w:hAnsi="Arial" w:eastAsia="Arial" w:ascii="Arial"/>
          <w:color w:val="9E8C5B"/>
          <w:spacing w:val="0"/>
          <w:w w:val="72"/>
          <w:position w:val="-2"/>
          <w:sz w:val="12"/>
          <w:szCs w:val="12"/>
        </w:rPr>
        <w:t>Elf</w:t>
      </w:r>
      <w:r>
        <w:rPr>
          <w:rFonts w:cs="Arial" w:hAnsi="Arial" w:eastAsia="Arial" w:ascii="Arial"/>
          <w:color w:val="9E8C5B"/>
          <w:spacing w:val="6"/>
          <w:w w:val="72"/>
          <w:position w:val="-2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89"/>
          <w:position w:val="-2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5B5B5D"/>
          <w:spacing w:val="0"/>
          <w:w w:val="98"/>
          <w:position w:val="-2"/>
          <w:sz w:val="10"/>
          <w:szCs w:val="10"/>
        </w:rPr>
        <w:t>o.</w:t>
      </w:r>
      <w:r>
        <w:rPr>
          <w:rFonts w:cs="Times New Roman" w:hAnsi="Times New Roman" w:eastAsia="Times New Roman" w:ascii="Times New Roman"/>
          <w:color w:val="6E6E6E"/>
          <w:spacing w:val="0"/>
          <w:w w:val="89"/>
          <w:position w:val="-2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583"/>
          <w:spacing w:val="0"/>
          <w:w w:val="82"/>
          <w:position w:val="-2"/>
          <w:sz w:val="10"/>
          <w:szCs w:val="10"/>
        </w:rPr>
        <w:t>ajMakshmi</w:t>
      </w:r>
      <w:r>
        <w:rPr>
          <w:rFonts w:cs="Times New Roman" w:hAnsi="Times New Roman" w:eastAsia="Times New Roman" w:ascii="Times New Roman"/>
          <w:color w:val="6E6E6E"/>
          <w:spacing w:val="0"/>
          <w:w w:val="59"/>
          <w:position w:val="-2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858583"/>
          <w:spacing w:val="0"/>
          <w:w w:val="89"/>
          <w:position w:val="-2"/>
          <w:sz w:val="10"/>
          <w:szCs w:val="10"/>
        </w:rPr>
        <w:t>webserwes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160"/>
        <w:ind w:left="725" w:right="184"/>
      </w:pPr>
      <w:r>
        <w:rPr>
          <w:rFonts w:cs="Times New Roman" w:hAnsi="Times New Roman" w:eastAsia="Times New Roman" w:ascii="Times New Roman"/>
          <w:color w:val="858583"/>
          <w:spacing w:val="0"/>
          <w:w w:val="71"/>
          <w:position w:val="-1"/>
          <w:sz w:val="8"/>
          <w:szCs w:val="8"/>
        </w:rPr>
        <w:t>Ct]</w:t>
      </w:r>
      <w:r>
        <w:rPr>
          <w:rFonts w:cs="Times New Roman" w:hAnsi="Times New Roman" w:eastAsia="Times New Roman" w:ascii="Times New Roman"/>
          <w:color w:val="858583"/>
          <w:spacing w:val="0"/>
          <w:w w:val="71"/>
          <w:position w:val="-1"/>
          <w:sz w:val="8"/>
          <w:szCs w:val="8"/>
        </w:rPr>
        <w:t>   </w:t>
      </w:r>
      <w:r>
        <w:rPr>
          <w:rFonts w:cs="Times New Roman" w:hAnsi="Times New Roman" w:eastAsia="Times New Roman" w:ascii="Times New Roman"/>
          <w:color w:val="858583"/>
          <w:spacing w:val="1"/>
          <w:w w:val="71"/>
          <w:position w:val="-1"/>
          <w:sz w:val="8"/>
          <w:szCs w:val="8"/>
        </w:rPr>
        <w:t> </w:t>
      </w:r>
      <w:r>
        <w:rPr>
          <w:rFonts w:cs="Arial" w:hAnsi="Arial" w:eastAsia="Arial" w:ascii="Arial"/>
          <w:color w:val="9E9E9E"/>
          <w:spacing w:val="0"/>
          <w:w w:val="100"/>
          <w:position w:val="-1"/>
          <w:sz w:val="12"/>
          <w:szCs w:val="12"/>
        </w:rPr>
        <w:t>I!)</w:t>
      </w:r>
      <w:r>
        <w:rPr>
          <w:rFonts w:cs="Arial" w:hAnsi="Arial" w:eastAsia="Arial" w:ascii="Arial"/>
          <w:color w:val="9E9E9E"/>
          <w:spacing w:val="-9"/>
          <w:w w:val="100"/>
          <w:position w:val="-1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13"/>
          <w:position w:val="-1"/>
          <w:sz w:val="20"/>
          <w:szCs w:val="20"/>
        </w:rPr>
        <w:t>--·!av•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center"/>
        <w:spacing w:lineRule="exact" w:line="100"/>
        <w:ind w:left="571" w:right="795"/>
      </w:pPr>
      <w:r>
        <w:rPr>
          <w:rFonts w:cs="Times New Roman" w:hAnsi="Times New Roman" w:eastAsia="Times New Roman" w:ascii="Times New Roman"/>
          <w:color w:val="9E8C5B"/>
          <w:spacing w:val="0"/>
          <w:w w:val="100"/>
          <w:position w:val="1"/>
          <w:sz w:val="12"/>
          <w:szCs w:val="12"/>
        </w:rPr>
        <w:t>a\</w:t>
      </w:r>
      <w:r>
        <w:rPr>
          <w:rFonts w:cs="Times New Roman" w:hAnsi="Times New Roman" w:eastAsia="Times New Roman" w:ascii="Times New Roman"/>
          <w:color w:val="9E8C5B"/>
          <w:spacing w:val="29"/>
          <w:w w:val="100"/>
          <w:position w:val="1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81"/>
          <w:position w:val="1"/>
          <w:sz w:val="8"/>
          <w:szCs w:val="8"/>
        </w:rPr>
        <w:t>L</w:t>
      </w:r>
      <w:r>
        <w:rPr>
          <w:rFonts w:cs="Times New Roman" w:hAnsi="Times New Roman" w:eastAsia="Times New Roman" w:ascii="Times New Roman"/>
          <w:color w:val="858583"/>
          <w:spacing w:val="0"/>
          <w:w w:val="110"/>
          <w:position w:val="1"/>
          <w:sz w:val="8"/>
          <w:szCs w:val="8"/>
        </w:rPr>
        <w:t>b'arles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1" w:lineRule="exact" w:line="100"/>
        <w:ind w:left="345"/>
      </w:pPr>
      <w:r>
        <w:rPr>
          <w:rFonts w:cs="Times New Roman" w:hAnsi="Times New Roman" w:eastAsia="Times New Roman" w:ascii="Times New Roman"/>
          <w:color w:val="858583"/>
          <w:w w:val="83"/>
          <w:sz w:val="10"/>
          <w:szCs w:val="10"/>
        </w:rPr>
        <w:t>fil</w:t>
      </w:r>
      <w:r>
        <w:rPr>
          <w:rFonts w:cs="Times New Roman" w:hAnsi="Times New Roman" w:eastAsia="Times New Roman" w:ascii="Times New Roman"/>
          <w:color w:val="9E8C5B"/>
          <w:w w:val="33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E6E6E"/>
          <w:w w:val="96"/>
          <w:sz w:val="10"/>
          <w:szCs w:val="10"/>
        </w:rPr>
        <w:t>Java</w:t>
      </w:r>
      <w:r>
        <w:rPr>
          <w:rFonts w:cs="Times New Roman" w:hAnsi="Times New Roman" w:eastAsia="Times New Roman" w:ascii="Times New Roman"/>
          <w:color w:val="858583"/>
          <w:w w:val="110"/>
          <w:sz w:val="10"/>
          <w:szCs w:val="10"/>
        </w:rPr>
        <w:t>~Resoi.rces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lineRule="exact" w:line="120"/>
        <w:ind w:left="345"/>
      </w:pPr>
      <w:r>
        <w:rPr>
          <w:rFonts w:cs="Arial" w:hAnsi="Arial" w:eastAsia="Arial" w:ascii="Arial"/>
          <w:color w:val="9E9E9E"/>
          <w:spacing w:val="0"/>
          <w:w w:val="78"/>
          <w:sz w:val="12"/>
          <w:szCs w:val="12"/>
        </w:rPr>
        <w:t>r.l</w:t>
      </w:r>
      <w:r>
        <w:rPr>
          <w:rFonts w:cs="Arial" w:hAnsi="Arial" w:eastAsia="Arial" w:ascii="Arial"/>
          <w:color w:val="9E9E9E"/>
          <w:spacing w:val="12"/>
          <w:w w:val="78"/>
          <w:sz w:val="12"/>
          <w:szCs w:val="12"/>
        </w:rPr>
        <w:t> </w:t>
      </w:r>
      <w:r>
        <w:rPr>
          <w:rFonts w:cs="Arial" w:hAnsi="Arial" w:eastAsia="Arial" w:ascii="Arial"/>
          <w:color w:val="D6BF87"/>
          <w:spacing w:val="0"/>
          <w:w w:val="58"/>
          <w:sz w:val="12"/>
          <w:szCs w:val="12"/>
        </w:rPr>
        <w:t>11&amp;</w:t>
      </w:r>
      <w:r>
        <w:rPr>
          <w:rFonts w:cs="Arial" w:hAnsi="Arial" w:eastAsia="Arial" w:ascii="Arial"/>
          <w:color w:val="D6BF87"/>
          <w:spacing w:val="2"/>
          <w:w w:val="58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10"/>
          <w:sz w:val="8"/>
          <w:szCs w:val="8"/>
        </w:rPr>
        <w:t>buld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4" w:lineRule="exact" w:line="100"/>
        <w:ind w:left="345"/>
      </w:pPr>
      <w:r>
        <w:rPr>
          <w:rFonts w:cs="Arial" w:hAnsi="Arial" w:eastAsia="Arial" w:ascii="Arial"/>
          <w:color w:val="858583"/>
          <w:spacing w:val="0"/>
          <w:w w:val="100"/>
          <w:position w:val="-1"/>
          <w:sz w:val="10"/>
          <w:szCs w:val="10"/>
        </w:rPr>
        <w:t>fi</w:t>
      </w:r>
      <w:r>
        <w:rPr>
          <w:rFonts w:cs="Arial" w:hAnsi="Arial" w:eastAsia="Arial" w:ascii="Arial"/>
          <w:color w:val="858583"/>
          <w:spacing w:val="0"/>
          <w:w w:val="100"/>
          <w:position w:val="-1"/>
          <w:sz w:val="10"/>
          <w:szCs w:val="10"/>
        </w:rPr>
        <w:t> </w:t>
      </w:r>
      <w:r>
        <w:rPr>
          <w:rFonts w:cs="Arial" w:hAnsi="Arial" w:eastAsia="Arial" w:ascii="Arial"/>
          <w:color w:val="858583"/>
          <w:spacing w:val="11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D6BF87"/>
          <w:spacing w:val="0"/>
          <w:w w:val="100"/>
          <w:position w:val="-1"/>
          <w:sz w:val="8"/>
          <w:szCs w:val="8"/>
        </w:rPr>
        <w:t>Cil,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position w:val="-1"/>
          <w:sz w:val="8"/>
          <w:szCs w:val="8"/>
        </w:rPr>
        <w:t>W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-1"/>
          <w:sz w:val="8"/>
          <w:szCs w:val="8"/>
        </w:rPr>
        <w:t>ebCON.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position w:val="-1"/>
          <w:sz w:val="8"/>
          <w:szCs w:val="8"/>
        </w:rPr>
        <w:t>ert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center"/>
        <w:spacing w:lineRule="exact" w:line="120"/>
        <w:ind w:left="177" w:right="457"/>
      </w:pPr>
      <w:r>
        <w:rPr>
          <w:rFonts w:cs="Arial" w:hAnsi="Arial" w:eastAsia="Arial" w:ascii="Arial"/>
          <w:color w:val="9E9E9E"/>
          <w:spacing w:val="0"/>
          <w:w w:val="100"/>
          <w:sz w:val="12"/>
          <w:szCs w:val="12"/>
        </w:rPr>
        <w:t>r.l::.</w:t>
      </w:r>
      <w:r>
        <w:rPr>
          <w:rFonts w:cs="Arial" w:hAnsi="Arial" w:eastAsia="Arial" w:ascii="Arial"/>
          <w:color w:val="9E9E9E"/>
          <w:spacing w:val="29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56"/>
          <w:sz w:val="14"/>
          <w:szCs w:val="14"/>
        </w:rPr>
        <w:t>SimploSO</w:t>
      </w:r>
      <w:r>
        <w:rPr>
          <w:rFonts w:cs="Times New Roman" w:hAnsi="Times New Roman" w:eastAsia="Times New Roman" w:ascii="Times New Roman"/>
          <w:color w:val="6E6E6E"/>
          <w:spacing w:val="0"/>
          <w:w w:val="53"/>
          <w:sz w:val="14"/>
          <w:szCs w:val="14"/>
        </w:rPr>
        <w:t>APE</w:t>
      </w:r>
      <w:r>
        <w:rPr>
          <w:rFonts w:cs="Times New Roman" w:hAnsi="Times New Roman" w:eastAsia="Times New Roman" w:ascii="Times New Roman"/>
          <w:color w:val="858583"/>
          <w:spacing w:val="0"/>
          <w:w w:val="89"/>
          <w:sz w:val="14"/>
          <w:szCs w:val="14"/>
        </w:rPr>
        <w:t>x..,;.o«,: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24"/>
      </w:pPr>
      <w:r>
        <w:rPr>
          <w:rFonts w:cs="Arial" w:hAnsi="Arial" w:eastAsia="Arial" w:ascii="Arial"/>
          <w:i/>
          <w:color w:val="858583"/>
          <w:spacing w:val="0"/>
          <w:w w:val="75"/>
          <w:sz w:val="12"/>
          <w:szCs w:val="12"/>
        </w:rPr>
        <w:t>Qfl</w:t>
      </w:r>
      <w:r>
        <w:rPr>
          <w:rFonts w:cs="Arial" w:hAnsi="Arial" w:eastAsia="Arial" w:ascii="Arial"/>
          <w:i/>
          <w:color w:val="858583"/>
          <w:spacing w:val="5"/>
          <w:w w:val="75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81"/>
          <w:sz w:val="10"/>
          <w:szCs w:val="10"/>
        </w:rPr>
        <w:t>JSR.·</w:t>
      </w:r>
      <w:r>
        <w:rPr>
          <w:rFonts w:cs="Times New Roman" w:hAnsi="Times New Roman" w:eastAsia="Times New Roman" w:ascii="Times New Roman"/>
          <w:color w:val="5B5B5D"/>
          <w:spacing w:val="0"/>
          <w:w w:val="64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6E6E6E"/>
          <w:spacing w:val="0"/>
          <w:w w:val="82"/>
          <w:sz w:val="10"/>
          <w:szCs w:val="10"/>
        </w:rPr>
        <w:t>09</w:t>
      </w:r>
      <w:r>
        <w:rPr>
          <w:rFonts w:cs="Times New Roman" w:hAnsi="Times New Roman" w:eastAsia="Times New Roman" w:ascii="Times New Roman"/>
          <w:color w:val="6E6E6E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82"/>
          <w:sz w:val="10"/>
          <w:szCs w:val="10"/>
        </w:rPr>
        <w:t>Web</w:t>
      </w:r>
      <w:r>
        <w:rPr>
          <w:rFonts w:cs="Times New Roman" w:hAnsi="Times New Roman" w:eastAsia="Times New Roman" w:ascii="Times New Roman"/>
          <w:color w:val="6E6E6E"/>
          <w:spacing w:val="6"/>
          <w:w w:val="8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SeNices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before="14"/>
      </w:pPr>
      <w:r>
        <w:br w:type="column"/>
      </w:r>
      <w:r>
        <w:rPr>
          <w:rFonts w:cs="Times New Roman" w:hAnsi="Times New Roman" w:eastAsia="Times New Roman" w:ascii="Times New Roman"/>
          <w:color w:val="2A2B31"/>
          <w:spacing w:val="0"/>
          <w:w w:val="100"/>
          <w:sz w:val="12"/>
          <w:szCs w:val="12"/>
        </w:rPr>
        <w:t>•</w:t>
      </w:r>
      <w:r>
        <w:rPr>
          <w:rFonts w:cs="Times New Roman" w:hAnsi="Times New Roman" w:eastAsia="Times New Roman" w:ascii="Times New Roman"/>
          <w:color w:val="2A2B31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2A2B31"/>
          <w:spacing w:val="8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2BD"/>
          <w:spacing w:val="0"/>
          <w:w w:val="112"/>
          <w:sz w:val="12"/>
          <w:szCs w:val="12"/>
        </w:rPr>
        <w:t>g</w:t>
      </w:r>
      <w:r>
        <w:rPr>
          <w:rFonts w:cs="Times New Roman" w:hAnsi="Times New Roman" w:eastAsia="Times New Roman" w:ascii="Times New Roman"/>
          <w:color w:val="8C87C1"/>
          <w:spacing w:val="0"/>
          <w:w w:val="99"/>
          <w:sz w:val="12"/>
          <w:szCs w:val="12"/>
        </w:rPr>
        <w:t>e</w:t>
      </w:r>
      <w:r>
        <w:rPr>
          <w:rFonts w:cs="Times New Roman" w:hAnsi="Times New Roman" w:eastAsia="Times New Roman" w:ascii="Times New Roman"/>
          <w:color w:val="7772BD"/>
          <w:spacing w:val="0"/>
          <w:w w:val="97"/>
          <w:sz w:val="12"/>
          <w:szCs w:val="12"/>
        </w:rPr>
        <w:t>tEndp</w:t>
      </w:r>
      <w:r>
        <w:rPr>
          <w:rFonts w:cs="Times New Roman" w:hAnsi="Times New Roman" w:eastAsia="Times New Roman" w:ascii="Times New Roman"/>
          <w:color w:val="8C87C1"/>
          <w:spacing w:val="0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7772BD"/>
          <w:spacing w:val="0"/>
          <w:w w:val="76"/>
          <w:sz w:val="12"/>
          <w:szCs w:val="12"/>
        </w:rPr>
        <w:t>i:ntQ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lineRule="exact" w:line="120"/>
      </w:pPr>
      <w:r>
        <w:rPr>
          <w:rFonts w:cs="Times New Roman" w:hAnsi="Times New Roman" w:eastAsia="Times New Roman" w:ascii="Times New Roman"/>
          <w:color w:val="2A2B31"/>
          <w:spacing w:val="0"/>
          <w:w w:val="100"/>
          <w:sz w:val="12"/>
          <w:szCs w:val="12"/>
        </w:rPr>
        <w:t>•</w:t>
      </w:r>
      <w:r>
        <w:rPr>
          <w:rFonts w:cs="Times New Roman" w:hAnsi="Times New Roman" w:eastAsia="Times New Roman" w:ascii="Times New Roman"/>
          <w:color w:val="2A2B31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2A2B31"/>
          <w:spacing w:val="15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C87C1"/>
          <w:spacing w:val="0"/>
          <w:w w:val="96"/>
          <w:sz w:val="12"/>
          <w:szCs w:val="12"/>
        </w:rPr>
        <w:t>s</w:t>
      </w:r>
      <w:r>
        <w:rPr>
          <w:rFonts w:cs="Times New Roman" w:hAnsi="Times New Roman" w:eastAsia="Times New Roman" w:ascii="Times New Roman"/>
          <w:color w:val="7772BD"/>
          <w:spacing w:val="0"/>
          <w:w w:val="92"/>
          <w:sz w:val="12"/>
          <w:szCs w:val="12"/>
        </w:rPr>
        <w:t>etEn</w:t>
      </w:r>
      <w:r>
        <w:rPr>
          <w:rFonts w:cs="Times New Roman" w:hAnsi="Times New Roman" w:eastAsia="Times New Roman" w:ascii="Times New Roman"/>
          <w:color w:val="6460B8"/>
          <w:spacing w:val="0"/>
          <w:w w:val="100"/>
          <w:sz w:val="12"/>
          <w:szCs w:val="12"/>
        </w:rPr>
        <w:t>d</w:t>
      </w:r>
      <w:r>
        <w:rPr>
          <w:rFonts w:cs="Times New Roman" w:hAnsi="Times New Roman" w:eastAsia="Times New Roman" w:ascii="Times New Roman"/>
          <w:color w:val="7772BD"/>
          <w:spacing w:val="0"/>
          <w:w w:val="112"/>
          <w:sz w:val="12"/>
          <w:szCs w:val="12"/>
        </w:rPr>
        <w:t>p</w:t>
      </w:r>
      <w:r>
        <w:rPr>
          <w:rFonts w:cs="Times New Roman" w:hAnsi="Times New Roman" w:eastAsia="Times New Roman" w:ascii="Times New Roman"/>
          <w:color w:val="8C87C1"/>
          <w:spacing w:val="0"/>
          <w:w w:val="87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6460B8"/>
          <w:spacing w:val="0"/>
          <w:w w:val="65"/>
          <w:sz w:val="12"/>
          <w:szCs w:val="12"/>
        </w:rPr>
        <w:t>i:n</w:t>
      </w:r>
      <w:r>
        <w:rPr>
          <w:rFonts w:cs="Times New Roman" w:hAnsi="Times New Roman" w:eastAsia="Times New Roman" w:ascii="Times New Roman"/>
          <w:color w:val="7772BD"/>
          <w:spacing w:val="0"/>
          <w:w w:val="90"/>
          <w:sz w:val="12"/>
          <w:szCs w:val="1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ind w:left="116" w:right="-37"/>
      </w:pPr>
      <w:r>
        <w:rPr>
          <w:rFonts w:cs="Times New Roman" w:hAnsi="Times New Roman" w:eastAsia="Times New Roman" w:ascii="Times New Roman"/>
          <w:color w:val="8C87C1"/>
          <w:w w:val="111"/>
          <w:sz w:val="12"/>
          <w:szCs w:val="12"/>
        </w:rPr>
        <w:t>(</w:t>
      </w:r>
      <w:r>
        <w:rPr>
          <w:rFonts w:cs="Times New Roman" w:hAnsi="Times New Roman" w:eastAsia="Times New Roman" w:ascii="Times New Roman"/>
          <w:color w:val="7772BD"/>
          <w:w w:val="81"/>
          <w:sz w:val="12"/>
          <w:szCs w:val="12"/>
        </w:rPr>
        <w:t>1ava</w:t>
      </w:r>
      <w:r>
        <w:rPr>
          <w:rFonts w:cs="Times New Roman" w:hAnsi="Times New Roman" w:eastAsia="Times New Roman" w:ascii="Times New Roman"/>
          <w:color w:val="7772BD"/>
          <w:spacing w:val="-11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2BD"/>
          <w:spacing w:val="0"/>
          <w:w w:val="86"/>
          <w:sz w:val="12"/>
          <w:szCs w:val="12"/>
        </w:rPr>
        <w:t>lang</w:t>
      </w:r>
      <w:r>
        <w:rPr>
          <w:rFonts w:cs="Times New Roman" w:hAnsi="Times New Roman" w:eastAsia="Times New Roman" w:ascii="Times New Roman"/>
          <w:color w:val="7772BD"/>
          <w:spacing w:val="0"/>
          <w:w w:val="86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2BD"/>
          <w:spacing w:val="0"/>
          <w:w w:val="86"/>
          <w:sz w:val="12"/>
          <w:szCs w:val="12"/>
        </w:rPr>
        <w:t>String)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ind w:left="116" w:right="-21" w:hanging="116"/>
      </w:pPr>
      <w:r>
        <w:pict>
          <v:group style="position:absolute;margin-left:168.5pt;margin-top:-50.8982pt;width:269.5pt;height:180.55pt;mso-position-horizontal-relative:page;mso-position-vertical-relative:paragraph;z-index:-2150" coordorigin="3370,-1018" coordsize="5390,3611">
            <v:shape type="#_x0000_t75" style="position:absolute;left:3435;top:-1010;width:3072;height:185">
              <v:imagedata o:title="" r:id="rId13"/>
            </v:shape>
            <v:shape style="position:absolute;left:3380;top:-1008;width:4860;height:0" coordorigin="3380,-1008" coordsize="4860,0" path="m3380,-1008l8240,-1008e" filled="f" stroked="t" strokeweight="1pt" strokecolor="#BCD1E8">
              <v:path arrowok="t"/>
            </v:shape>
            <v:shape type="#_x0000_t75" style="position:absolute;left:5014;top:-93;width:781;height:214">
              <v:imagedata o:title="" r:id="rId14"/>
            </v:shape>
            <v:shape type="#_x0000_t75" style="position:absolute;left:4992;top:1870;width:686;height:723">
              <v:imagedata o:title="" r:id="rId15"/>
            </v:shape>
            <v:shape style="position:absolute;left:5000;top:-828;width:0;height:2780" coordorigin="5000,-828" coordsize="0,2780" path="m5000,1952l5000,-828e" filled="f" stroked="t" strokeweight="0pt" strokecolor="#858583">
              <v:path arrowok="t"/>
            </v:shape>
            <v:shape style="position:absolute;left:5660;top:1912;width:3100;height:0" coordorigin="5660,1912" coordsize="3100,0" path="m5660,1912l8760,1912e" filled="f" stroked="t" strokeweight="0pt" strokecolor="#9E9E9E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141414"/>
          <w:spacing w:val="0"/>
          <w:w w:val="100"/>
          <w:sz w:val="12"/>
          <w:szCs w:val="12"/>
        </w:rPr>
        <w:t>•</w:t>
      </w:r>
      <w:r>
        <w:rPr>
          <w:rFonts w:cs="Times New Roman" w:hAnsi="Times New Roman" w:eastAsia="Times New Roman" w:ascii="Times New Roman"/>
          <w:color w:val="141414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141414"/>
          <w:spacing w:val="8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2BD"/>
          <w:spacing w:val="0"/>
          <w:w w:val="112"/>
          <w:sz w:val="12"/>
          <w:szCs w:val="12"/>
        </w:rPr>
        <w:t>g</w:t>
      </w:r>
      <w:r>
        <w:rPr>
          <w:rFonts w:cs="Times New Roman" w:hAnsi="Times New Roman" w:eastAsia="Times New Roman" w:ascii="Times New Roman"/>
          <w:color w:val="8C87C1"/>
          <w:spacing w:val="0"/>
          <w:w w:val="99"/>
          <w:sz w:val="12"/>
          <w:szCs w:val="12"/>
        </w:rPr>
        <w:t>e</w:t>
      </w:r>
      <w:r>
        <w:rPr>
          <w:rFonts w:cs="Times New Roman" w:hAnsi="Times New Roman" w:eastAsia="Times New Roman" w:ascii="Times New Roman"/>
          <w:color w:val="7772BD"/>
          <w:spacing w:val="0"/>
          <w:w w:val="95"/>
          <w:sz w:val="12"/>
          <w:szCs w:val="12"/>
        </w:rPr>
        <w:t>tHe</w:t>
      </w:r>
      <w:r>
        <w:rPr>
          <w:rFonts w:cs="Times New Roman" w:hAnsi="Times New Roman" w:eastAsia="Times New Roman" w:ascii="Times New Roman"/>
          <w:color w:val="6460B8"/>
          <w:spacing w:val="0"/>
          <w:w w:val="79"/>
          <w:sz w:val="12"/>
          <w:szCs w:val="12"/>
        </w:rPr>
        <w:t>ll</w:t>
      </w:r>
      <w:r>
        <w:rPr>
          <w:rFonts w:cs="Times New Roman" w:hAnsi="Times New Roman" w:eastAsia="Times New Roman" w:ascii="Times New Roman"/>
          <w:color w:val="8C87C1"/>
          <w:spacing w:val="-18"/>
          <w:w w:val="87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7772BD"/>
          <w:spacing w:val="0"/>
          <w:w w:val="87"/>
          <w:sz w:val="12"/>
          <w:szCs w:val="12"/>
        </w:rPr>
        <w:t>W</w:t>
      </w:r>
      <w:r>
        <w:rPr>
          <w:rFonts w:cs="Times New Roman" w:hAnsi="Times New Roman" w:eastAsia="Times New Roman" w:ascii="Times New Roman"/>
          <w:color w:val="7772BD"/>
          <w:spacing w:val="-19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C87C1"/>
          <w:spacing w:val="0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6460B8"/>
          <w:spacing w:val="0"/>
          <w:w w:val="100"/>
          <w:sz w:val="12"/>
          <w:szCs w:val="12"/>
        </w:rPr>
        <w:t>r</w:t>
      </w:r>
      <w:r>
        <w:rPr>
          <w:rFonts w:cs="Times New Roman" w:hAnsi="Times New Roman" w:eastAsia="Times New Roman" w:ascii="Times New Roman"/>
          <w:color w:val="7772BD"/>
          <w:spacing w:val="0"/>
          <w:w w:val="100"/>
          <w:sz w:val="12"/>
          <w:szCs w:val="12"/>
        </w:rPr>
        <w:t>ldQ</w:t>
      </w:r>
      <w:r>
        <w:rPr>
          <w:rFonts w:cs="Times New Roman" w:hAnsi="Times New Roman" w:eastAsia="Times New Roman" w:ascii="Times New Roman"/>
          <w:color w:val="7772BD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7B9C"/>
          <w:spacing w:val="0"/>
          <w:w w:val="92"/>
          <w:sz w:val="12"/>
          <w:szCs w:val="12"/>
        </w:rPr>
        <w:t>sayHe</w:t>
      </w:r>
      <w:r>
        <w:rPr>
          <w:rFonts w:cs="Times New Roman" w:hAnsi="Times New Roman" w:eastAsia="Times New Roman" w:ascii="Times New Roman"/>
          <w:color w:val="90698E"/>
          <w:spacing w:val="0"/>
          <w:w w:val="67"/>
          <w:sz w:val="12"/>
          <w:szCs w:val="12"/>
        </w:rPr>
        <w:t>ll</w:t>
      </w:r>
      <w:r>
        <w:rPr>
          <w:rFonts w:cs="Times New Roman" w:hAnsi="Times New Roman" w:eastAsia="Times New Roman" w:ascii="Times New Roman"/>
          <w:color w:val="9E9E9E"/>
          <w:spacing w:val="6"/>
          <w:w w:val="87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9E7B9C"/>
          <w:spacing w:val="0"/>
          <w:w w:val="99"/>
          <w:sz w:val="12"/>
          <w:szCs w:val="12"/>
        </w:rPr>
        <w:t>W</w:t>
      </w:r>
      <w:r>
        <w:rPr>
          <w:rFonts w:cs="Times New Roman" w:hAnsi="Times New Roman" w:eastAsia="Times New Roman" w:ascii="Times New Roman"/>
          <w:color w:val="9E9E9E"/>
          <w:spacing w:val="0"/>
          <w:w w:val="87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9E7B9C"/>
          <w:spacing w:val="0"/>
          <w:w w:val="82"/>
          <w:sz w:val="12"/>
          <w:szCs w:val="12"/>
        </w:rPr>
        <w:t>rl</w:t>
      </w:r>
      <w:r>
        <w:rPr>
          <w:rFonts w:cs="Times New Roman" w:hAnsi="Times New Roman" w:eastAsia="Times New Roman" w:ascii="Times New Roman"/>
          <w:color w:val="90698E"/>
          <w:spacing w:val="0"/>
          <w:w w:val="87"/>
          <w:sz w:val="12"/>
          <w:szCs w:val="12"/>
        </w:rPr>
        <w:t>d</w:t>
      </w:r>
      <w:r>
        <w:rPr>
          <w:rFonts w:cs="Times New Roman" w:hAnsi="Times New Roman" w:eastAsia="Times New Roman" w:ascii="Times New Roman"/>
          <w:color w:val="90698E"/>
          <w:spacing w:val="0"/>
          <w:w w:val="87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11"/>
          <w:sz w:val="12"/>
          <w:szCs w:val="12"/>
        </w:rPr>
        <w:t>(</w:t>
      </w:r>
      <w:r>
        <w:rPr>
          <w:rFonts w:cs="Times New Roman" w:hAnsi="Times New Roman" w:eastAsia="Times New Roman" w:ascii="Times New Roman"/>
          <w:color w:val="9E7B9C"/>
          <w:spacing w:val="0"/>
          <w:w w:val="71"/>
          <w:sz w:val="12"/>
          <w:szCs w:val="12"/>
        </w:rPr>
        <w:t>1a</w:t>
      </w:r>
      <w:r>
        <w:rPr>
          <w:rFonts w:cs="Times New Roman" w:hAnsi="Times New Roman" w:eastAsia="Times New Roman" w:ascii="Times New Roman"/>
          <w:color w:val="9E9E9E"/>
          <w:spacing w:val="0"/>
          <w:w w:val="86"/>
          <w:sz w:val="12"/>
          <w:szCs w:val="12"/>
        </w:rPr>
        <w:t>v</w:t>
      </w:r>
      <w:r>
        <w:rPr>
          <w:rFonts w:cs="Times New Roman" w:hAnsi="Times New Roman" w:eastAsia="Times New Roman" w:ascii="Times New Roman"/>
          <w:color w:val="9E7B9C"/>
          <w:spacing w:val="0"/>
          <w:w w:val="84"/>
          <w:sz w:val="12"/>
          <w:szCs w:val="12"/>
        </w:rPr>
        <w:t>a</w:t>
      </w:r>
      <w:r>
        <w:rPr>
          <w:rFonts w:cs="Times New Roman" w:hAnsi="Times New Roman" w:eastAsia="Times New Roman" w:ascii="Times New Roman"/>
          <w:color w:val="9E7B9C"/>
          <w:spacing w:val="-4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7B9C"/>
          <w:spacing w:val="0"/>
          <w:w w:val="85"/>
          <w:sz w:val="12"/>
          <w:szCs w:val="12"/>
        </w:rPr>
        <w:t>lang</w:t>
      </w:r>
      <w:r>
        <w:rPr>
          <w:rFonts w:cs="Times New Roman" w:hAnsi="Times New Roman" w:eastAsia="Times New Roman" w:ascii="Times New Roman"/>
          <w:color w:val="9E7B9C"/>
          <w:spacing w:val="3"/>
          <w:w w:val="85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7B9C"/>
          <w:spacing w:val="0"/>
          <w:w w:val="90"/>
          <w:sz w:val="12"/>
          <w:szCs w:val="12"/>
        </w:rPr>
        <w:t>Stnng)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Arial" w:hAnsi="Arial" w:eastAsia="Arial" w:ascii="Arial"/>
          <w:sz w:val="18"/>
          <w:szCs w:val="18"/>
        </w:rPr>
        <w:jc w:val="left"/>
        <w:sectPr>
          <w:type w:val="continuous"/>
          <w:pgSz w:w="11920" w:h="16840"/>
          <w:pgMar w:top="760" w:bottom="280" w:left="600" w:right="600"/>
          <w:cols w:num="3" w:equalWidth="off">
            <w:col w:w="1835" w:space="1136"/>
            <w:col w:w="856" w:space="613"/>
            <w:col w:w="628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5B5B5D"/>
          <w:position w:val="1"/>
          <w:sz w:val="12"/>
          <w:szCs w:val="12"/>
        </w:rPr>
        <w:t>n</w:t>
      </w:r>
      <w:r>
        <w:rPr>
          <w:rFonts w:cs="Times New Roman" w:hAnsi="Times New Roman" w:eastAsia="Times New Roman" w:ascii="Times New Roman"/>
          <w:color w:val="6E6E6E"/>
          <w:w w:val="90"/>
          <w:position w:val="1"/>
          <w:sz w:val="12"/>
          <w:szCs w:val="12"/>
        </w:rPr>
        <w:t>ame</w:t>
      </w:r>
      <w:r>
        <w:rPr>
          <w:rFonts w:cs="Times New Roman" w:hAnsi="Times New Roman" w:eastAsia="Times New Roman" w:ascii="Times New Roman"/>
          <w:color w:val="858583"/>
          <w:w w:val="45"/>
          <w:position w:val="1"/>
          <w:sz w:val="12"/>
          <w:szCs w:val="12"/>
        </w:rPr>
        <w:t>:</w:t>
      </w:r>
      <w:r>
        <w:rPr>
          <w:rFonts w:cs="Times New Roman" w:hAnsi="Times New Roman" w:eastAsia="Times New Roman" w:ascii="Times New Roman"/>
          <w:color w:val="9E9E9E"/>
          <w:w w:val="110"/>
          <w:position w:val="1"/>
          <w:sz w:val="12"/>
          <w:szCs w:val="12"/>
        </w:rPr>
        <w:t>~</w:t>
      </w:r>
      <w:r>
        <w:rPr>
          <w:rFonts w:cs="Times New Roman" w:hAnsi="Times New Roman" w:eastAsia="Times New Roman" w:ascii="Times New Roman"/>
          <w:color w:val="9E9E9E"/>
          <w:w w:val="100"/>
          <w:position w:val="1"/>
          <w:sz w:val="12"/>
          <w:szCs w:val="12"/>
        </w:rPr>
        <w:t>                                 </w:t>
      </w:r>
      <w:r>
        <w:rPr>
          <w:rFonts w:cs="Times New Roman" w:hAnsi="Times New Roman" w:eastAsia="Times New Roman" w:ascii="Times New Roman"/>
          <w:color w:val="9E9E9E"/>
          <w:spacing w:val="7"/>
          <w:w w:val="100"/>
          <w:position w:val="1"/>
          <w:sz w:val="12"/>
          <w:szCs w:val="12"/>
        </w:rPr>
        <w:t> </w:t>
      </w:r>
      <w:r>
        <w:rPr>
          <w:rFonts w:cs="Arial" w:hAnsi="Arial" w:eastAsia="Arial" w:ascii="Arial"/>
          <w:color w:val="BABAB6"/>
          <w:spacing w:val="0"/>
          <w:w w:val="110"/>
          <w:position w:val="0"/>
          <w:sz w:val="18"/>
          <w:szCs w:val="18"/>
        </w:rPr>
        <w:t>]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9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42" w:lineRule="auto" w:line="248"/>
        <w:ind w:left="2833" w:right="4347" w:firstLine="109"/>
      </w:pPr>
      <w:r>
        <w:rPr>
          <w:rFonts w:cs="Times New Roman" w:hAnsi="Times New Roman" w:eastAsia="Times New Roman" w:ascii="Times New Roman"/>
          <w:color w:val="BABAB6"/>
          <w:spacing w:val="0"/>
          <w:w w:val="100"/>
          <w:sz w:val="8"/>
          <w:szCs w:val="8"/>
        </w:rPr>
        <w:t>Markers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8"/>
          <w:szCs w:val="8"/>
        </w:rPr>
        <w:t>          </w:t>
      </w:r>
      <w:r>
        <w:rPr>
          <w:rFonts w:cs="Times New Roman" w:hAnsi="Times New Roman" w:eastAsia="Times New Roman" w:ascii="Times New Roman"/>
          <w:color w:val="BABAB6"/>
          <w:spacing w:val="1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07"/>
          <w:sz w:val="8"/>
          <w:szCs w:val="8"/>
        </w:rPr>
        <w:t>Pr</w:t>
      </w:r>
      <w:r>
        <w:rPr>
          <w:rFonts w:cs="Times New Roman" w:hAnsi="Times New Roman" w:eastAsia="Times New Roman" w:ascii="Times New Roman"/>
          <w:color w:val="9E9E9E"/>
          <w:spacing w:val="0"/>
          <w:w w:val="107"/>
          <w:sz w:val="8"/>
          <w:szCs w:val="8"/>
        </w:rPr>
        <w:t>operties</w:t>
      </w:r>
      <w:r>
        <w:rPr>
          <w:rFonts w:cs="Times New Roman" w:hAnsi="Times New Roman" w:eastAsia="Times New Roman" w:ascii="Times New Roman"/>
          <w:color w:val="9E9E9E"/>
          <w:spacing w:val="0"/>
          <w:w w:val="107"/>
          <w:sz w:val="8"/>
          <w:szCs w:val="8"/>
        </w:rPr>
        <w:t>   </w:t>
      </w:r>
      <w:r>
        <w:rPr>
          <w:rFonts w:cs="Times New Roman" w:hAnsi="Times New Roman" w:eastAsia="Times New Roman" w:ascii="Times New Roman"/>
          <w:color w:val="9E9E9E"/>
          <w:spacing w:val="3"/>
          <w:w w:val="107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8"/>
          <w:szCs w:val="8"/>
        </w:rPr>
        <w:t>~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8"/>
          <w:szCs w:val="8"/>
        </w:rPr>
        <w:t>   </w:t>
      </w:r>
      <w:r>
        <w:rPr>
          <w:rFonts w:cs="Times New Roman" w:hAnsi="Times New Roman" w:eastAsia="Times New Roman" w:ascii="Times New Roman"/>
          <w:color w:val="858583"/>
          <w:spacing w:val="7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114"/>
          <w:sz w:val="8"/>
          <w:szCs w:val="8"/>
        </w:rPr>
        <w:t>Ser</w:t>
      </w:r>
      <w:r>
        <w:rPr>
          <w:rFonts w:cs="Times New Roman" w:hAnsi="Times New Roman" w:eastAsia="Times New Roman" w:ascii="Times New Roman"/>
          <w:color w:val="2A2B31"/>
          <w:spacing w:val="0"/>
          <w:w w:val="114"/>
          <w:sz w:val="8"/>
          <w:szCs w:val="8"/>
        </w:rPr>
        <w:t>v</w:t>
      </w:r>
      <w:r>
        <w:rPr>
          <w:rFonts w:cs="Times New Roman" w:hAnsi="Times New Roman" w:eastAsia="Times New Roman" w:ascii="Times New Roman"/>
          <w:color w:val="141414"/>
          <w:spacing w:val="0"/>
          <w:w w:val="114"/>
          <w:sz w:val="8"/>
          <w:szCs w:val="8"/>
        </w:rPr>
        <w:t>e</w:t>
      </w:r>
      <w:r>
        <w:rPr>
          <w:rFonts w:cs="Times New Roman" w:hAnsi="Times New Roman" w:eastAsia="Times New Roman" w:ascii="Times New Roman"/>
          <w:color w:val="2A2B31"/>
          <w:spacing w:val="0"/>
          <w:w w:val="114"/>
          <w:sz w:val="8"/>
          <w:szCs w:val="8"/>
        </w:rPr>
        <w:t>r</w:t>
      </w:r>
      <w:r>
        <w:rPr>
          <w:rFonts w:cs="Times New Roman" w:hAnsi="Times New Roman" w:eastAsia="Times New Roman" w:ascii="Times New Roman"/>
          <w:color w:val="464648"/>
          <w:spacing w:val="0"/>
          <w:w w:val="114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464648"/>
          <w:spacing w:val="0"/>
          <w:w w:val="114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464648"/>
          <w:spacing w:val="1"/>
          <w:w w:val="114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~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           </w:t>
      </w:r>
      <w:r>
        <w:rPr>
          <w:rFonts w:cs="Times New Roman" w:hAnsi="Times New Roman" w:eastAsia="Times New Roman" w:ascii="Times New Roman"/>
          <w:color w:val="9E9E9E"/>
          <w:spacing w:val="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Data</w:t>
      </w:r>
      <w:r>
        <w:rPr>
          <w:rFonts w:cs="Times New Roman" w:hAnsi="Times New Roman" w:eastAsia="Times New Roman" w:ascii="Times New Roman"/>
          <w:color w:val="9E9E9E"/>
          <w:spacing w:val="18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8"/>
          <w:szCs w:val="8"/>
        </w:rPr>
        <w:t>5ou'c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e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17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E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8"/>
          <w:szCs w:val="8"/>
        </w:rPr>
        <w:t>xplor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er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   </w:t>
      </w:r>
      <w:r>
        <w:rPr>
          <w:rFonts w:cs="Times New Roman" w:hAnsi="Times New Roman" w:eastAsia="Times New Roman" w:ascii="Times New Roman"/>
          <w:color w:val="9E9E9E"/>
          <w:spacing w:val="6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'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   </w:t>
      </w:r>
      <w:r>
        <w:rPr>
          <w:rFonts w:cs="Times New Roman" w:hAnsi="Times New Roman" w:eastAsia="Times New Roman" w:ascii="Times New Roman"/>
          <w:color w:val="9E9E9E"/>
          <w:spacing w:val="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10"/>
          <w:sz w:val="8"/>
          <w:szCs w:val="8"/>
        </w:rPr>
        <w:t>5nppets</w:t>
      </w:r>
      <w:r>
        <w:rPr>
          <w:rFonts w:cs="Times New Roman" w:hAnsi="Times New Roman" w:eastAsia="Times New Roman" w:ascii="Times New Roman"/>
          <w:color w:val="BABAB6"/>
          <w:spacing w:val="0"/>
          <w:w w:val="110"/>
          <w:sz w:val="8"/>
          <w:szCs w:val="8"/>
        </w:rPr>
        <w:t>   </w:t>
      </w:r>
      <w:r>
        <w:rPr>
          <w:rFonts w:cs="Times New Roman" w:hAnsi="Times New Roman" w:eastAsia="Times New Roman" w:ascii="Times New Roman"/>
          <w:color w:val="BABAB6"/>
          <w:spacing w:val="9"/>
          <w:w w:val="11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BABAB6"/>
          <w:spacing w:val="2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BABAB6"/>
          <w:spacing w:val="0"/>
          <w:w w:val="81"/>
          <w:sz w:val="8"/>
          <w:szCs w:val="8"/>
        </w:rPr>
        <w:t>COl'lsole</w:t>
      </w:r>
      <w:r>
        <w:rPr>
          <w:rFonts w:cs="Arial" w:hAnsi="Arial" w:eastAsia="Arial" w:ascii="Arial"/>
          <w:color w:val="BABAB6"/>
          <w:spacing w:val="0"/>
          <w:w w:val="81"/>
          <w:sz w:val="8"/>
          <w:szCs w:val="8"/>
        </w:rPr>
        <w:t> </w:t>
      </w:r>
      <w:r>
        <w:rPr>
          <w:rFonts w:cs="Arial" w:hAnsi="Arial" w:eastAsia="Arial" w:ascii="Arial"/>
          <w:color w:val="9E9E9E"/>
          <w:spacing w:val="0"/>
          <w:w w:val="100"/>
          <w:sz w:val="8"/>
          <w:szCs w:val="8"/>
        </w:rPr>
        <w:t>liJ</w:t>
      </w:r>
      <w:r>
        <w:rPr>
          <w:rFonts w:cs="Arial" w:hAnsi="Arial" w:eastAsia="Arial" w:ascii="Arial"/>
          <w:color w:val="9E9E9E"/>
          <w:spacing w:val="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E9E9E"/>
          <w:spacing w:val="18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9E9E9E"/>
          <w:spacing w:val="0"/>
          <w:w w:val="85"/>
          <w:sz w:val="14"/>
          <w:szCs w:val="14"/>
        </w:rPr>
        <w:t>5,</w:t>
      </w:r>
      <w:r>
        <w:rPr>
          <w:rFonts w:cs="Arial" w:hAnsi="Arial" w:eastAsia="Arial" w:ascii="Arial"/>
          <w:color w:val="9E9E9E"/>
          <w:spacing w:val="-8"/>
          <w:w w:val="85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Tomc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at</w:t>
      </w:r>
      <w:r>
        <w:rPr>
          <w:rFonts w:cs="Times New Roman" w:hAnsi="Times New Roman" w:eastAsia="Times New Roman" w:ascii="Times New Roman"/>
          <w:color w:val="5B5B5D"/>
          <w:spacing w:val="1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115"/>
          <w:sz w:val="8"/>
          <w:szCs w:val="8"/>
        </w:rPr>
        <w:t>v7</w:t>
      </w:r>
      <w:r>
        <w:rPr>
          <w:rFonts w:cs="Times New Roman" w:hAnsi="Times New Roman" w:eastAsia="Times New Roman" w:ascii="Times New Roman"/>
          <w:color w:val="464648"/>
          <w:spacing w:val="0"/>
          <w:w w:val="70"/>
          <w:sz w:val="8"/>
          <w:szCs w:val="8"/>
        </w:rPr>
        <w:t>.</w:t>
      </w:r>
      <w:r>
        <w:rPr>
          <w:rFonts w:cs="Times New Roman" w:hAnsi="Times New Roman" w:eastAsia="Times New Roman" w:ascii="Times New Roman"/>
          <w:color w:val="6E6E6E"/>
          <w:spacing w:val="0"/>
          <w:w w:val="110"/>
          <w:sz w:val="8"/>
          <w:szCs w:val="8"/>
        </w:rPr>
        <w:t>0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E6E6E"/>
          <w:spacing w:val="-8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Serv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er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E6E6E"/>
          <w:spacing w:val="6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5B5B5D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88"/>
          <w:sz w:val="8"/>
          <w:szCs w:val="8"/>
        </w:rPr>
        <w:t>loc</w:t>
      </w:r>
      <w:r>
        <w:rPr>
          <w:rFonts w:cs="Times New Roman" w:hAnsi="Times New Roman" w:eastAsia="Times New Roman" w:ascii="Times New Roman"/>
          <w:color w:val="464648"/>
          <w:spacing w:val="0"/>
          <w:w w:val="222"/>
          <w:sz w:val="8"/>
          <w:szCs w:val="8"/>
        </w:rPr>
        <w:t>~s</w:t>
      </w:r>
      <w:r>
        <w:rPr>
          <w:rFonts w:cs="Times New Roman" w:hAnsi="Times New Roman" w:eastAsia="Times New Roman" w:ascii="Times New Roman"/>
          <w:color w:val="2A2B31"/>
          <w:spacing w:val="0"/>
          <w:w w:val="110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2A2B31"/>
          <w:spacing w:val="0"/>
          <w:w w:val="100"/>
          <w:sz w:val="8"/>
          <w:szCs w:val="8"/>
        </w:rPr>
        <w:t>   </w:t>
      </w:r>
      <w:r>
        <w:rPr>
          <w:rFonts w:cs="Times New Roman" w:hAnsi="Times New Roman" w:eastAsia="Times New Roman" w:ascii="Times New Roman"/>
          <w:color w:val="2A2B31"/>
          <w:spacing w:val="-6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8"/>
          <w:sz w:val="10"/>
          <w:szCs w:val="10"/>
        </w:rPr>
        <w:t>(st</w:t>
      </w:r>
      <w:r>
        <w:rPr>
          <w:rFonts w:cs="Times New Roman" w:hAnsi="Times New Roman" w:eastAsia="Times New Roman" w:ascii="Times New Roman"/>
          <w:color w:val="858583"/>
          <w:spacing w:val="0"/>
          <w:w w:val="92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9E9E9E"/>
          <w:spacing w:val="0"/>
          <w:w w:val="185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858583"/>
          <w:spacing w:val="0"/>
          <w:w w:val="105"/>
          <w:sz w:val="10"/>
          <w:szCs w:val="10"/>
        </w:rPr>
        <w:t>,ted</w:t>
      </w:r>
      <w:r>
        <w:rPr>
          <w:rFonts w:cs="Arial" w:hAnsi="Arial" w:eastAsia="Arial" w:ascii="Arial"/>
          <w:color w:val="BABAB6"/>
          <w:spacing w:val="-35"/>
          <w:w w:val="135"/>
          <w:sz w:val="6"/>
          <w:szCs w:val="6"/>
        </w:rPr>
        <w:t>1</w:t>
      </w:r>
      <w:r>
        <w:rPr>
          <w:rFonts w:cs="Times New Roman" w:hAnsi="Times New Roman" w:eastAsia="Times New Roman" w:ascii="Times New Roman"/>
          <w:color w:val="9E9E9E"/>
          <w:spacing w:val="0"/>
          <w:w w:val="10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ABAB6"/>
          <w:spacing w:val="0"/>
          <w:w w:val="85"/>
          <w:sz w:val="10"/>
          <w:szCs w:val="10"/>
        </w:rPr>
        <w:t>yndw-Ol'IZed]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8"/>
      </w:pPr>
      <w:r>
        <w:pict>
          <v:shape type="#_x0000_t75" style="width:524.14pt;height:13.23pt">
            <v:imagedata o:title="" r:id="rId1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9"/>
        <w:ind w:left="127"/>
      </w:pPr>
      <w:r>
        <w:rPr>
          <w:rFonts w:cs="Times New Roman" w:hAnsi="Times New Roman" w:eastAsia="Times New Roman" w:ascii="Times New Roman"/>
          <w:color w:val="BABAB6"/>
          <w:spacing w:val="0"/>
          <w:w w:val="100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BABAB6"/>
          <w:spacing w:val="-1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CDE4F0"/>
          <w:spacing w:val="0"/>
          <w:w w:val="116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BCD1E8"/>
          <w:spacing w:val="0"/>
          <w:w w:val="116"/>
          <w:sz w:val="10"/>
          <w:szCs w:val="10"/>
        </w:rPr>
        <w:t>ava</w:t>
      </w:r>
      <w:r>
        <w:rPr>
          <w:rFonts w:cs="Times New Roman" w:hAnsi="Times New Roman" w:eastAsia="Times New Roman" w:ascii="Times New Roman"/>
          <w:color w:val="BCD1E8"/>
          <w:spacing w:val="5"/>
          <w:w w:val="116"/>
          <w:sz w:val="10"/>
          <w:szCs w:val="10"/>
        </w:rPr>
        <w:t> </w:t>
      </w:r>
      <w:r>
        <w:rPr>
          <w:rFonts w:cs="Arial" w:hAnsi="Arial" w:eastAsia="Arial" w:ascii="Arial"/>
          <w:color w:val="BCD1E8"/>
          <w:spacing w:val="0"/>
          <w:w w:val="100"/>
          <w:sz w:val="10"/>
          <w:szCs w:val="10"/>
        </w:rPr>
        <w:t>f</w:t>
      </w:r>
      <w:r>
        <w:rPr>
          <w:rFonts w:cs="Arial" w:hAnsi="Arial" w:eastAsia="Arial" w:ascii="Arial"/>
          <w:color w:val="BCD1E8"/>
          <w:spacing w:val="-4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CDE4F0"/>
          <w:spacing w:val="0"/>
          <w:w w:val="70"/>
          <w:sz w:val="10"/>
          <w:szCs w:val="10"/>
        </w:rPr>
        <w:t>(</w:t>
      </w:r>
      <w:r>
        <w:rPr>
          <w:rFonts w:cs="Arial" w:hAnsi="Arial" w:eastAsia="Arial" w:ascii="Arial"/>
          <w:color w:val="CDE4F0"/>
          <w:spacing w:val="0"/>
          <w:w w:val="70"/>
          <w:sz w:val="10"/>
          <w:szCs w:val="10"/>
        </w:rPr>
        <w:t>     </w:t>
      </w:r>
      <w:r>
        <w:rPr>
          <w:rFonts w:cs="Arial" w:hAnsi="Arial" w:eastAsia="Arial" w:ascii="Arial"/>
          <w:color w:val="CDE4F0"/>
          <w:spacing w:val="5"/>
          <w:w w:val="7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DE4F0"/>
          <w:spacing w:val="0"/>
          <w:w w:val="10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BCD1E8"/>
          <w:spacing w:val="0"/>
          <w:w w:val="124"/>
          <w:sz w:val="10"/>
          <w:szCs w:val="10"/>
        </w:rPr>
        <w:t>ttp</w:t>
      </w:r>
      <w:r>
        <w:rPr>
          <w:rFonts w:cs="Times New Roman" w:hAnsi="Times New Roman" w:eastAsia="Times New Roman" w:ascii="Times New Roman"/>
          <w:color w:val="9EC6EB"/>
          <w:spacing w:val="0"/>
          <w:w w:val="92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sz w:val="10"/>
          <w:szCs w:val="10"/>
        </w:rPr>
        <w:t>//lo</w:t>
      </w:r>
      <w:r>
        <w:rPr>
          <w:rFonts w:cs="Times New Roman" w:hAnsi="Times New Roman" w:eastAsia="Times New Roman" w:ascii="Times New Roman"/>
          <w:color w:val="9EC6EB"/>
          <w:spacing w:val="0"/>
          <w:w w:val="122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CDE4F0"/>
          <w:spacing w:val="0"/>
          <w:w w:val="8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BCD1E8"/>
          <w:spacing w:val="0"/>
          <w:w w:val="111"/>
          <w:sz w:val="10"/>
          <w:szCs w:val="10"/>
        </w:rPr>
        <w:t>host</w:t>
      </w:r>
      <w:r>
        <w:rPr>
          <w:rFonts w:cs="Times New Roman" w:hAnsi="Times New Roman" w:eastAsia="Times New Roman" w:ascii="Times New Roman"/>
          <w:color w:val="85B6E9"/>
          <w:spacing w:val="0"/>
          <w:w w:val="92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BCD1E8"/>
          <w:spacing w:val="0"/>
          <w:w w:val="90"/>
          <w:sz w:val="10"/>
          <w:szCs w:val="10"/>
        </w:rPr>
        <w:t>BOBOIS1m</w:t>
      </w:r>
      <w:r>
        <w:rPr>
          <w:rFonts w:cs="Times New Roman" w:hAnsi="Times New Roman" w:eastAsia="Times New Roman" w:ascii="Times New Roman"/>
          <w:color w:val="B1BAD6"/>
          <w:spacing w:val="0"/>
          <w:w w:val="12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D1E8"/>
          <w:spacing w:val="0"/>
          <w:w w:val="103"/>
          <w:sz w:val="10"/>
          <w:szCs w:val="10"/>
        </w:rPr>
        <w:t>lcS</w:t>
      </w:r>
      <w:r>
        <w:rPr>
          <w:rFonts w:cs="Times New Roman" w:hAnsi="Times New Roman" w:eastAsia="Times New Roman" w:ascii="Times New Roman"/>
          <w:color w:val="9EC6EB"/>
          <w:spacing w:val="0"/>
          <w:w w:val="107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CDE4F0"/>
          <w:spacing w:val="0"/>
          <w:w w:val="85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BCD1E8"/>
          <w:spacing w:val="0"/>
          <w:w w:val="97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CDE4F0"/>
          <w:spacing w:val="0"/>
          <w:w w:val="139"/>
          <w:sz w:val="10"/>
          <w:szCs w:val="10"/>
        </w:rPr>
        <w:t>(</w:t>
      </w:r>
      <w:r>
        <w:rPr>
          <w:rFonts w:cs="Times New Roman" w:hAnsi="Times New Roman" w:eastAsia="Times New Roman" w:ascii="Times New Roman"/>
          <w:color w:val="BCD1E8"/>
          <w:spacing w:val="0"/>
          <w:w w:val="103"/>
          <w:sz w:val="10"/>
          <w:szCs w:val="10"/>
        </w:rPr>
        <w:t>Xdmplc</w:t>
      </w:r>
      <w:r>
        <w:rPr>
          <w:rFonts w:cs="Times New Roman" w:hAnsi="Times New Roman" w:eastAsia="Times New Roman" w:ascii="Times New Roman"/>
          <w:color w:val="9EC6EB"/>
          <w:spacing w:val="0"/>
          <w:w w:val="10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BCD1E8"/>
          <w:spacing w:val="0"/>
          <w:w w:val="121"/>
          <w:sz w:val="10"/>
          <w:szCs w:val="10"/>
        </w:rPr>
        <w:t>hcnt/s.unpl</w:t>
      </w:r>
      <w:r>
        <w:rPr>
          <w:rFonts w:cs="Times New Roman" w:hAnsi="Times New Roman" w:eastAsia="Times New Roman" w:ascii="Times New Roman"/>
          <w:color w:val="BCD1E8"/>
          <w:spacing w:val="-1"/>
          <w:w w:val="121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CDE4F0"/>
          <w:spacing w:val="0"/>
          <w:w w:val="125"/>
          <w:sz w:val="10"/>
          <w:szCs w:val="10"/>
        </w:rPr>
        <w:t>tl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CDE4F0"/>
          <w:spacing w:val="0"/>
          <w:w w:val="97"/>
          <w:sz w:val="10"/>
          <w:szCs w:val="10"/>
        </w:rPr>
        <w:t>ll</w:t>
      </w:r>
      <w:r>
        <w:rPr>
          <w:rFonts w:cs="Times New Roman" w:hAnsi="Times New Roman" w:eastAsia="Times New Roman" w:ascii="Times New Roman"/>
          <w:color w:val="BCD1E8"/>
          <w:spacing w:val="0"/>
          <w:w w:val="10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CDE4F0"/>
          <w:spacing w:val="0"/>
          <w:w w:val="98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BCD1E8"/>
          <w:spacing w:val="0"/>
          <w:w w:val="10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CDE4F0"/>
          <w:spacing w:val="0"/>
          <w:w w:val="125"/>
          <w:sz w:val="10"/>
          <w:szCs w:val="10"/>
        </w:rPr>
        <w:t>rld</w:t>
      </w:r>
      <w:r>
        <w:rPr>
          <w:rFonts w:cs="Times New Roman" w:hAnsi="Times New Roman" w:eastAsia="Times New Roman" w:ascii="Times New Roman"/>
          <w:color w:val="BCD1E8"/>
          <w:spacing w:val="0"/>
          <w:w w:val="116"/>
          <w:sz w:val="10"/>
          <w:szCs w:val="10"/>
        </w:rPr>
        <w:t>Proxy</w:t>
      </w:r>
      <w:r>
        <w:rPr>
          <w:rFonts w:cs="Times New Roman" w:hAnsi="Times New Roman" w:eastAsia="Times New Roman" w:ascii="Times New Roman"/>
          <w:color w:val="CDE4F0"/>
          <w:spacing w:val="0"/>
          <w:w w:val="114"/>
          <w:sz w:val="10"/>
          <w:szCs w:val="10"/>
        </w:rPr>
        <w:t>fT</w:t>
      </w:r>
      <w:r>
        <w:rPr>
          <w:rFonts w:cs="Times New Roman" w:hAnsi="Times New Roman" w:eastAsia="Times New Roman" w:ascii="Times New Roman"/>
          <w:color w:val="BCD1E8"/>
          <w:spacing w:val="0"/>
          <w:w w:val="120"/>
          <w:sz w:val="10"/>
          <w:szCs w:val="10"/>
        </w:rPr>
        <w:t>cs</w:t>
      </w:r>
      <w:r>
        <w:rPr>
          <w:rFonts w:cs="Times New Roman" w:hAnsi="Times New Roman" w:eastAsia="Times New Roman" w:ascii="Times New Roman"/>
          <w:color w:val="CDE4F0"/>
          <w:spacing w:val="0"/>
          <w:w w:val="11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CD1E8"/>
          <w:spacing w:val="0"/>
          <w:w w:val="92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CDE4F0"/>
          <w:spacing w:val="0"/>
          <w:w w:val="97"/>
          <w:sz w:val="10"/>
          <w:szCs w:val="10"/>
        </w:rPr>
        <w:t>ll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CDE4F0"/>
          <w:spacing w:val="-43"/>
          <w:w w:val="10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DE4F0"/>
          <w:spacing w:val="0"/>
          <w:w w:val="97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BCD1E8"/>
          <w:spacing w:val="-24"/>
          <w:w w:val="10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CDE4F0"/>
          <w:spacing w:val="-4"/>
          <w:w w:val="10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CDE4F0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CDE4F0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D1E8"/>
          <w:spacing w:val="0"/>
          <w:w w:val="121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EC6EB"/>
          <w:spacing w:val="0"/>
          <w:w w:val="106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CDE4F0"/>
          <w:spacing w:val="0"/>
          <w:w w:val="72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BCD1E8"/>
          <w:spacing w:val="0"/>
          <w:w w:val="100"/>
          <w:sz w:val="10"/>
          <w:szCs w:val="10"/>
        </w:rPr>
        <w:t>lpsc</w:t>
      </w:r>
      <w:r>
        <w:rPr>
          <w:rFonts w:cs="Times New Roman" w:hAnsi="Times New Roman" w:eastAsia="Times New Roman" w:ascii="Times New Roman"/>
          <w:color w:val="BCD1E8"/>
          <w:spacing w:val="0"/>
          <w:w w:val="100"/>
          <w:sz w:val="10"/>
          <w:szCs w:val="10"/>
        </w:rPr>
        <w:t>                                             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BCD1E8"/>
          <w:spacing w:val="-5"/>
          <w:w w:val="100"/>
          <w:sz w:val="10"/>
          <w:szCs w:val="10"/>
        </w:rPr>
        <w:t> </w:t>
      </w:r>
      <w:hyperlink r:id="rId17">
        <w:r>
          <w:rPr>
            <w:rFonts w:cs="Times New Roman" w:hAnsi="Times New Roman" w:eastAsia="Times New Roman" w:ascii="Times New Roman"/>
            <w:color w:val="85B6E9"/>
            <w:spacing w:val="0"/>
            <w:w w:val="125"/>
            <w:sz w:val="16"/>
            <w:szCs w:val="16"/>
          </w:rPr>
          <w:t>[)@</w:t>
        </w:r>
        <w:r>
          <w:rPr>
            <w:rFonts w:cs="Times New Roman" w:hAnsi="Times New Roman" w:eastAsia="Times New Roman" w:ascii="Times New Roman"/>
            <w:color w:val="D6B3B3"/>
            <w:spacing w:val="0"/>
            <w:w w:val="85"/>
            <w:sz w:val="16"/>
            <w:szCs w:val="16"/>
          </w:rPr>
          <w:t>rgi</w:t>
        </w:r>
      </w:hyperlink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rFonts w:cs="Arial" w:hAnsi="Arial" w:eastAsia="Arial" w:ascii="Arial"/>
          <w:sz w:val="10"/>
          <w:szCs w:val="10"/>
        </w:rPr>
        <w:jc w:val="left"/>
        <w:spacing w:before="31"/>
        <w:ind w:left="156"/>
      </w:pPr>
      <w:r>
        <w:rPr>
          <w:rFonts w:cs="Times New Roman" w:hAnsi="Times New Roman" w:eastAsia="Times New Roman" w:ascii="Times New Roman"/>
          <w:color w:val="5B5B5D"/>
          <w:spacing w:val="0"/>
          <w:w w:val="83"/>
          <w:sz w:val="10"/>
          <w:szCs w:val="10"/>
        </w:rPr>
        <w:t>F</w:t>
      </w:r>
      <w:r>
        <w:rPr>
          <w:rFonts w:cs="Times New Roman" w:hAnsi="Times New Roman" w:eastAsia="Times New Roman" w:ascii="Times New Roman"/>
          <w:color w:val="858583"/>
          <w:spacing w:val="0"/>
          <w:w w:val="83"/>
          <w:sz w:val="10"/>
          <w:szCs w:val="10"/>
        </w:rPr>
        <w:t>ile</w:t>
      </w:r>
      <w:r>
        <w:rPr>
          <w:rFonts w:cs="Times New Roman" w:hAnsi="Times New Roman" w:eastAsia="Times New Roman" w:ascii="Times New Roman"/>
          <w:color w:val="858583"/>
          <w:spacing w:val="0"/>
          <w:w w:val="83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58583"/>
          <w:spacing w:val="13"/>
          <w:w w:val="83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83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8583"/>
          <w:spacing w:val="0"/>
          <w:w w:val="83"/>
          <w:sz w:val="10"/>
          <w:szCs w:val="10"/>
        </w:rPr>
        <w:t>dit</w:t>
      </w:r>
      <w:r>
        <w:rPr>
          <w:rFonts w:cs="Times New Roman" w:hAnsi="Times New Roman" w:eastAsia="Times New Roman" w:ascii="Times New Roman"/>
          <w:color w:val="858583"/>
          <w:spacing w:val="0"/>
          <w:w w:val="83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58583"/>
          <w:spacing w:val="18"/>
          <w:w w:val="83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161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6E6E6E"/>
          <w:spacing w:val="0"/>
          <w:w w:val="110"/>
          <w:sz w:val="10"/>
          <w:szCs w:val="10"/>
        </w:rPr>
        <w:t>~e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10"/>
          <w:szCs w:val="10"/>
        </w:rPr>
        <w:t>       </w:t>
      </w:r>
      <w:r>
        <w:rPr>
          <w:rFonts w:cs="Times New Roman" w:hAnsi="Times New Roman" w:eastAsia="Times New Roman" w:ascii="Times New Roman"/>
          <w:color w:val="6E6E6E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Sear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10"/>
          <w:szCs w:val="10"/>
        </w:rPr>
        <w:t>ch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E6E6E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87"/>
          <w:sz w:val="10"/>
          <w:szCs w:val="10"/>
        </w:rPr>
        <w:t>Pr</w:t>
      </w:r>
      <w:r>
        <w:rPr>
          <w:rFonts w:cs="Times New Roman" w:hAnsi="Times New Roman" w:eastAsia="Times New Roman" w:ascii="Times New Roman"/>
          <w:color w:val="858583"/>
          <w:spacing w:val="0"/>
          <w:w w:val="87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E6E6E"/>
          <w:spacing w:val="0"/>
          <w:w w:val="87"/>
          <w:sz w:val="10"/>
          <w:szCs w:val="10"/>
        </w:rPr>
        <w:t>je,ct</w:t>
      </w:r>
      <w:r>
        <w:rPr>
          <w:rFonts w:cs="Times New Roman" w:hAnsi="Times New Roman" w:eastAsia="Times New Roman" w:ascii="Times New Roman"/>
          <w:color w:val="6E6E6E"/>
          <w:spacing w:val="0"/>
          <w:w w:val="8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E6E6E"/>
          <w:spacing w:val="16"/>
          <w:w w:val="8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M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858583"/>
          <w:spacing w:val="12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858583"/>
          <w:spacing w:val="0"/>
          <w:w w:val="83"/>
          <w:sz w:val="10"/>
          <w:szCs w:val="10"/>
        </w:rPr>
        <w:t>W'ndow</w:t>
      </w:r>
      <w:r>
        <w:rPr>
          <w:rFonts w:cs="Arial" w:hAnsi="Arial" w:eastAsia="Arial" w:ascii="Arial"/>
          <w:color w:val="858583"/>
          <w:spacing w:val="0"/>
          <w:w w:val="83"/>
          <w:sz w:val="10"/>
          <w:szCs w:val="10"/>
        </w:rPr>
        <w:t>  </w:t>
      </w:r>
      <w:r>
        <w:rPr>
          <w:rFonts w:cs="Arial" w:hAnsi="Arial" w:eastAsia="Arial" w:ascii="Arial"/>
          <w:color w:val="858583"/>
          <w:spacing w:val="2"/>
          <w:w w:val="83"/>
          <w:sz w:val="10"/>
          <w:szCs w:val="10"/>
        </w:rPr>
        <w:t> </w:t>
      </w:r>
      <w:r>
        <w:rPr>
          <w:rFonts w:cs="Arial" w:hAnsi="Arial" w:eastAsia="Arial" w:ascii="Arial"/>
          <w:color w:val="6E6E6E"/>
          <w:spacing w:val="0"/>
          <w:w w:val="110"/>
          <w:sz w:val="10"/>
          <w:szCs w:val="10"/>
        </w:rPr>
        <w:t>.....</w:t>
      </w:r>
      <w:r>
        <w:rPr>
          <w:rFonts w:cs="Arial" w:hAnsi="Arial" w:eastAsia="Arial" w:ascii="Arial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center"/>
        <w:spacing w:before="47" w:lineRule="exact" w:line="180"/>
        <w:ind w:left="953" w:right="9189"/>
        <w:sectPr>
          <w:type w:val="continuous"/>
          <w:pgSz w:w="11920" w:h="16840"/>
          <w:pgMar w:top="760" w:bottom="280" w:left="600" w:right="600"/>
        </w:sectPr>
      </w:pPr>
      <w:r>
        <w:rPr>
          <w:rFonts w:cs="Times New Roman" w:hAnsi="Times New Roman" w:eastAsia="Times New Roman" w:ascii="Times New Roman"/>
          <w:color w:val="677C93"/>
          <w:w w:val="137"/>
          <w:sz w:val="16"/>
          <w:szCs w:val="16"/>
        </w:rPr>
        <w:t>~</w:t>
      </w:r>
      <w:r>
        <w:rPr>
          <w:rFonts w:cs="Times New Roman" w:hAnsi="Times New Roman" w:eastAsia="Times New Roman" w:ascii="Times New Roman"/>
          <w:color w:val="383F5B"/>
          <w:w w:val="84"/>
          <w:sz w:val="16"/>
          <w:szCs w:val="16"/>
        </w:rPr>
        <w:t>·</w:t>
      </w:r>
      <w:r>
        <w:rPr>
          <w:rFonts w:cs="Times New Roman" w:hAnsi="Times New Roman" w:eastAsia="Times New Roman" w:ascii="Times New Roman"/>
          <w:color w:val="609774"/>
          <w:w w:val="103"/>
          <w:sz w:val="16"/>
          <w:szCs w:val="16"/>
        </w:rPr>
        <w:t>O</w:t>
      </w:r>
      <w:r>
        <w:rPr>
          <w:rFonts w:cs="Times New Roman" w:hAnsi="Times New Roman" w:eastAsia="Times New Roman" w:ascii="Times New Roman"/>
          <w:color w:val="383F5B"/>
          <w:w w:val="84"/>
          <w:sz w:val="16"/>
          <w:szCs w:val="16"/>
        </w:rPr>
        <w:t>·</w:t>
      </w:r>
      <w:r>
        <w:rPr>
          <w:rFonts w:cs="Times New Roman" w:hAnsi="Times New Roman" w:eastAsia="Times New Roman" w:ascii="Times New Roman"/>
          <w:color w:val="827557"/>
          <w:w w:val="146"/>
          <w:sz w:val="16"/>
          <w:szCs w:val="16"/>
        </w:rPr>
        <w:t>~</w:t>
      </w:r>
      <w:r>
        <w:rPr>
          <w:rFonts w:cs="Times New Roman" w:hAnsi="Times New Roman" w:eastAsia="Times New Roman" w:ascii="Times New Roman"/>
          <w:color w:val="383F5B"/>
          <w:w w:val="84"/>
          <w:sz w:val="16"/>
          <w:szCs w:val="16"/>
        </w:rPr>
        <w:t>·</w:t>
      </w:r>
      <w:r>
        <w:rPr>
          <w:rFonts w:cs="Times New Roman" w:hAnsi="Times New Roman" w:eastAsia="Times New Roman" w:ascii="Times New Roman"/>
          <w:color w:val="000000"/>
          <w:w w:val="100"/>
          <w:sz w:val="16"/>
          <w:szCs w:val="16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spacing w:before="67"/>
        <w:ind w:left="178"/>
      </w:pPr>
      <w:r>
        <w:rPr>
          <w:rFonts w:cs="Arial" w:hAnsi="Arial" w:eastAsia="Arial" w:ascii="Arial"/>
          <w:color w:val="AF9A74"/>
          <w:spacing w:val="0"/>
          <w:w w:val="63"/>
          <w:sz w:val="12"/>
          <w:szCs w:val="12"/>
        </w:rPr>
        <w:t>(CJ</w:t>
      </w:r>
      <w:r>
        <w:rPr>
          <w:rFonts w:cs="Arial" w:hAnsi="Arial" w:eastAsia="Arial" w:ascii="Arial"/>
          <w:color w:val="AF9A74"/>
          <w:spacing w:val="-1"/>
          <w:w w:val="63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Pro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jec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5B5B5D"/>
          <w:spacing w:val="3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6E6E6E"/>
          <w:spacing w:val="0"/>
          <w:w w:val="81"/>
          <w:sz w:val="8"/>
          <w:szCs w:val="8"/>
        </w:rPr>
        <w:t>E</w:t>
      </w:r>
      <w:r>
        <w:rPr>
          <w:rFonts w:cs="Arial" w:hAnsi="Arial" w:eastAsia="Arial" w:ascii="Arial"/>
          <w:color w:val="858583"/>
          <w:spacing w:val="0"/>
          <w:w w:val="100"/>
          <w:sz w:val="8"/>
          <w:szCs w:val="8"/>
        </w:rPr>
        <w:t>xplor</w:t>
      </w:r>
      <w:r>
        <w:rPr>
          <w:rFonts w:cs="Arial" w:hAnsi="Arial" w:eastAsia="Arial" w:ascii="Arial"/>
          <w:color w:val="6E6E6E"/>
          <w:spacing w:val="0"/>
          <w:w w:val="102"/>
          <w:sz w:val="8"/>
          <w:szCs w:val="8"/>
        </w:rPr>
        <w:t>er</w:t>
      </w:r>
      <w:r>
        <w:rPr>
          <w:rFonts w:cs="Arial" w:hAnsi="Arial" w:eastAsia="Arial" w:ascii="Arial"/>
          <w:color w:val="BABAB6"/>
          <w:spacing w:val="0"/>
          <w:w w:val="110"/>
          <w:sz w:val="8"/>
          <w:szCs w:val="8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60"/>
        <w:ind w:left="207"/>
      </w:pPr>
      <w:r>
        <w:rPr>
          <w:rFonts w:cs="Times New Roman" w:hAnsi="Times New Roman" w:eastAsia="Times New Roman" w:ascii="Times New Roman"/>
          <w:color w:val="858583"/>
          <w:w w:val="99"/>
          <w:sz w:val="8"/>
          <w:szCs w:val="8"/>
        </w:rPr>
        <w:t>lil</w:t>
      </w:r>
      <w:r>
        <w:rPr>
          <w:rFonts w:cs="Times New Roman" w:hAnsi="Times New Roman" w:eastAsia="Times New Roman" w:ascii="Times New Roman"/>
          <w:color w:val="9E9E9E"/>
          <w:w w:val="122"/>
          <w:sz w:val="8"/>
          <w:szCs w:val="8"/>
        </w:rPr>
        <w:t>(d,</w:t>
      </w:r>
      <w:r>
        <w:rPr>
          <w:rFonts w:cs="Times New Roman" w:hAnsi="Times New Roman" w:eastAsia="Times New Roman" w:ascii="Times New Roman"/>
          <w:color w:val="858583"/>
          <w:w w:val="105"/>
          <w:sz w:val="8"/>
          <w:szCs w:val="8"/>
        </w:rPr>
        <w:t>Ser</w:t>
      </w:r>
      <w:r>
        <w:rPr>
          <w:rFonts w:cs="Times New Roman" w:hAnsi="Times New Roman" w:eastAsia="Times New Roman" w:ascii="Times New Roman"/>
          <w:color w:val="6E6E6E"/>
          <w:w w:val="99"/>
          <w:sz w:val="8"/>
          <w:szCs w:val="8"/>
        </w:rPr>
        <w:t>v</w:t>
      </w:r>
      <w:r>
        <w:rPr>
          <w:rFonts w:cs="Times New Roman" w:hAnsi="Times New Roman" w:eastAsia="Times New Roman" w:ascii="Times New Roman"/>
          <w:color w:val="5B5B5D"/>
          <w:w w:val="106"/>
          <w:sz w:val="8"/>
          <w:szCs w:val="8"/>
        </w:rPr>
        <w:t>er</w:t>
      </w:r>
      <w:r>
        <w:rPr>
          <w:rFonts w:cs="Times New Roman" w:hAnsi="Times New Roman" w:eastAsia="Times New Roman" w:ascii="Times New Roman"/>
          <w:color w:val="858583"/>
          <w:w w:val="110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00000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lineRule="exact" w:line="120"/>
        <w:ind w:left="207" w:right="-38"/>
      </w:pPr>
      <w:r>
        <w:rPr>
          <w:rFonts w:cs="Arial" w:hAnsi="Arial" w:eastAsia="Arial" w:ascii="Arial"/>
          <w:color w:val="9E9E9E"/>
          <w:spacing w:val="0"/>
          <w:w w:val="59"/>
          <w:sz w:val="10"/>
          <w:szCs w:val="10"/>
        </w:rPr>
        <w:t>Gil</w:t>
      </w:r>
      <w:r>
        <w:rPr>
          <w:rFonts w:cs="Arial" w:hAnsi="Arial" w:eastAsia="Arial" w:ascii="Arial"/>
          <w:color w:val="9E9E9E"/>
          <w:spacing w:val="0"/>
          <w:w w:val="59"/>
          <w:sz w:val="10"/>
          <w:szCs w:val="10"/>
        </w:rPr>
        <w:t> </w:t>
      </w:r>
      <w:r>
        <w:rPr>
          <w:rFonts w:cs="Arial" w:hAnsi="Arial" w:eastAsia="Arial" w:ascii="Arial"/>
          <w:color w:val="9E9E9E"/>
          <w:spacing w:val="4"/>
          <w:w w:val="5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7E93A5"/>
          <w:spacing w:val="0"/>
          <w:w w:val="100"/>
          <w:sz w:val="12"/>
          <w:szCs w:val="12"/>
        </w:rPr>
        <w:t>'t1</w:t>
      </w:r>
      <w:r>
        <w:rPr>
          <w:rFonts w:cs="Times New Roman" w:hAnsi="Times New Roman" w:eastAsia="Times New Roman" w:ascii="Times New Roman"/>
          <w:i/>
          <w:color w:val="7E93A5"/>
          <w:spacing w:val="3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85"/>
          <w:sz w:val="8"/>
          <w:szCs w:val="8"/>
        </w:rPr>
        <w:t>Sirnple</w:t>
      </w:r>
      <w:r>
        <w:rPr>
          <w:rFonts w:cs="Times New Roman" w:hAnsi="Times New Roman" w:eastAsia="Times New Roman" w:ascii="Times New Roman"/>
          <w:color w:val="6E6E6E"/>
          <w:spacing w:val="0"/>
          <w:w w:val="86"/>
          <w:sz w:val="8"/>
          <w:szCs w:val="8"/>
        </w:rPr>
        <w:t>SOAPE</w:t>
      </w:r>
      <w:r>
        <w:rPr>
          <w:rFonts w:cs="Times New Roman" w:hAnsi="Times New Roman" w:eastAsia="Times New Roman" w:ascii="Times New Roman"/>
          <w:color w:val="858583"/>
          <w:spacing w:val="0"/>
          <w:w w:val="99"/>
          <w:sz w:val="8"/>
          <w:szCs w:val="8"/>
        </w:rPr>
        <w:t>x</w:t>
      </w:r>
      <w:r>
        <w:rPr>
          <w:rFonts w:cs="Times New Roman" w:hAnsi="Times New Roman" w:eastAsia="Times New Roman" w:ascii="Times New Roman"/>
          <w:color w:val="6E6E6E"/>
          <w:spacing w:val="0"/>
          <w:w w:val="87"/>
          <w:sz w:val="8"/>
          <w:szCs w:val="8"/>
        </w:rPr>
        <w:t>atll)le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spacing w:before="49" w:lineRule="exact" w:line="120"/>
        <w:ind w:left="931"/>
      </w:pPr>
      <w:r>
        <w:br w:type="column"/>
      </w:r>
      <w:r>
        <w:rPr>
          <w:rFonts w:cs="Times New Roman" w:hAnsi="Times New Roman" w:eastAsia="Times New Roman" w:ascii="Times New Roman"/>
          <w:color w:val="7E93A5"/>
          <w:spacing w:val="0"/>
          <w:w w:val="100"/>
          <w:position w:val="-2"/>
          <w:sz w:val="14"/>
          <w:szCs w:val="14"/>
        </w:rPr>
        <w:t>g</w:t>
      </w:r>
      <w:r>
        <w:rPr>
          <w:rFonts w:cs="Times New Roman" w:hAnsi="Times New Roman" w:eastAsia="Times New Roman" w:ascii="Times New Roman"/>
          <w:color w:val="7E93A5"/>
          <w:spacing w:val="26"/>
          <w:w w:val="100"/>
          <w:position w:val="-2"/>
          <w:sz w:val="14"/>
          <w:szCs w:val="14"/>
        </w:rPr>
        <w:t> </w:t>
      </w:r>
      <w:r>
        <w:rPr>
          <w:rFonts w:cs="Arial" w:hAnsi="Arial" w:eastAsia="Arial" w:ascii="Arial"/>
          <w:color w:val="6E6E6E"/>
          <w:spacing w:val="0"/>
          <w:w w:val="100"/>
          <w:position w:val="-2"/>
          <w:sz w:val="8"/>
          <w:szCs w:val="8"/>
        </w:rPr>
        <w:t>WebSor</w:t>
      </w:r>
      <w:r>
        <w:rPr>
          <w:rFonts w:cs="Arial" w:hAnsi="Arial" w:eastAsia="Arial" w:ascii="Arial"/>
          <w:color w:val="858583"/>
          <w:spacing w:val="0"/>
          <w:w w:val="100"/>
          <w:position w:val="-2"/>
          <w:sz w:val="8"/>
          <w:szCs w:val="8"/>
        </w:rPr>
        <w:t>vic</w:t>
      </w:r>
      <w:r>
        <w:rPr>
          <w:rFonts w:cs="Arial" w:hAnsi="Arial" w:eastAsia="Arial" w:ascii="Arial"/>
          <w:color w:val="5B5B5D"/>
          <w:spacing w:val="0"/>
          <w:w w:val="100"/>
          <w:position w:val="-2"/>
          <w:sz w:val="8"/>
          <w:szCs w:val="8"/>
        </w:rPr>
        <w:t>e</w:t>
      </w:r>
      <w:r>
        <w:rPr>
          <w:rFonts w:cs="Arial" w:hAnsi="Arial" w:eastAsia="Arial" w:ascii="Arial"/>
          <w:color w:val="858583"/>
          <w:spacing w:val="0"/>
          <w:w w:val="100"/>
          <w:position w:val="-2"/>
          <w:sz w:val="8"/>
          <w:szCs w:val="8"/>
        </w:rPr>
        <w:t>s</w:t>
      </w:r>
      <w:r>
        <w:rPr>
          <w:rFonts w:cs="Arial" w:hAnsi="Arial" w:eastAsia="Arial" w:ascii="Arial"/>
          <w:color w:val="858583"/>
          <w:spacing w:val="8"/>
          <w:w w:val="100"/>
          <w:position w:val="-2"/>
          <w:sz w:val="8"/>
          <w:szCs w:val="8"/>
        </w:rPr>
        <w:t> </w:t>
      </w:r>
      <w:r>
        <w:rPr>
          <w:rFonts w:cs="Arial" w:hAnsi="Arial" w:eastAsia="Arial" w:ascii="Arial"/>
          <w:color w:val="5B5B5D"/>
          <w:spacing w:val="0"/>
          <w:w w:val="76"/>
          <w:position w:val="-2"/>
          <w:sz w:val="8"/>
          <w:szCs w:val="8"/>
        </w:rPr>
        <w:t>T</w:t>
      </w:r>
      <w:r>
        <w:rPr>
          <w:rFonts w:cs="Arial" w:hAnsi="Arial" w:eastAsia="Arial" w:ascii="Arial"/>
          <w:color w:val="6E6E6E"/>
          <w:spacing w:val="0"/>
          <w:w w:val="76"/>
          <w:position w:val="-2"/>
          <w:sz w:val="8"/>
          <w:szCs w:val="8"/>
        </w:rPr>
        <w:t>est</w:t>
      </w:r>
      <w:r>
        <w:rPr>
          <w:rFonts w:cs="Arial" w:hAnsi="Arial" w:eastAsia="Arial" w:ascii="Arial"/>
          <w:color w:val="858583"/>
          <w:spacing w:val="0"/>
          <w:w w:val="76"/>
          <w:position w:val="-2"/>
          <w:sz w:val="8"/>
          <w:szCs w:val="8"/>
        </w:rPr>
        <w:t>CNent:</w:t>
      </w:r>
      <w:r>
        <w:rPr>
          <w:rFonts w:cs="Arial" w:hAnsi="Arial" w:eastAsia="Arial" w:ascii="Arial"/>
          <w:color w:val="858583"/>
          <w:spacing w:val="0"/>
          <w:w w:val="76"/>
          <w:position w:val="-2"/>
          <w:sz w:val="8"/>
          <w:szCs w:val="8"/>
        </w:rPr>
        <w:t>     </w:t>
      </w:r>
      <w:r>
        <w:rPr>
          <w:rFonts w:cs="Arial" w:hAnsi="Arial" w:eastAsia="Arial" w:ascii="Arial"/>
          <w:color w:val="858583"/>
          <w:spacing w:val="6"/>
          <w:w w:val="76"/>
          <w:position w:val="-2"/>
          <w:sz w:val="8"/>
          <w:szCs w:val="8"/>
        </w:rPr>
        <w:t> </w:t>
      </w:r>
      <w:r>
        <w:rPr>
          <w:rFonts w:cs="Arial" w:hAnsi="Arial" w:eastAsia="Arial" w:ascii="Arial"/>
          <w:color w:val="BABAB6"/>
          <w:spacing w:val="0"/>
          <w:w w:val="110"/>
          <w:position w:val="-2"/>
          <w:sz w:val="8"/>
          <w:szCs w:val="8"/>
        </w:rPr>
        <w:t>~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260"/>
        <w:ind w:right="-65"/>
      </w:pPr>
      <w:r>
        <w:pict>
          <v:shape type="#_x0000_t202" style="position:absolute;margin-left:110.32pt;margin-top:-19.5311pt;width:95.77pt;height:20.8967pt;mso-position-horizontal-relative:page;mso-position-vertical-relative:paragraph;z-index:-2152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2"/>
                      <w:szCs w:val="22"/>
                    </w:rPr>
                    <w:jc w:val="left"/>
                    <w:spacing w:lineRule="exact" w:line="220"/>
                    <w:ind w:left="252"/>
                  </w:pPr>
                  <w:r>
                    <w:rPr>
                      <w:rFonts w:cs="Times New Roman" w:hAnsi="Times New Roman" w:eastAsia="Times New Roman" w:ascii="Times New Roman"/>
                      <w:color w:val="677C93"/>
                      <w:w w:val="56"/>
                      <w:sz w:val="22"/>
                      <w:szCs w:val="22"/>
                    </w:rPr>
                    <w:t>~</w:t>
                  </w:r>
                  <w:r>
                    <w:rPr>
                      <w:rFonts w:cs="Times New Roman" w:hAnsi="Times New Roman" w:eastAsia="Times New Roman" w:ascii="Times New Roman"/>
                      <w:color w:val="383F5B"/>
                      <w:w w:val="60"/>
                      <w:sz w:val="22"/>
                      <w:szCs w:val="22"/>
                    </w:rPr>
                    <w:t>·</w:t>
                  </w:r>
                  <w:r>
                    <w:rPr>
                      <w:rFonts w:cs="Times New Roman" w:hAnsi="Times New Roman" w:eastAsia="Times New Roman" w:ascii="Times New Roman"/>
                      <w:color w:val="7E93A5"/>
                      <w:w w:val="114"/>
                      <w:sz w:val="22"/>
                      <w:szCs w:val="22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color w:val="383F5B"/>
                      <w:w w:val="50"/>
                      <w:sz w:val="22"/>
                      <w:szCs w:val="22"/>
                    </w:rPr>
                    <w:t>·</w:t>
                  </w:r>
                  <w:r>
                    <w:rPr>
                      <w:rFonts w:cs="Times New Roman" w:hAnsi="Times New Roman" w:eastAsia="Times New Roman" w:ascii="Times New Roman"/>
                      <w:color w:val="858583"/>
                      <w:w w:val="80"/>
                      <w:sz w:val="22"/>
                      <w:szCs w:val="22"/>
                    </w:rPr>
                    <w:t>"'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w w:val="100"/>
                      <w:sz w:val="22"/>
                      <w:szCs w:val="22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110.32pt;margin-top:-17.6844pt;width:95.77pt;height:19.05pt;mso-position-horizontal-relative:page;mso-position-vertical-relative:paragraph;z-index:-2149">
            <v:imagedata o:title="" r:id="rId18"/>
          </v:shape>
        </w:pict>
      </w:r>
      <w:r>
        <w:pict>
          <v:group style="position:absolute;margin-left:291.77pt;margin-top:-21.3144pt;width:263.05pt;height:22.68pt;mso-position-horizontal-relative:page;mso-position-vertical-relative:paragraph;z-index:-2147" coordorigin="5835,-426" coordsize="5261,454">
            <v:shape type="#_x0000_t75" style="position:absolute;left:5835;top:-412;width:1072;height:265">
              <v:imagedata o:title="" r:id="rId19"/>
            </v:shape>
            <v:shape type="#_x0000_t75" style="position:absolute;left:8425;top:-426;width:2672;height:454">
              <v:imagedata o:title="" r:id="rId20"/>
            </v:shape>
            <v:shape style="position:absolute;left:6900;top:-363;width:1520;height:0" coordorigin="6900,-363" coordsize="1520,0" path="m6900,-363l8420,-363e" filled="f" stroked="t" strokeweight="0pt" strokecolor="#BCD1E8">
              <v:path arrowok="t"/>
            </v:shape>
            <w10:wrap type="none"/>
          </v:group>
        </w:pict>
      </w:r>
      <w:r>
        <w:pict>
          <v:group style="position:absolute;margin-left:338pt;margin-top:4.86563pt;width:58pt;height:0pt;mso-position-horizontal-relative:page;mso-position-vertical-relative:paragraph;z-index:-2143" coordorigin="6760,97" coordsize="1160,0">
            <v:shape style="position:absolute;left:6760;top:97;width:1160;height:0" coordorigin="6760,97" coordsize="1160,0" path="m6760,97l7920,97e" filled="f" stroked="t" strokeweight="0pt" strokecolor="#BCD1E8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B1BAD6"/>
          <w:w w:val="44"/>
          <w:position w:val="1"/>
          <w:sz w:val="30"/>
          <w:szCs w:val="30"/>
        </w:rPr>
        <w:t>.</w:t>
      </w:r>
      <w:r>
        <w:rPr>
          <w:rFonts w:cs="Arial" w:hAnsi="Arial" w:eastAsia="Arial" w:ascii="Arial"/>
          <w:color w:val="B1BAD6"/>
          <w:spacing w:val="-22"/>
          <w:w w:val="44"/>
          <w:position w:val="1"/>
          <w:sz w:val="30"/>
          <w:szCs w:val="30"/>
        </w:rPr>
        <w:t>.</w:t>
      </w:r>
      <w:r>
        <w:rPr>
          <w:rFonts w:cs="Arial" w:hAnsi="Arial" w:eastAsia="Arial" w:ascii="Arial"/>
          <w:color w:val="858583"/>
          <w:spacing w:val="-44"/>
          <w:w w:val="55"/>
          <w:position w:val="1"/>
          <w:sz w:val="30"/>
          <w:szCs w:val="30"/>
        </w:rPr>
        <w:t>"</w:t>
      </w:r>
      <w:r>
        <w:rPr>
          <w:rFonts w:cs="Arial" w:hAnsi="Arial" w:eastAsia="Arial" w:ascii="Arial"/>
          <w:color w:val="BCD1E8"/>
          <w:spacing w:val="0"/>
          <w:w w:val="39"/>
          <w:position w:val="1"/>
          <w:sz w:val="30"/>
          <w:szCs w:val="30"/>
        </w:rPr>
        <w:t>.</w:t>
      </w:r>
      <w:r>
        <w:rPr>
          <w:rFonts w:cs="Arial" w:hAnsi="Arial" w:eastAsia="Arial" w:ascii="Arial"/>
          <w:color w:val="BCD1E8"/>
          <w:spacing w:val="-21"/>
          <w:w w:val="39"/>
          <w:position w:val="1"/>
          <w:sz w:val="30"/>
          <w:szCs w:val="30"/>
        </w:rPr>
        <w:t>.</w:t>
      </w:r>
      <w:r>
        <w:rPr>
          <w:rFonts w:cs="Arial" w:hAnsi="Arial" w:eastAsia="Arial" w:ascii="Arial"/>
          <w:color w:val="858583"/>
          <w:spacing w:val="-10"/>
          <w:w w:val="55"/>
          <w:position w:val="1"/>
          <w:sz w:val="30"/>
          <w:szCs w:val="30"/>
        </w:rPr>
        <w:t>'</w:t>
      </w:r>
      <w:r>
        <w:rPr>
          <w:rFonts w:cs="Arial" w:hAnsi="Arial" w:eastAsia="Arial" w:ascii="Arial"/>
          <w:color w:val="BCD1E8"/>
          <w:spacing w:val="-22"/>
          <w:w w:val="39"/>
          <w:position w:val="1"/>
          <w:sz w:val="30"/>
          <w:szCs w:val="30"/>
        </w:rPr>
        <w:t>.</w:t>
      </w:r>
      <w:r>
        <w:rPr>
          <w:rFonts w:cs="Arial" w:hAnsi="Arial" w:eastAsia="Arial" w:ascii="Arial"/>
          <w:color w:val="858583"/>
          <w:spacing w:val="-44"/>
          <w:w w:val="55"/>
          <w:position w:val="1"/>
          <w:sz w:val="30"/>
          <w:szCs w:val="30"/>
        </w:rPr>
        <w:t>°</w:t>
      </w:r>
      <w:r>
        <w:rPr>
          <w:rFonts w:cs="Arial" w:hAnsi="Arial" w:eastAsia="Arial" w:ascii="Arial"/>
          <w:color w:val="BCD1E8"/>
          <w:spacing w:val="0"/>
          <w:w w:val="39"/>
          <w:position w:val="1"/>
          <w:sz w:val="30"/>
          <w:szCs w:val="30"/>
        </w:rPr>
        <w:t>.</w:t>
      </w:r>
      <w:r>
        <w:rPr>
          <w:rFonts w:cs="Arial" w:hAnsi="Arial" w:eastAsia="Arial" w:ascii="Arial"/>
          <w:color w:val="BCD1E8"/>
          <w:spacing w:val="-17"/>
          <w:w w:val="39"/>
          <w:position w:val="1"/>
          <w:sz w:val="30"/>
          <w:szCs w:val="30"/>
        </w:rPr>
        <w:t>.</w:t>
      </w:r>
      <w:r>
        <w:rPr>
          <w:rFonts w:cs="Times New Roman" w:hAnsi="Times New Roman" w:eastAsia="Times New Roman" w:ascii="Times New Roman"/>
          <w:color w:val="858583"/>
          <w:spacing w:val="0"/>
          <w:w w:val="56"/>
          <w:position w:val="1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color w:val="B1BAD6"/>
          <w:spacing w:val="0"/>
          <w:w w:val="81"/>
          <w:position w:val="1"/>
          <w:sz w:val="14"/>
          <w:szCs w:val="14"/>
        </w:rPr>
        <w:t>c.</w:t>
      </w:r>
      <w:r>
        <w:rPr>
          <w:rFonts w:cs="Times New Roman" w:hAnsi="Times New Roman" w:eastAsia="Times New Roman" w:ascii="Times New Roman"/>
          <w:color w:val="858583"/>
          <w:spacing w:val="0"/>
          <w:w w:val="61"/>
          <w:position w:val="1"/>
          <w:sz w:val="14"/>
          <w:szCs w:val="14"/>
        </w:rPr>
        <w:t>lfloc</w:t>
      </w:r>
      <w:r>
        <w:rPr>
          <w:rFonts w:cs="Times New Roman" w:hAnsi="Times New Roman" w:eastAsia="Times New Roman" w:ascii="Times New Roman"/>
          <w:color w:val="BCD1E8"/>
          <w:spacing w:val="0"/>
          <w:w w:val="225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  <w:u w:val="single" w:color="BCD1E8"/>
        </w:rPr>
        <w:t>...</w:t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  <w:u w:val="single" w:color="BCD1E8"/>
        </w:rPr>
      </w:r>
      <w:r>
        <w:rPr>
          <w:rFonts w:cs="Times New Roman" w:hAnsi="Times New Roman" w:eastAsia="Times New Roman" w:ascii="Times New Roman"/>
          <w:color w:val="858583"/>
          <w:spacing w:val="-3"/>
          <w:w w:val="102"/>
          <w:position w:val="1"/>
          <w:sz w:val="14"/>
          <w:szCs w:val="14"/>
          <w:u w:val="single" w:color="BCD1E8"/>
        </w:rPr>
        <w:t>,</w:t>
      </w:r>
      <w:r>
        <w:rPr>
          <w:rFonts w:cs="Times New Roman" w:hAnsi="Times New Roman" w:eastAsia="Times New Roman" w:ascii="Times New Roman"/>
          <w:color w:val="858583"/>
          <w:spacing w:val="-3"/>
          <w:w w:val="102"/>
          <w:position w:val="1"/>
          <w:sz w:val="14"/>
          <w:szCs w:val="14"/>
          <w:u w:val="single" w:color="BCD1E8"/>
        </w:rPr>
      </w:r>
      <w:r>
        <w:rPr>
          <w:rFonts w:cs="Times New Roman" w:hAnsi="Times New Roman" w:eastAsia="Times New Roman" w:ascii="Times New Roman"/>
          <w:color w:val="858583"/>
          <w:spacing w:val="-248"/>
          <w:w w:val="538"/>
          <w:position w:val="1"/>
          <w:sz w:val="14"/>
          <w:szCs w:val="14"/>
          <w:u w:val="single" w:color="BCD1E8"/>
        </w:rPr>
        <w:t>-</w:t>
      </w:r>
      <w:r>
        <w:rPr>
          <w:rFonts w:cs="Times New Roman" w:hAnsi="Times New Roman" w:eastAsia="Times New Roman" w:ascii="Times New Roman"/>
          <w:color w:val="858583"/>
          <w:spacing w:val="-248"/>
          <w:w w:val="538"/>
          <w:position w:val="1"/>
          <w:sz w:val="14"/>
          <w:szCs w:val="14"/>
          <w:u w:val="single" w:color="BCD1E8"/>
        </w:rPr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  <w:u w:val="single" w:color="BCD1E8"/>
        </w:rPr>
        <w:t>.</w:t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  <w:u w:val="single" w:color="BCD1E8"/>
        </w:rPr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</w:rPr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</w:rPr>
      </w:r>
      <w:r>
        <w:rPr>
          <w:rFonts w:cs="Times New Roman" w:hAnsi="Times New Roman" w:eastAsia="Times New Roman" w:ascii="Times New Roman"/>
          <w:color w:val="BCD1E8"/>
          <w:spacing w:val="-80"/>
          <w:w w:val="225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BCD1E8"/>
          <w:spacing w:val="-85"/>
          <w:w w:val="235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5B5B5D"/>
          <w:spacing w:val="0"/>
          <w:w w:val="40"/>
          <w:position w:val="1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BCD1E8"/>
          <w:spacing w:val="-38"/>
          <w:w w:val="112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BCD1E8"/>
          <w:spacing w:val="-55"/>
          <w:w w:val="122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858583"/>
          <w:spacing w:val="-41"/>
          <w:w w:val="90"/>
          <w:position w:val="1"/>
          <w:sz w:val="14"/>
          <w:szCs w:val="14"/>
        </w:rPr>
        <w:t>s</w:t>
      </w:r>
      <w:r>
        <w:rPr>
          <w:rFonts w:cs="Times New Roman" w:hAnsi="Times New Roman" w:eastAsia="Times New Roman" w:ascii="Times New Roman"/>
          <w:color w:val="858583"/>
          <w:spacing w:val="1"/>
          <w:w w:val="65"/>
          <w:position w:val="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858583"/>
          <w:spacing w:val="-57"/>
          <w:w w:val="90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9E9E9E"/>
          <w:spacing w:val="0"/>
          <w:w w:val="40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9E9E9E"/>
          <w:spacing w:val="8"/>
          <w:w w:val="100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CD1E8"/>
          <w:spacing w:val="-142"/>
          <w:w w:val="235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858583"/>
          <w:spacing w:val="0"/>
          <w:w w:val="65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1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858583"/>
          <w:spacing w:val="-8"/>
          <w:w w:val="100"/>
          <w:position w:val="1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53"/>
          <w:position w:val="1"/>
          <w:sz w:val="14"/>
          <w:szCs w:val="14"/>
        </w:rPr>
        <w:t>APE</w:t>
      </w:r>
      <w:r>
        <w:rPr>
          <w:rFonts w:cs="Times New Roman" w:hAnsi="Times New Roman" w:eastAsia="Times New Roman" w:ascii="Times New Roman"/>
          <w:color w:val="BCD1E8"/>
          <w:spacing w:val="-2"/>
          <w:w w:val="128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858583"/>
          <w:spacing w:val="-34"/>
          <w:w w:val="102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858583"/>
          <w:spacing w:val="-4"/>
          <w:w w:val="110"/>
          <w:position w:val="1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858583"/>
          <w:spacing w:val="0"/>
          <w:w w:val="102"/>
          <w:position w:val="1"/>
          <w:sz w:val="14"/>
          <w:szCs w:val="14"/>
        </w:rPr>
        <w:t>.,.</w:t>
      </w:r>
      <w:r>
        <w:rPr>
          <w:rFonts w:cs="Times New Roman" w:hAnsi="Times New Roman" w:eastAsia="Times New Roman" w:ascii="Times New Roman"/>
          <w:color w:val="B1BAD6"/>
          <w:spacing w:val="0"/>
          <w:w w:val="90"/>
          <w:position w:val="1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color w:val="B1BAD6"/>
          <w:spacing w:val="0"/>
          <w:w w:val="100"/>
          <w:position w:val="1"/>
          <w:sz w:val="14"/>
          <w:szCs w:val="14"/>
        </w:rPr>
      </w:r>
      <w:r>
        <w:rPr>
          <w:rFonts w:cs="Times New Roman" w:hAnsi="Times New Roman" w:eastAsia="Times New Roman" w:ascii="Times New Roman"/>
          <w:color w:val="B1BAD6"/>
          <w:spacing w:val="0"/>
          <w:w w:val="100"/>
          <w:position w:val="1"/>
          <w:sz w:val="14"/>
          <w:szCs w:val="14"/>
          <w:u w:val="single" w:color="B1BAD6"/>
        </w:rPr>
        <w:t>   </w:t>
      </w:r>
      <w:r>
        <w:rPr>
          <w:rFonts w:cs="Times New Roman" w:hAnsi="Times New Roman" w:eastAsia="Times New Roman" w:ascii="Times New Roman"/>
          <w:color w:val="B1BAD6"/>
          <w:spacing w:val="-14"/>
          <w:w w:val="100"/>
          <w:position w:val="1"/>
          <w:sz w:val="14"/>
          <w:szCs w:val="14"/>
          <w:u w:val="single" w:color="B1BAD6"/>
        </w:rPr>
        <w:t> </w:t>
      </w:r>
      <w:r>
        <w:rPr>
          <w:rFonts w:cs="Times New Roman" w:hAnsi="Times New Roman" w:eastAsia="Times New Roman" w:ascii="Times New Roman"/>
          <w:color w:val="B1BAD6"/>
          <w:spacing w:val="-14"/>
          <w:w w:val="100"/>
          <w:position w:val="1"/>
          <w:sz w:val="14"/>
          <w:szCs w:val="14"/>
          <w:u w:val="single" w:color="B1BAD6"/>
        </w:rPr>
      </w:r>
      <w:r>
        <w:rPr>
          <w:rFonts w:cs="Times New Roman" w:hAnsi="Times New Roman" w:eastAsia="Times New Roman" w:ascii="Times New Roman"/>
          <w:color w:val="B1BAD6"/>
          <w:spacing w:val="-14"/>
          <w:w w:val="100"/>
          <w:position w:val="1"/>
          <w:sz w:val="14"/>
          <w:szCs w:val="14"/>
        </w:rPr>
      </w:r>
      <w:r>
        <w:rPr>
          <w:rFonts w:cs="Times New Roman" w:hAnsi="Times New Roman" w:eastAsia="Times New Roman" w:ascii="Times New Roman"/>
          <w:color w:val="B1BAD6"/>
          <w:spacing w:val="-14"/>
          <w:w w:val="100"/>
          <w:position w:val="1"/>
          <w:sz w:val="14"/>
          <w:szCs w:val="14"/>
        </w:rPr>
      </w:r>
      <w:r>
        <w:rPr>
          <w:rFonts w:cs="Times New Roman" w:hAnsi="Times New Roman" w:eastAsia="Times New Roman" w:ascii="Times New Roman"/>
          <w:color w:val="6E6E6E"/>
          <w:spacing w:val="0"/>
          <w:w w:val="81"/>
          <w:position w:val="1"/>
          <w:sz w:val="14"/>
          <w:szCs w:val="14"/>
        </w:rPr>
        <w:t>l•</w:t>
      </w:r>
      <w:r>
        <w:rPr>
          <w:rFonts w:cs="Times New Roman" w:hAnsi="Times New Roman" w:eastAsia="Times New Roman" w:ascii="Times New Roman"/>
          <w:color w:val="BCD1E8"/>
          <w:spacing w:val="0"/>
          <w:w w:val="122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858583"/>
          <w:spacing w:val="0"/>
          <w:w w:val="131"/>
          <w:position w:val="1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color w:val="BCD1E8"/>
          <w:spacing w:val="0"/>
          <w:w w:val="112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5B5B5D"/>
          <w:spacing w:val="0"/>
          <w:w w:val="29"/>
          <w:position w:val="1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color w:val="6E6E6E"/>
          <w:spacing w:val="0"/>
          <w:w w:val="37"/>
          <w:position w:val="1"/>
          <w:sz w:val="14"/>
          <w:szCs w:val="14"/>
        </w:rPr>
        <w:t>ip1e,1</w:t>
      </w:r>
      <w:r>
        <w:rPr>
          <w:rFonts w:cs="Times New Roman" w:hAnsi="Times New Roman" w:eastAsia="Times New Roman" w:ascii="Times New Roman"/>
          <w:color w:val="BCD1E8"/>
          <w:spacing w:val="-34"/>
          <w:w w:val="225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BCD1E8"/>
          <w:spacing w:val="0"/>
          <w:w w:val="90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BCD1E8"/>
          <w:spacing w:val="-29"/>
          <w:w w:val="90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6E6E6E"/>
          <w:spacing w:val="-28"/>
          <w:w w:val="117"/>
          <w:position w:val="1"/>
          <w:sz w:val="14"/>
          <w:szCs w:val="14"/>
        </w:rPr>
        <w:t>•</w:t>
      </w:r>
      <w:r>
        <w:rPr>
          <w:rFonts w:cs="Times New Roman" w:hAnsi="Times New Roman" w:eastAsia="Times New Roman" w:ascii="Times New Roman"/>
          <w:color w:val="BCD1E8"/>
          <w:spacing w:val="-4"/>
          <w:w w:val="90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BCD1E8"/>
          <w:spacing w:val="-82"/>
          <w:w w:val="122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BCD1E8"/>
          <w:spacing w:val="-2"/>
          <w:w w:val="90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6E6E6E"/>
          <w:spacing w:val="-33"/>
          <w:w w:val="53"/>
          <w:position w:val="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color w:val="BCD1E8"/>
          <w:spacing w:val="1"/>
          <w:w w:val="90"/>
          <w:position w:val="1"/>
          <w:sz w:val="14"/>
          <w:szCs w:val="14"/>
        </w:rPr>
        <w:t>.</w:t>
      </w:r>
      <w:r>
        <w:rPr>
          <w:rFonts w:cs="Times New Roman" w:hAnsi="Times New Roman" w:eastAsia="Times New Roman" w:ascii="Times New Roman"/>
          <w:color w:val="858583"/>
          <w:spacing w:val="-25"/>
          <w:w w:val="50"/>
          <w:position w:val="1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color w:val="858583"/>
          <w:spacing w:val="-11"/>
          <w:w w:val="51"/>
          <w:position w:val="1"/>
          <w:sz w:val="14"/>
          <w:szCs w:val="14"/>
        </w:rPr>
        <w:t>1</w:t>
      </w:r>
      <w:r>
        <w:rPr>
          <w:rFonts w:cs="Times New Roman" w:hAnsi="Times New Roman" w:eastAsia="Times New Roman" w:ascii="Times New Roman"/>
          <w:color w:val="BCD1E8"/>
          <w:spacing w:val="-73"/>
          <w:w w:val="70"/>
          <w:position w:val="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color w:val="858583"/>
          <w:spacing w:val="-15"/>
          <w:w w:val="51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BCD1E8"/>
          <w:spacing w:val="-80"/>
          <w:w w:val="110"/>
          <w:position w:val="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color w:val="858583"/>
          <w:spacing w:val="-47"/>
          <w:w w:val="110"/>
          <w:position w:val="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858583"/>
          <w:spacing w:val="-11"/>
          <w:w w:val="70"/>
          <w:position w:val="1"/>
          <w:sz w:val="14"/>
          <w:szCs w:val="14"/>
        </w:rPr>
        <w:t>w</w:t>
      </w:r>
      <w:r>
        <w:rPr>
          <w:rFonts w:cs="Times New Roman" w:hAnsi="Times New Roman" w:eastAsia="Times New Roman" w:ascii="Times New Roman"/>
          <w:color w:val="BCD1E8"/>
          <w:spacing w:val="-6"/>
          <w:w w:val="86"/>
          <w:position w:val="1"/>
          <w:sz w:val="24"/>
          <w:szCs w:val="24"/>
        </w:rPr>
        <w:t>_</w:t>
      </w:r>
      <w:r>
        <w:rPr>
          <w:rFonts w:cs="Times New Roman" w:hAnsi="Times New Roman" w:eastAsia="Times New Roman" w:ascii="Times New Roman"/>
          <w:color w:val="858583"/>
          <w:spacing w:val="-194"/>
          <w:w w:val="430"/>
          <w:position w:val="1"/>
          <w:sz w:val="14"/>
          <w:szCs w:val="14"/>
        </w:rPr>
        <w:t>-</w:t>
      </w:r>
      <w:r>
        <w:rPr>
          <w:rFonts w:cs="Times New Roman" w:hAnsi="Times New Roman" w:eastAsia="Times New Roman" w:ascii="Times New Roman"/>
          <w:color w:val="BCD1E8"/>
          <w:spacing w:val="0"/>
          <w:w w:val="86"/>
          <w:position w:val="1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9E9E9E"/>
          <w:spacing w:val="0"/>
          <w:w w:val="26"/>
          <w:position w:val="1"/>
          <w:sz w:val="24"/>
          <w:szCs w:val="24"/>
        </w:rPr>
        <w:t>·</w:t>
      </w:r>
      <w:r>
        <w:rPr>
          <w:rFonts w:cs="Times New Roman" w:hAnsi="Times New Roman" w:eastAsia="Times New Roman" w:ascii="Times New Roman"/>
          <w:color w:val="858583"/>
          <w:spacing w:val="0"/>
          <w:w w:val="54"/>
          <w:position w:val="1"/>
          <w:sz w:val="24"/>
          <w:szCs w:val="24"/>
        </w:rPr>
        <w:t>""</w:t>
      </w:r>
      <w:r>
        <w:rPr>
          <w:rFonts w:cs="Times New Roman" w:hAnsi="Times New Roman" w:eastAsia="Times New Roman" w:ascii="Times New Roman"/>
          <w:color w:val="BCD1E8"/>
          <w:spacing w:val="-92"/>
          <w:w w:val="110"/>
          <w:position w:val="1"/>
          <w:sz w:val="24"/>
          <w:szCs w:val="24"/>
        </w:rPr>
        <w:t>"</w:t>
      </w:r>
      <w:r>
        <w:rPr>
          <w:rFonts w:cs="Times New Roman" w:hAnsi="Times New Roman" w:eastAsia="Times New Roman" w:ascii="Times New Roman"/>
          <w:color w:val="BCD1E8"/>
          <w:spacing w:val="-66"/>
          <w:w w:val="225"/>
          <w:position w:val="1"/>
          <w:sz w:val="14"/>
          <w:szCs w:val="14"/>
        </w:rPr>
        <w:t>_</w:t>
      </w:r>
      <w:r>
        <w:rPr>
          <w:rFonts w:cs="Times New Roman" w:hAnsi="Times New Roman" w:eastAsia="Times New Roman" w:ascii="Times New Roman"/>
          <w:color w:val="BCD1E8"/>
          <w:spacing w:val="0"/>
          <w:w w:val="110"/>
          <w:position w:val="1"/>
          <w:sz w:val="24"/>
          <w:szCs w:val="24"/>
        </w:rPr>
        <w:t>'</w:t>
      </w:r>
      <w:r>
        <w:rPr>
          <w:rFonts w:cs="Times New Roman" w:hAnsi="Times New Roman" w:eastAsia="Times New Roman" w:ascii="Times New Roman"/>
          <w:color w:val="BCD1E8"/>
          <w:spacing w:val="-70"/>
          <w:w w:val="110"/>
          <w:position w:val="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858583"/>
          <w:spacing w:val="0"/>
          <w:w w:val="73"/>
          <w:position w:val="1"/>
          <w:sz w:val="14"/>
          <w:szCs w:val="14"/>
        </w:rPr>
        <w:t>o</w:t>
      </w:r>
      <w:r>
        <w:rPr>
          <w:rFonts w:cs="Times New Roman" w:hAnsi="Times New Roman" w:eastAsia="Times New Roman" w:ascii="Times New Roman"/>
          <w:color w:val="858583"/>
          <w:spacing w:val="-33"/>
          <w:w w:val="73"/>
          <w:position w:val="1"/>
          <w:sz w:val="14"/>
          <w:szCs w:val="14"/>
        </w:rPr>
        <w:t>x</w:t>
      </w:r>
      <w:r>
        <w:rPr>
          <w:rFonts w:cs="Times New Roman" w:hAnsi="Times New Roman" w:eastAsia="Times New Roman" w:ascii="Times New Roman"/>
          <w:color w:val="BCD1E8"/>
          <w:spacing w:val="-74"/>
          <w:w w:val="110"/>
          <w:position w:val="1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color w:val="BCD1E8"/>
          <w:spacing w:val="-146"/>
          <w:w w:val="209"/>
          <w:position w:val="1"/>
          <w:sz w:val="14"/>
          <w:szCs w:val="14"/>
        </w:rPr>
        <w:t>=</w:t>
      </w:r>
      <w:r>
        <w:rPr>
          <w:rFonts w:cs="Times New Roman" w:hAnsi="Times New Roman" w:eastAsia="Times New Roman" w:ascii="Times New Roman"/>
          <w:color w:val="858583"/>
          <w:spacing w:val="0"/>
          <w:w w:val="73"/>
          <w:position w:val="1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8"/>
          <w:szCs w:val="18"/>
        </w:rPr>
        <w:jc w:val="left"/>
        <w:spacing w:before="10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ectPr>
          <w:type w:val="continuous"/>
          <w:pgSz w:w="11920" w:h="16840"/>
          <w:pgMar w:top="760" w:bottom="280" w:left="600" w:right="600"/>
          <w:cols w:num="3" w:equalWidth="off">
            <w:col w:w="1086" w:space="1704"/>
            <w:col w:w="3421" w:space="111"/>
            <w:col w:w="4398"/>
          </w:cols>
        </w:sectPr>
      </w:pPr>
      <w:r>
        <w:pict>
          <v:group style="position:absolute;margin-left:439pt;margin-top:22.4967pt;width:0pt;height:121pt;mso-position-horizontal-relative:page;mso-position-vertical-relative:paragraph;z-index:-2142" coordorigin="8780,450" coordsize="0,2420">
            <v:shape style="position:absolute;left:8780;top:450;width:0;height:2420" coordorigin="8780,450" coordsize="0,2420" path="m8780,2870l8780,450e" filled="f" stroked="t" strokeweight="0pt" strokecolor="#CDCDCD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BCD1E8"/>
          <w:w w:val="209"/>
          <w:position w:val="-7"/>
          <w:sz w:val="14"/>
          <w:szCs w:val="14"/>
        </w:rPr>
        <w:t>======---</w:t>
      </w:r>
      <w:r>
        <w:rPr>
          <w:rFonts w:cs="Times New Roman" w:hAnsi="Times New Roman" w:eastAsia="Times New Roman" w:ascii="Times New Roman"/>
          <w:color w:val="BCD1E8"/>
          <w:spacing w:val="-2"/>
          <w:w w:val="209"/>
          <w:position w:val="-7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color w:val="677C93"/>
          <w:spacing w:val="0"/>
          <w:w w:val="89"/>
          <w:position w:val="-7"/>
          <w:sz w:val="14"/>
          <w:szCs w:val="14"/>
        </w:rPr>
        <w:t>v</w:t>
      </w:r>
      <w:r>
        <w:rPr>
          <w:rFonts w:cs="Times New Roman" w:hAnsi="Times New Roman" w:eastAsia="Times New Roman" w:ascii="Times New Roman"/>
          <w:color w:val="677C93"/>
          <w:spacing w:val="0"/>
          <w:w w:val="100"/>
          <w:position w:val="-7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77C93"/>
          <w:spacing w:val="6"/>
          <w:w w:val="100"/>
          <w:position w:val="-7"/>
          <w:sz w:val="14"/>
          <w:szCs w:val="14"/>
        </w:rPr>
        <w:t> </w:t>
      </w:r>
      <w:r>
        <w:rPr>
          <w:rFonts w:cs="Arial" w:hAnsi="Arial" w:eastAsia="Arial" w:ascii="Arial"/>
          <w:color w:val="609774"/>
          <w:spacing w:val="0"/>
          <w:w w:val="67"/>
          <w:position w:val="-7"/>
          <w:sz w:val="10"/>
          <w:szCs w:val="10"/>
        </w:rPr>
        <w:t>ilo-</w:t>
      </w:r>
      <w:r>
        <w:rPr>
          <w:rFonts w:cs="Arial" w:hAnsi="Arial" w:eastAsia="Arial" w:ascii="Arial"/>
          <w:color w:val="609774"/>
          <w:spacing w:val="0"/>
          <w:w w:val="67"/>
          <w:position w:val="-7"/>
          <w:sz w:val="10"/>
          <w:szCs w:val="10"/>
        </w:rPr>
        <w:t>     </w:t>
      </w:r>
      <w:r>
        <w:rPr>
          <w:rFonts w:cs="Arial" w:hAnsi="Arial" w:eastAsia="Arial" w:ascii="Arial"/>
          <w:color w:val="609774"/>
          <w:spacing w:val="3"/>
          <w:w w:val="67"/>
          <w:position w:val="-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A52A7"/>
          <w:spacing w:val="0"/>
          <w:w w:val="67"/>
          <w:position w:val="-7"/>
          <w:sz w:val="22"/>
          <w:szCs w:val="22"/>
        </w:rPr>
        <w:t>11</w:t>
      </w:r>
      <w:r>
        <w:rPr>
          <w:rFonts w:cs="Times New Roman" w:hAnsi="Times New Roman" w:eastAsia="Times New Roman" w:ascii="Times New Roman"/>
          <w:color w:val="2A52A7"/>
          <w:spacing w:val="0"/>
          <w:w w:val="67"/>
          <w:position w:val="-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A52A7"/>
          <w:spacing w:val="26"/>
          <w:w w:val="67"/>
          <w:position w:val="-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5B5B5D"/>
          <w:spacing w:val="0"/>
          <w:w w:val="75"/>
          <w:position w:val="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6E6E6E"/>
          <w:spacing w:val="0"/>
          <w:w w:val="108"/>
          <w:position w:val="0"/>
          <w:sz w:val="10"/>
          <w:szCs w:val="10"/>
        </w:rPr>
        <w:t>nout</w:t>
      </w:r>
      <w:r>
        <w:rPr>
          <w:rFonts w:cs="Times New Roman" w:hAnsi="Times New Roman" w:eastAsia="Times New Roman" w:ascii="Times New Roman"/>
          <w:color w:val="858583"/>
          <w:spacing w:val="0"/>
          <w:w w:val="101"/>
          <w:position w:val="0"/>
          <w:sz w:val="10"/>
          <w:szCs w:val="10"/>
        </w:rPr>
        <w:t>linelsnot</w:t>
      </w:r>
      <w:r>
        <w:rPr>
          <w:rFonts w:cs="Times New Roman" w:hAnsi="Times New Roman" w:eastAsia="Times New Roman" w:ascii="Times New Roman"/>
          <w:color w:val="5B5B5D"/>
          <w:spacing w:val="0"/>
          <w:w w:val="98"/>
          <w:position w:val="0"/>
          <w:sz w:val="10"/>
          <w:szCs w:val="10"/>
        </w:rPr>
        <w:t>av</w:t>
      </w:r>
      <w:r>
        <w:rPr>
          <w:rFonts w:cs="Times New Roman" w:hAnsi="Times New Roman" w:eastAsia="Times New Roman" w:ascii="Times New Roman"/>
          <w:color w:val="6E6E6E"/>
          <w:spacing w:val="0"/>
          <w:w w:val="110"/>
          <w:position w:val="0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position w:val="0"/>
          <w:sz w:val="10"/>
          <w:szCs w:val="10"/>
        </w:rPr>
        <w:t>     </w:t>
      </w:r>
      <w:r>
        <w:rPr>
          <w:rFonts w:cs="Times New Roman" w:hAnsi="Times New Roman" w:eastAsia="Times New Roman" w:ascii="Times New Roman"/>
          <w:color w:val="6E6E6E"/>
          <w:spacing w:val="-1"/>
          <w:w w:val="100"/>
          <w:position w:val="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A2B31"/>
          <w:spacing w:val="0"/>
          <w:w w:val="61"/>
          <w:position w:val="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tabs>
          <w:tab w:pos="1540" w:val="left"/>
        </w:tabs>
        <w:jc w:val="left"/>
        <w:spacing w:lineRule="exact" w:line="160"/>
        <w:ind w:left="345"/>
      </w:pPr>
      <w:r>
        <w:rPr>
          <w:rFonts w:cs="Arial" w:hAnsi="Arial" w:eastAsia="Arial" w:ascii="Arial"/>
          <w:i/>
          <w:color w:val="9E9E9E"/>
          <w:spacing w:val="-110"/>
          <w:w w:val="157"/>
          <w:position w:val="3"/>
          <w:sz w:val="12"/>
          <w:szCs w:val="12"/>
        </w:rPr>
        <w:t>~</w:t>
      </w:r>
      <w:r>
        <w:rPr>
          <w:rFonts w:cs="Times New Roman" w:hAnsi="Times New Roman" w:eastAsia="Times New Roman" w:ascii="Times New Roman"/>
          <w:color w:val="858583"/>
          <w:spacing w:val="0"/>
          <w:w w:val="93"/>
          <w:position w:val="-1"/>
          <w:sz w:val="10"/>
          <w:szCs w:val="10"/>
        </w:rPr>
        <w:t>lil'</w:t>
      </w:r>
      <w:r>
        <w:rPr>
          <w:rFonts w:cs="Times New Roman" w:hAnsi="Times New Roman" w:eastAsia="Times New Roman" w:ascii="Times New Roman"/>
          <w:color w:val="858583"/>
          <w:spacing w:val="-3"/>
          <w:w w:val="93"/>
          <w:position w:val="-1"/>
          <w:sz w:val="10"/>
          <w:szCs w:val="10"/>
        </w:rPr>
        <w:t>i</w:t>
      </w:r>
      <w:r>
        <w:rPr>
          <w:rFonts w:cs="Arial" w:hAnsi="Arial" w:eastAsia="Arial" w:ascii="Arial"/>
          <w:i/>
          <w:color w:val="677C93"/>
          <w:spacing w:val="-33"/>
          <w:w w:val="110"/>
          <w:position w:val="3"/>
          <w:sz w:val="12"/>
          <w:szCs w:val="12"/>
        </w:rPr>
        <w:t>!</w:t>
      </w:r>
      <w:r>
        <w:rPr>
          <w:rFonts w:cs="Times New Roman" w:hAnsi="Times New Roman" w:eastAsia="Times New Roman" w:ascii="Times New Roman"/>
          <w:color w:val="858583"/>
          <w:spacing w:val="-13"/>
          <w:w w:val="93"/>
          <w:position w:val="-1"/>
          <w:sz w:val="10"/>
          <w:szCs w:val="10"/>
        </w:rPr>
        <w:t>b</w:t>
      </w:r>
      <w:r>
        <w:rPr>
          <w:rFonts w:cs="Arial" w:hAnsi="Arial" w:eastAsia="Arial" w:ascii="Arial"/>
          <w:i/>
          <w:color w:val="677C93"/>
          <w:spacing w:val="-23"/>
          <w:w w:val="110"/>
          <w:position w:val="3"/>
          <w:sz w:val="12"/>
          <w:szCs w:val="12"/>
        </w:rPr>
        <w:t>I</w:t>
      </w:r>
      <w:r>
        <w:rPr>
          <w:rFonts w:cs="Times New Roman" w:hAnsi="Times New Roman" w:eastAsia="Times New Roman" w:ascii="Times New Roman"/>
          <w:color w:val="858583"/>
          <w:spacing w:val="0"/>
          <w:w w:val="93"/>
          <w:position w:val="-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58583"/>
          <w:spacing w:val="-13"/>
          <w:w w:val="93"/>
          <w:position w:val="-1"/>
          <w:sz w:val="10"/>
          <w:szCs w:val="10"/>
        </w:rPr>
        <w:t>e</w:t>
      </w:r>
      <w:r>
        <w:rPr>
          <w:rFonts w:cs="Arial" w:hAnsi="Arial" w:eastAsia="Arial" w:ascii="Arial"/>
          <w:color w:val="6E6E6E"/>
          <w:spacing w:val="-22"/>
          <w:w w:val="87"/>
          <w:position w:val="3"/>
          <w:sz w:val="8"/>
          <w:szCs w:val="8"/>
        </w:rPr>
        <w:t>J</w:t>
      </w:r>
      <w:r>
        <w:rPr>
          <w:rFonts w:cs="Times New Roman" w:hAnsi="Times New Roman" w:eastAsia="Times New Roman" w:ascii="Times New Roman"/>
          <w:color w:val="858583"/>
          <w:spacing w:val="-25"/>
          <w:w w:val="93"/>
          <w:position w:val="-1"/>
          <w:sz w:val="10"/>
          <w:szCs w:val="10"/>
        </w:rPr>
        <w:t>p</w:t>
      </w:r>
      <w:r>
        <w:rPr>
          <w:rFonts w:cs="Arial" w:hAnsi="Arial" w:eastAsia="Arial" w:ascii="Arial"/>
          <w:color w:val="6E6E6E"/>
          <w:spacing w:val="-22"/>
          <w:w w:val="87"/>
          <w:position w:val="3"/>
          <w:sz w:val="8"/>
          <w:szCs w:val="8"/>
        </w:rPr>
        <w:t>A</w:t>
      </w:r>
      <w:r>
        <w:rPr>
          <w:rFonts w:cs="Times New Roman" w:hAnsi="Times New Roman" w:eastAsia="Times New Roman" w:ascii="Times New Roman"/>
          <w:color w:val="858583"/>
          <w:spacing w:val="-25"/>
          <w:w w:val="93"/>
          <w:position w:val="-1"/>
          <w:sz w:val="10"/>
          <w:szCs w:val="10"/>
        </w:rPr>
        <w:t>b</w:t>
      </w:r>
      <w:r>
        <w:rPr>
          <w:rFonts w:cs="Arial" w:hAnsi="Arial" w:eastAsia="Arial" w:ascii="Arial"/>
          <w:color w:val="6E6E6E"/>
          <w:spacing w:val="-22"/>
          <w:w w:val="87"/>
          <w:position w:val="3"/>
          <w:sz w:val="8"/>
          <w:szCs w:val="8"/>
        </w:rPr>
        <w:t>X</w:t>
      </w:r>
      <w:r>
        <w:rPr>
          <w:rFonts w:cs="Times New Roman" w:hAnsi="Times New Roman" w:eastAsia="Times New Roman" w:ascii="Times New Roman"/>
          <w:color w:val="858583"/>
          <w:spacing w:val="-25"/>
          <w:w w:val="93"/>
          <w:position w:val="-1"/>
          <w:sz w:val="10"/>
          <w:szCs w:val="10"/>
        </w:rPr>
        <w:t>y</w:t>
      </w:r>
      <w:r>
        <w:rPr>
          <w:rFonts w:cs="Arial" w:hAnsi="Arial" w:eastAsia="Arial" w:ascii="Arial"/>
          <w:color w:val="858583"/>
          <w:spacing w:val="0"/>
          <w:w w:val="89"/>
          <w:position w:val="3"/>
          <w:sz w:val="8"/>
          <w:szCs w:val="8"/>
        </w:rPr>
        <w:t>·</w:t>
      </w:r>
      <w:r>
        <w:rPr>
          <w:rFonts w:cs="Arial" w:hAnsi="Arial" w:eastAsia="Arial" w:ascii="Arial"/>
          <w:color w:val="858583"/>
          <w:spacing w:val="-66"/>
          <w:w w:val="89"/>
          <w:position w:val="3"/>
          <w:sz w:val="8"/>
          <w:szCs w:val="8"/>
        </w:rPr>
        <w:t>W</w:t>
      </w:r>
      <w:r>
        <w:rPr>
          <w:rFonts w:cs="Times New Roman" w:hAnsi="Times New Roman" w:eastAsia="Times New Roman" w:ascii="Times New Roman"/>
          <w:color w:val="858583"/>
          <w:spacing w:val="-6"/>
          <w:w w:val="93"/>
          <w:position w:val="-1"/>
          <w:sz w:val="10"/>
          <w:szCs w:val="10"/>
        </w:rPr>
        <w:t>m</w:t>
      </w:r>
      <w:r>
        <w:rPr>
          <w:rFonts w:cs="Arial" w:hAnsi="Arial" w:eastAsia="Arial" w:ascii="Arial"/>
          <w:color w:val="858583"/>
          <w:spacing w:val="-41"/>
          <w:w w:val="89"/>
          <w:position w:val="3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858583"/>
          <w:spacing w:val="0"/>
          <w:w w:val="93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8583"/>
          <w:spacing w:val="-23"/>
          <w:w w:val="93"/>
          <w:position w:val="-1"/>
          <w:sz w:val="10"/>
          <w:szCs w:val="10"/>
        </w:rPr>
        <w:t>,</w:t>
      </w:r>
      <w:r>
        <w:rPr>
          <w:rFonts w:cs="Arial" w:hAnsi="Arial" w:eastAsia="Arial" w:ascii="Arial"/>
          <w:color w:val="858583"/>
          <w:spacing w:val="-44"/>
          <w:w w:val="89"/>
          <w:position w:val="3"/>
          <w:sz w:val="8"/>
          <w:szCs w:val="8"/>
        </w:rPr>
        <w:t>W</w:t>
      </w:r>
      <w:r>
        <w:rPr>
          <w:rFonts w:cs="Times New Roman" w:hAnsi="Times New Roman" w:eastAsia="Times New Roman" w:ascii="Times New Roman"/>
          <w:color w:val="858583"/>
          <w:spacing w:val="-8"/>
          <w:w w:val="93"/>
          <w:position w:val="-1"/>
          <w:sz w:val="10"/>
          <w:szCs w:val="10"/>
        </w:rPr>
        <w:t>&lt;</w:t>
      </w:r>
      <w:r>
        <w:rPr>
          <w:rFonts w:cs="Arial" w:hAnsi="Arial" w:eastAsia="Arial" w:ascii="Arial"/>
          <w:color w:val="858583"/>
          <w:spacing w:val="-31"/>
          <w:w w:val="89"/>
          <w:position w:val="3"/>
          <w:sz w:val="8"/>
          <w:szCs w:val="8"/>
        </w:rPr>
        <w:t>«</w:t>
      </w:r>
      <w:r>
        <w:rPr>
          <w:rFonts w:cs="Times New Roman" w:hAnsi="Times New Roman" w:eastAsia="Times New Roman" w:ascii="Times New Roman"/>
          <w:color w:val="858583"/>
          <w:spacing w:val="-36"/>
          <w:w w:val="93"/>
          <w:position w:val="-1"/>
          <w:sz w:val="10"/>
          <w:szCs w:val="10"/>
        </w:rPr>
        <w:t>D</w:t>
      </w:r>
      <w:r>
        <w:rPr>
          <w:rFonts w:cs="Arial" w:hAnsi="Arial" w:eastAsia="Arial" w:ascii="Arial"/>
          <w:color w:val="858583"/>
          <w:spacing w:val="0"/>
          <w:w w:val="89"/>
          <w:position w:val="3"/>
          <w:sz w:val="8"/>
          <w:szCs w:val="8"/>
        </w:rPr>
        <w:t>J</w:t>
      </w:r>
      <w:r>
        <w:rPr>
          <w:rFonts w:cs="Arial" w:hAnsi="Arial" w:eastAsia="Arial" w:ascii="Arial"/>
          <w:color w:val="858583"/>
          <w:spacing w:val="-47"/>
          <w:w w:val="89"/>
          <w:position w:val="3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858583"/>
          <w:spacing w:val="0"/>
          <w:w w:val="93"/>
          <w:position w:val="-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8583"/>
          <w:spacing w:val="-47"/>
          <w:w w:val="93"/>
          <w:position w:val="-1"/>
          <w:sz w:val="10"/>
          <w:szCs w:val="10"/>
        </w:rPr>
        <w:t>&lt;</w:t>
      </w:r>
      <w:r>
        <w:rPr>
          <w:rFonts w:cs="Arial" w:hAnsi="Arial" w:eastAsia="Arial" w:ascii="Arial"/>
          <w:color w:val="858583"/>
          <w:spacing w:val="0"/>
          <w:w w:val="89"/>
          <w:position w:val="3"/>
          <w:sz w:val="8"/>
          <w:szCs w:val="8"/>
        </w:rPr>
        <w:t>e</w:t>
      </w:r>
      <w:r>
        <w:rPr>
          <w:rFonts w:cs="Arial" w:hAnsi="Arial" w:eastAsia="Arial" w:ascii="Arial"/>
          <w:color w:val="858583"/>
          <w:spacing w:val="-13"/>
          <w:w w:val="89"/>
          <w:position w:val="3"/>
          <w:sz w:val="8"/>
          <w:szCs w:val="8"/>
        </w:rPr>
        <w:t>f</w:t>
      </w:r>
      <w:r>
        <w:rPr>
          <w:rFonts w:cs="Times New Roman" w:hAnsi="Times New Roman" w:eastAsia="Times New Roman" w:ascii="Times New Roman"/>
          <w:color w:val="858583"/>
          <w:spacing w:val="-28"/>
          <w:w w:val="93"/>
          <w:position w:val="-1"/>
          <w:sz w:val="10"/>
          <w:szCs w:val="10"/>
        </w:rPr>
        <w:t>a</w:t>
      </w:r>
      <w:r>
        <w:rPr>
          <w:rFonts w:cs="Arial" w:hAnsi="Arial" w:eastAsia="Arial" w:ascii="Arial"/>
          <w:color w:val="858583"/>
          <w:spacing w:val="-7"/>
          <w:w w:val="89"/>
          <w:position w:val="3"/>
          <w:sz w:val="8"/>
          <w:szCs w:val="8"/>
        </w:rPr>
        <w:t>v</w:t>
      </w:r>
      <w:r>
        <w:rPr>
          <w:rFonts w:cs="Times New Roman" w:hAnsi="Times New Roman" w:eastAsia="Times New Roman" w:ascii="Times New Roman"/>
          <w:color w:val="858583"/>
          <w:spacing w:val="-45"/>
          <w:w w:val="93"/>
          <w:position w:val="-1"/>
          <w:sz w:val="10"/>
          <w:szCs w:val="10"/>
        </w:rPr>
        <w:t>&lt;</w:t>
      </w:r>
      <w:r>
        <w:rPr>
          <w:rFonts w:cs="Arial" w:hAnsi="Arial" w:eastAsia="Arial" w:ascii="Arial"/>
          <w:color w:val="858583"/>
          <w:spacing w:val="0"/>
          <w:w w:val="89"/>
          <w:position w:val="3"/>
          <w:sz w:val="8"/>
          <w:szCs w:val="8"/>
        </w:rPr>
        <w:t>i</w:t>
      </w:r>
      <w:r>
        <w:rPr>
          <w:rFonts w:cs="Arial" w:hAnsi="Arial" w:eastAsia="Arial" w:ascii="Arial"/>
          <w:color w:val="858583"/>
          <w:spacing w:val="-6"/>
          <w:w w:val="89"/>
          <w:position w:val="3"/>
          <w:sz w:val="8"/>
          <w:szCs w:val="8"/>
        </w:rPr>
        <w:t>c</w:t>
      </w:r>
      <w:r>
        <w:rPr>
          <w:rFonts w:cs="Times New Roman" w:hAnsi="Times New Roman" w:eastAsia="Times New Roman" w:ascii="Times New Roman"/>
          <w:color w:val="858583"/>
          <w:spacing w:val="-46"/>
          <w:w w:val="93"/>
          <w:position w:val="-1"/>
          <w:sz w:val="10"/>
          <w:szCs w:val="10"/>
        </w:rPr>
        <w:t>&gt;</w:t>
      </w:r>
      <w:r>
        <w:rPr>
          <w:rFonts w:cs="Arial" w:hAnsi="Arial" w:eastAsia="Arial" w:ascii="Arial"/>
          <w:color w:val="858583"/>
          <w:spacing w:val="0"/>
          <w:w w:val="89"/>
          <w:position w:val="3"/>
          <w:sz w:val="8"/>
          <w:szCs w:val="8"/>
        </w:rPr>
        <w:t>e</w:t>
      </w:r>
      <w:r>
        <w:rPr>
          <w:rFonts w:cs="Arial" w:hAnsi="Arial" w:eastAsia="Arial" w:ascii="Arial"/>
          <w:color w:val="858583"/>
          <w:spacing w:val="-29"/>
          <w:w w:val="89"/>
          <w:position w:val="3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858583"/>
          <w:spacing w:val="-1"/>
          <w:w w:val="93"/>
          <w:position w:val="-1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6E6E6E"/>
          <w:spacing w:val="0"/>
          <w:w w:val="95"/>
          <w:position w:val="-1"/>
          <w:sz w:val="10"/>
          <w:szCs w:val="10"/>
        </w:rPr>
        <w:t>o,</w:t>
      </w:r>
      <w:r>
        <w:rPr>
          <w:rFonts w:cs="Times New Roman" w:hAnsi="Times New Roman" w:eastAsia="Times New Roman" w:ascii="Times New Roman"/>
          <w:color w:val="858583"/>
          <w:spacing w:val="0"/>
          <w:w w:val="85"/>
          <w:position w:val="-1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-6"/>
          <w:w w:val="100"/>
          <w:position w:val="-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-1"/>
          <w:sz w:val="10"/>
          <w:szCs w:val="10"/>
          <w:u w:val="single" w:color="858583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-1"/>
          <w:sz w:val="10"/>
          <w:szCs w:val="10"/>
          <w:u w:val="single" w:color="858583"/>
        </w:rPr>
        <w:tab/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-1"/>
          <w:sz w:val="10"/>
          <w:szCs w:val="10"/>
          <w:u w:val="single" w:color="858583"/>
        </w:rPr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position w:val="-1"/>
          <w:sz w:val="10"/>
          <w:szCs w:val="1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center"/>
        <w:spacing w:before="81"/>
        <w:ind w:left="318" w:right="758"/>
      </w:pPr>
      <w:r>
        <w:rPr>
          <w:rFonts w:cs="Times New Roman" w:hAnsi="Times New Roman" w:eastAsia="Times New Roman" w:ascii="Times New Roman"/>
          <w:color w:val="BABAB6"/>
          <w:w w:val="58"/>
          <w:sz w:val="10"/>
          <w:szCs w:val="10"/>
        </w:rPr>
        <w:t>Gil</w:t>
      </w:r>
      <w:r>
        <w:rPr>
          <w:rFonts w:cs="Times New Roman" w:hAnsi="Times New Roman" w:eastAsia="Times New Roman" w:ascii="Times New Roman"/>
          <w:color w:val="AF9A74"/>
          <w:w w:val="233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5B5B5D"/>
          <w:w w:val="98"/>
          <w:sz w:val="10"/>
          <w:szCs w:val="10"/>
        </w:rPr>
        <w:t>Ja</w:t>
      </w:r>
      <w:r>
        <w:rPr>
          <w:rFonts w:cs="Times New Roman" w:hAnsi="Times New Roman" w:eastAsia="Times New Roman" w:ascii="Times New Roman"/>
          <w:color w:val="6E6E6E"/>
          <w:w w:val="89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464648"/>
          <w:w w:val="10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6E6E6E"/>
          <w:w w:val="7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583"/>
          <w:w w:val="78"/>
          <w:sz w:val="10"/>
          <w:szCs w:val="10"/>
        </w:rPr>
        <w:t>esol..l'c</w:t>
      </w:r>
      <w:r>
        <w:rPr>
          <w:rFonts w:cs="Times New Roman" w:hAnsi="Times New Roman" w:eastAsia="Times New Roman" w:ascii="Times New Roman"/>
          <w:color w:val="6E6E6E"/>
          <w:w w:val="89"/>
          <w:sz w:val="10"/>
          <w:szCs w:val="10"/>
        </w:rPr>
        <w:t>es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center"/>
        <w:spacing w:before="23" w:lineRule="exact" w:line="100"/>
        <w:ind w:left="456" w:right="1069"/>
      </w:pPr>
      <w:r>
        <w:rPr>
          <w:rFonts w:cs="Times New Roman" w:hAnsi="Times New Roman" w:eastAsia="Times New Roman" w:ascii="Times New Roman"/>
          <w:color w:val="BABAB6"/>
          <w:w w:val="74"/>
          <w:sz w:val="10"/>
          <w:szCs w:val="10"/>
        </w:rPr>
        <w:t>13</w:t>
      </w:r>
      <w:r>
        <w:rPr>
          <w:rFonts w:cs="Times New Roman" w:hAnsi="Times New Roman" w:eastAsia="Times New Roman" w:ascii="Times New Roman"/>
          <w:color w:val="AF9A74"/>
          <w:w w:val="183"/>
          <w:sz w:val="10"/>
          <w:szCs w:val="10"/>
        </w:rPr>
        <w:t>"'</w:t>
      </w:r>
      <w:r>
        <w:rPr>
          <w:rFonts w:cs="Times New Roman" w:hAnsi="Times New Roman" w:eastAsia="Times New Roman" w:ascii="Times New Roman"/>
          <w:color w:val="858583"/>
          <w:w w:val="93"/>
          <w:sz w:val="10"/>
          <w:szCs w:val="10"/>
        </w:rPr>
        <w:t>sr</w:t>
      </w:r>
      <w:r>
        <w:rPr>
          <w:rFonts w:cs="Times New Roman" w:hAnsi="Times New Roman" w:eastAsia="Times New Roman" w:ascii="Times New Roman"/>
          <w:color w:val="6E6E6E"/>
          <w:w w:val="76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center"/>
        <w:spacing w:lineRule="exact" w:line="100"/>
        <w:ind w:left="591" w:right="-30"/>
      </w:pPr>
      <w:r>
        <w:rPr>
          <w:rFonts w:cs="Arial" w:hAnsi="Arial" w:eastAsia="Arial" w:ascii="Arial"/>
          <w:color w:val="BABAB6"/>
          <w:spacing w:val="0"/>
          <w:w w:val="69"/>
          <w:sz w:val="10"/>
          <w:szCs w:val="10"/>
        </w:rPr>
        <w:t>Gil</w:t>
      </w:r>
      <w:r>
        <w:rPr>
          <w:rFonts w:cs="Arial" w:hAnsi="Arial" w:eastAsia="Arial" w:ascii="Arial"/>
          <w:color w:val="BABAB6"/>
          <w:spacing w:val="0"/>
          <w:w w:val="69"/>
          <w:sz w:val="10"/>
          <w:szCs w:val="10"/>
        </w:rPr>
        <w:t> </w:t>
      </w:r>
      <w:r>
        <w:rPr>
          <w:rFonts w:cs="Arial" w:hAnsi="Arial" w:eastAsia="Arial" w:ascii="Arial"/>
          <w:color w:val="BABAB6"/>
          <w:spacing w:val="1"/>
          <w:w w:val="69"/>
          <w:sz w:val="10"/>
          <w:szCs w:val="10"/>
        </w:rPr>
        <w:t> </w:t>
      </w:r>
      <w:r>
        <w:rPr>
          <w:rFonts w:cs="Arial" w:hAnsi="Arial" w:eastAsia="Arial" w:ascii="Arial"/>
          <w:color w:val="9E8C5B"/>
          <w:spacing w:val="0"/>
          <w:w w:val="100"/>
          <w:sz w:val="12"/>
          <w:szCs w:val="12"/>
        </w:rPr>
        <w:t>fB</w:t>
      </w:r>
      <w:r>
        <w:rPr>
          <w:rFonts w:cs="Arial" w:hAnsi="Arial" w:eastAsia="Arial" w:ascii="Arial"/>
          <w:color w:val="9E8C5B"/>
          <w:spacing w:val="-8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89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5B5B5D"/>
          <w:spacing w:val="0"/>
          <w:w w:val="89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E6E6E"/>
          <w:spacing w:val="0"/>
          <w:w w:val="94"/>
          <w:sz w:val="10"/>
          <w:szCs w:val="10"/>
        </w:rPr>
        <w:t>,ra</w:t>
      </w:r>
      <w:r>
        <w:rPr>
          <w:rFonts w:cs="Times New Roman" w:hAnsi="Times New Roman" w:eastAsia="Times New Roman" w:ascii="Times New Roman"/>
          <w:color w:val="858583"/>
          <w:spacing w:val="0"/>
          <w:w w:val="600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9E9E9E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858583"/>
          <w:spacing w:val="0"/>
          <w:w w:val="89"/>
          <w:sz w:val="10"/>
          <w:szCs w:val="10"/>
        </w:rPr>
        <w:t>wiebs«w:es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Arial" w:hAnsi="Arial" w:eastAsia="Arial" w:ascii="Arial"/>
          <w:sz w:val="8"/>
          <w:szCs w:val="8"/>
        </w:rPr>
        <w:jc w:val="center"/>
        <w:spacing w:lineRule="exact" w:line="120"/>
        <w:ind w:left="731" w:right="297"/>
      </w:pPr>
      <w:r>
        <w:rPr>
          <w:rFonts w:cs="Arial" w:hAnsi="Arial" w:eastAsia="Arial" w:ascii="Arial"/>
          <w:color w:val="858583"/>
          <w:spacing w:val="0"/>
          <w:w w:val="100"/>
          <w:sz w:val="10"/>
          <w:szCs w:val="10"/>
        </w:rPr>
        <w:t>fil</w:t>
      </w:r>
      <w:r>
        <w:rPr>
          <w:rFonts w:cs="Arial" w:hAnsi="Arial" w:eastAsia="Arial" w:ascii="Arial"/>
          <w:color w:val="858583"/>
          <w:spacing w:val="0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858583"/>
          <w:spacing w:val="3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9E9E9E"/>
          <w:spacing w:val="0"/>
          <w:w w:val="84"/>
          <w:sz w:val="12"/>
          <w:szCs w:val="12"/>
        </w:rPr>
        <w:t>[lJ</w:t>
      </w:r>
      <w:r>
        <w:rPr>
          <w:rFonts w:cs="Arial" w:hAnsi="Arial" w:eastAsia="Arial" w:ascii="Arial"/>
          <w:color w:val="9E9E9E"/>
          <w:spacing w:val="2"/>
          <w:w w:val="84"/>
          <w:sz w:val="12"/>
          <w:szCs w:val="12"/>
        </w:rPr>
        <w:t> </w:t>
      </w:r>
      <w:r>
        <w:rPr>
          <w:rFonts w:cs="Arial" w:hAnsi="Arial" w:eastAsia="Arial" w:ascii="Arial"/>
          <w:color w:val="6E6E6E"/>
          <w:spacing w:val="0"/>
          <w:w w:val="96"/>
          <w:sz w:val="8"/>
          <w:szCs w:val="8"/>
        </w:rPr>
        <w:t>Helo</w:t>
      </w:r>
      <w:r>
        <w:rPr>
          <w:rFonts w:cs="Arial" w:hAnsi="Arial" w:eastAsia="Arial" w:ascii="Arial"/>
          <w:color w:val="858583"/>
          <w:spacing w:val="0"/>
          <w:w w:val="88"/>
          <w:sz w:val="8"/>
          <w:szCs w:val="8"/>
        </w:rPr>
        <w:t>Wor1d.jav</w:t>
      </w:r>
      <w:r>
        <w:rPr>
          <w:rFonts w:cs="Arial" w:hAnsi="Arial" w:eastAsia="Arial" w:ascii="Arial"/>
          <w:color w:val="6E6E6E"/>
          <w:spacing w:val="0"/>
          <w:w w:val="89"/>
          <w:sz w:val="8"/>
          <w:szCs w:val="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4" w:lineRule="auto" w:line="257"/>
        <w:ind w:left="345" w:right="569" w:firstLine="138"/>
      </w:pPr>
      <w:r>
        <w:rPr>
          <w:rFonts w:cs="Arial" w:hAnsi="Arial" w:eastAsia="Arial" w:ascii="Arial"/>
          <w:color w:val="9E9E9E"/>
          <w:spacing w:val="0"/>
          <w:w w:val="100"/>
          <w:sz w:val="10"/>
          <w:szCs w:val="10"/>
        </w:rPr>
        <w:t>lil</w:t>
      </w:r>
      <w:r>
        <w:rPr>
          <w:rFonts w:cs="Arial" w:hAnsi="Arial" w:eastAsia="Arial" w:ascii="Arial"/>
          <w:color w:val="9E9E9E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E8C5B"/>
          <w:spacing w:val="0"/>
          <w:w w:val="179"/>
          <w:sz w:val="10"/>
          <w:szCs w:val="10"/>
        </w:rPr>
        <w:t>a\</w:t>
      </w:r>
      <w:r>
        <w:rPr>
          <w:rFonts w:cs="Times New Roman" w:hAnsi="Times New Roman" w:eastAsia="Times New Roman" w:ascii="Times New Roman"/>
          <w:color w:val="2A2B31"/>
          <w:spacing w:val="0"/>
          <w:w w:val="79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58583"/>
          <w:spacing w:val="0"/>
          <w:w w:val="193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5B5B5D"/>
          <w:spacing w:val="0"/>
          <w:w w:val="104"/>
          <w:sz w:val="10"/>
          <w:szCs w:val="10"/>
        </w:rPr>
        <w:t>ar</w:t>
      </w:r>
      <w:r>
        <w:rPr>
          <w:rFonts w:cs="Times New Roman" w:hAnsi="Times New Roman" w:eastAsia="Times New Roman" w:ascii="Times New Roman"/>
          <w:color w:val="6E6E6E"/>
          <w:spacing w:val="0"/>
          <w:w w:val="125"/>
          <w:sz w:val="10"/>
          <w:szCs w:val="10"/>
        </w:rPr>
        <w:t>ies</w:t>
      </w:r>
      <w:r>
        <w:rPr>
          <w:rFonts w:cs="Times New Roman" w:hAnsi="Times New Roman" w:eastAsia="Times New Roman" w:ascii="Times New Roman"/>
          <w:color w:val="6E6E6E"/>
          <w:spacing w:val="0"/>
          <w:w w:val="12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83"/>
          <w:sz w:val="10"/>
          <w:szCs w:val="10"/>
        </w:rPr>
        <w:t>[il</w:t>
      </w:r>
      <w:r>
        <w:rPr>
          <w:rFonts w:cs="Times New Roman" w:hAnsi="Times New Roman" w:eastAsia="Times New Roman" w:ascii="Times New Roman"/>
          <w:color w:val="9E8C5B"/>
          <w:spacing w:val="0"/>
          <w:w w:val="119"/>
          <w:sz w:val="10"/>
          <w:szCs w:val="10"/>
        </w:rPr>
        <w:t>ml</w:t>
      </w:r>
      <w:r>
        <w:rPr>
          <w:rFonts w:cs="Times New Roman" w:hAnsi="Times New Roman" w:eastAsia="Times New Roman" w:ascii="Times New Roman"/>
          <w:color w:val="5B5B5D"/>
          <w:spacing w:val="0"/>
          <w:w w:val="98"/>
          <w:sz w:val="10"/>
          <w:szCs w:val="10"/>
        </w:rPr>
        <w:t>Ja</w:t>
      </w:r>
      <w:r>
        <w:rPr>
          <w:rFonts w:cs="Times New Roman" w:hAnsi="Times New Roman" w:eastAsia="Times New Roman" w:ascii="Times New Roman"/>
          <w:color w:val="6E6E6E"/>
          <w:spacing w:val="0"/>
          <w:w w:val="89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58583"/>
          <w:spacing w:val="0"/>
          <w:w w:val="109"/>
          <w:sz w:val="10"/>
          <w:szCs w:val="10"/>
        </w:rPr>
        <w:t>5crtt</w:t>
      </w:r>
      <w:r>
        <w:rPr>
          <w:rFonts w:cs="Times New Roman" w:hAnsi="Times New Roman" w:eastAsia="Times New Roman" w:ascii="Times New Roman"/>
          <w:color w:val="6E6E6E"/>
          <w:spacing w:val="0"/>
          <w:w w:val="7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583"/>
          <w:spacing w:val="0"/>
          <w:w w:val="96"/>
          <w:sz w:val="10"/>
          <w:szCs w:val="10"/>
        </w:rPr>
        <w:t>esou'c</w:t>
      </w:r>
      <w:r>
        <w:rPr>
          <w:rFonts w:cs="Times New Roman" w:hAnsi="Times New Roman" w:eastAsia="Times New Roman" w:ascii="Times New Roman"/>
          <w:color w:val="5B5B5D"/>
          <w:spacing w:val="0"/>
          <w:w w:val="89"/>
          <w:sz w:val="10"/>
          <w:szCs w:val="10"/>
        </w:rPr>
        <w:t>es</w:t>
      </w:r>
      <w:r>
        <w:rPr>
          <w:rFonts w:cs="Times New Roman" w:hAnsi="Times New Roman" w:eastAsia="Times New Roman" w:ascii="Times New Roman"/>
          <w:color w:val="5B5B5D"/>
          <w:spacing w:val="0"/>
          <w:w w:val="8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[IJ</w:t>
      </w:r>
      <w:r>
        <w:rPr>
          <w:rFonts w:cs="Times New Roman" w:hAnsi="Times New Roman" w:eastAsia="Times New Roman" w:ascii="Times New Roman"/>
          <w:color w:val="9E9E9E"/>
          <w:spacing w:val="12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D6BF87"/>
          <w:spacing w:val="0"/>
          <w:w w:val="100"/>
          <w:sz w:val="10"/>
          <w:szCs w:val="10"/>
        </w:rPr>
        <w:t>II&amp;</w:t>
      </w:r>
      <w:r>
        <w:rPr>
          <w:rFonts w:cs="Arial" w:hAnsi="Arial" w:eastAsia="Arial" w:ascii="Arial"/>
          <w:color w:val="D6BF87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10"/>
          <w:sz w:val="8"/>
          <w:szCs w:val="8"/>
        </w:rPr>
        <w:t>buld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lineRule="auto" w:line="313"/>
        <w:ind w:left="207" w:right="848" w:firstLine="138"/>
      </w:pPr>
      <w:r>
        <w:rPr>
          <w:rFonts w:cs="Arial" w:hAnsi="Arial" w:eastAsia="Arial" w:ascii="Arial"/>
          <w:color w:val="858583"/>
          <w:spacing w:val="0"/>
          <w:w w:val="126"/>
          <w:sz w:val="10"/>
          <w:szCs w:val="10"/>
        </w:rPr>
        <w:t>Iii</w:t>
      </w:r>
      <w:r>
        <w:rPr>
          <w:rFonts w:cs="Arial" w:hAnsi="Arial" w:eastAsia="Arial" w:ascii="Arial"/>
          <w:color w:val="858583"/>
          <w:spacing w:val="-9"/>
          <w:w w:val="12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D6BF87"/>
          <w:spacing w:val="0"/>
          <w:w w:val="131"/>
          <w:sz w:val="8"/>
          <w:szCs w:val="8"/>
        </w:rPr>
        <w:t>til,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WebC</w:t>
      </w:r>
      <w:r>
        <w:rPr>
          <w:rFonts w:cs="Times New Roman" w:hAnsi="Times New Roman" w:eastAsia="Times New Roman" w:ascii="Times New Roman"/>
          <w:color w:val="858583"/>
          <w:spacing w:val="0"/>
          <w:w w:val="127"/>
          <w:sz w:val="8"/>
          <w:szCs w:val="8"/>
        </w:rPr>
        <w:t>ort</w:t>
      </w:r>
      <w:r>
        <w:rPr>
          <w:rFonts w:cs="Times New Roman" w:hAnsi="Times New Roman" w:eastAsia="Times New Roman" w:ascii="Times New Roman"/>
          <w:color w:val="6E6E6E"/>
          <w:spacing w:val="0"/>
          <w:w w:val="110"/>
          <w:sz w:val="8"/>
          <w:szCs w:val="8"/>
        </w:rPr>
        <w:t>ent</w:t>
      </w:r>
      <w:r>
        <w:rPr>
          <w:rFonts w:cs="Times New Roman" w:hAnsi="Times New Roman" w:eastAsia="Times New Roman" w:ascii="Times New Roman"/>
          <w:color w:val="6E6E6E"/>
          <w:spacing w:val="0"/>
          <w:w w:val="11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lil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~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   </w:t>
      </w:r>
      <w:r>
        <w:rPr>
          <w:rFonts w:cs="Times New Roman" w:hAnsi="Times New Roman" w:eastAsia="Times New Roman" w:ascii="Times New Roman"/>
          <w:color w:val="9E9E9E"/>
          <w:spacing w:val="9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17"/>
          <w:sz w:val="8"/>
          <w:szCs w:val="8"/>
        </w:rPr>
        <w:t>Sirpe</w:t>
      </w:r>
      <w:r>
        <w:rPr>
          <w:rFonts w:cs="Times New Roman" w:hAnsi="Times New Roman" w:eastAsia="Times New Roman" w:ascii="Times New Roman"/>
          <w:color w:val="6E6E6E"/>
          <w:spacing w:val="0"/>
          <w:w w:val="86"/>
          <w:sz w:val="8"/>
          <w:szCs w:val="8"/>
        </w:rPr>
        <w:t>SOAPE</w:t>
      </w:r>
      <w:r>
        <w:rPr>
          <w:rFonts w:cs="Times New Roman" w:hAnsi="Times New Roman" w:eastAsia="Times New Roman" w:ascii="Times New Roman"/>
          <w:color w:val="858583"/>
          <w:spacing w:val="0"/>
          <w:w w:val="110"/>
          <w:sz w:val="8"/>
          <w:szCs w:val="8"/>
        </w:rPr>
        <w:t>x~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rFonts w:cs="Arial" w:hAnsi="Arial" w:eastAsia="Arial" w:ascii="Arial"/>
          <w:sz w:val="8"/>
          <w:szCs w:val="8"/>
        </w:rPr>
        <w:jc w:val="center"/>
        <w:spacing w:lineRule="exact" w:line="80"/>
        <w:ind w:left="180" w:right="692"/>
      </w:pP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lil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1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i/>
          <w:color w:val="858583"/>
          <w:spacing w:val="0"/>
          <w:w w:val="100"/>
          <w:sz w:val="10"/>
          <w:szCs w:val="10"/>
        </w:rPr>
        <w:t>(a</w:t>
      </w:r>
      <w:r>
        <w:rPr>
          <w:rFonts w:cs="Times New Roman" w:hAnsi="Times New Roman" w:eastAsia="Times New Roman" w:ascii="Times New Roman"/>
          <w:i/>
          <w:color w:val="85858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858583"/>
          <w:spacing w:val="12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5B5B5D"/>
          <w:spacing w:val="0"/>
          <w:w w:val="80"/>
          <w:sz w:val="8"/>
          <w:szCs w:val="8"/>
        </w:rPr>
        <w:t>JSR</w:t>
      </w:r>
      <w:r>
        <w:rPr>
          <w:rFonts w:cs="Arial" w:hAnsi="Arial" w:eastAsia="Arial" w:ascii="Arial"/>
          <w:color w:val="141414"/>
          <w:spacing w:val="0"/>
          <w:w w:val="101"/>
          <w:sz w:val="8"/>
          <w:szCs w:val="8"/>
        </w:rPr>
        <w:t>·</w:t>
      </w:r>
      <w:r>
        <w:rPr>
          <w:rFonts w:cs="Arial" w:hAnsi="Arial" w:eastAsia="Arial" w:ascii="Arial"/>
          <w:color w:val="464648"/>
          <w:spacing w:val="0"/>
          <w:w w:val="60"/>
          <w:sz w:val="8"/>
          <w:szCs w:val="8"/>
        </w:rPr>
        <w:t>1</w:t>
      </w:r>
      <w:r>
        <w:rPr>
          <w:rFonts w:cs="Arial" w:hAnsi="Arial" w:eastAsia="Arial" w:ascii="Arial"/>
          <w:color w:val="5B5B5D"/>
          <w:spacing w:val="0"/>
          <w:w w:val="91"/>
          <w:sz w:val="8"/>
          <w:szCs w:val="8"/>
        </w:rPr>
        <w:t>09</w:t>
      </w:r>
      <w:r>
        <w:rPr>
          <w:rFonts w:cs="Arial" w:hAnsi="Arial" w:eastAsia="Arial" w:ascii="Arial"/>
          <w:color w:val="6E6E6E"/>
          <w:spacing w:val="0"/>
          <w:w w:val="90"/>
          <w:sz w:val="8"/>
          <w:szCs w:val="8"/>
        </w:rPr>
        <w:t>Web</w:t>
      </w:r>
      <w:r>
        <w:rPr>
          <w:rFonts w:cs="Arial" w:hAnsi="Arial" w:eastAsia="Arial" w:ascii="Arial"/>
          <w:color w:val="858583"/>
          <w:spacing w:val="0"/>
          <w:w w:val="96"/>
          <w:sz w:val="8"/>
          <w:szCs w:val="8"/>
        </w:rPr>
        <w:t>Ser.ic</w:t>
      </w:r>
      <w:r>
        <w:rPr>
          <w:rFonts w:cs="Arial" w:hAnsi="Arial" w:eastAsia="Arial" w:ascii="Arial"/>
          <w:color w:val="6E6E6E"/>
          <w:spacing w:val="0"/>
          <w:w w:val="88"/>
          <w:sz w:val="8"/>
          <w:szCs w:val="8"/>
        </w:rPr>
        <w:t>es</w:t>
      </w:r>
      <w:r>
        <w:rPr>
          <w:rFonts w:cs="Arial" w:hAnsi="Arial" w:eastAsia="Arial" w:ascii="Arial"/>
          <w:color w:val="000000"/>
          <w:spacing w:val="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-37" w:right="139"/>
      </w:pPr>
      <w:r>
        <w:br w:type="column"/>
      </w:r>
      <w:r>
        <w:rPr>
          <w:rFonts w:cs="Times New Roman" w:hAnsi="Times New Roman" w:eastAsia="Times New Roman" w:ascii="Times New Roman"/>
          <w:color w:val="2A2B31"/>
          <w:w w:val="113"/>
          <w:sz w:val="22"/>
          <w:szCs w:val="22"/>
        </w:rPr>
        <w:t>l\I</w:t>
      </w:r>
      <w:r>
        <w:rPr>
          <w:rFonts w:cs="Times New Roman" w:hAnsi="Times New Roman" w:eastAsia="Times New Roman" w:ascii="Times New Roman"/>
          <w:color w:val="141414"/>
          <w:w w:val="115"/>
          <w:sz w:val="22"/>
          <w:szCs w:val="22"/>
        </w:rPr>
        <w:t>eth</w:t>
      </w:r>
      <w:r>
        <w:rPr>
          <w:rFonts w:cs="Times New Roman" w:hAnsi="Times New Roman" w:eastAsia="Times New Roman" w:ascii="Times New Roman"/>
          <w:color w:val="2A2B31"/>
          <w:w w:val="10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141414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2A2B31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w w:val="100"/>
          <w:sz w:val="22"/>
          <w:szCs w:val="22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center"/>
        <w:ind w:left="146" w:right="71"/>
      </w:pPr>
      <w:r>
        <w:rPr>
          <w:rFonts w:cs="Times New Roman" w:hAnsi="Times New Roman" w:eastAsia="Times New Roman" w:ascii="Times New Roman"/>
          <w:color w:val="141414"/>
          <w:spacing w:val="0"/>
          <w:w w:val="100"/>
          <w:sz w:val="12"/>
          <w:szCs w:val="12"/>
        </w:rPr>
        <w:t>•</w:t>
      </w:r>
      <w:r>
        <w:rPr>
          <w:rFonts w:cs="Times New Roman" w:hAnsi="Times New Roman" w:eastAsia="Times New Roman" w:ascii="Times New Roman"/>
          <w:color w:val="141414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141414"/>
          <w:spacing w:val="8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2BD"/>
          <w:spacing w:val="0"/>
          <w:w w:val="112"/>
          <w:sz w:val="12"/>
          <w:szCs w:val="12"/>
        </w:rPr>
        <w:t>g</w:t>
      </w:r>
      <w:r>
        <w:rPr>
          <w:rFonts w:cs="Times New Roman" w:hAnsi="Times New Roman" w:eastAsia="Times New Roman" w:ascii="Times New Roman"/>
          <w:color w:val="6460B8"/>
          <w:spacing w:val="0"/>
          <w:w w:val="99"/>
          <w:sz w:val="12"/>
          <w:szCs w:val="12"/>
        </w:rPr>
        <w:t>e</w:t>
      </w:r>
      <w:r>
        <w:rPr>
          <w:rFonts w:cs="Times New Roman" w:hAnsi="Times New Roman" w:eastAsia="Times New Roman" w:ascii="Times New Roman"/>
          <w:color w:val="7772BD"/>
          <w:spacing w:val="0"/>
          <w:w w:val="97"/>
          <w:sz w:val="12"/>
          <w:szCs w:val="12"/>
        </w:rPr>
        <w:t>tEndp</w:t>
      </w:r>
      <w:r>
        <w:rPr>
          <w:rFonts w:cs="Times New Roman" w:hAnsi="Times New Roman" w:eastAsia="Times New Roman" w:ascii="Times New Roman"/>
          <w:color w:val="8C87C1"/>
          <w:spacing w:val="0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7772BD"/>
          <w:spacing w:val="0"/>
          <w:w w:val="88"/>
          <w:sz w:val="12"/>
          <w:szCs w:val="12"/>
        </w:rPr>
        <w:t>intQ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center"/>
        <w:ind w:left="146" w:right="180"/>
      </w:pPr>
      <w:r>
        <w:rPr>
          <w:rFonts w:cs="Times New Roman" w:hAnsi="Times New Roman" w:eastAsia="Times New Roman" w:ascii="Times New Roman"/>
          <w:color w:val="141414"/>
          <w:spacing w:val="0"/>
          <w:w w:val="100"/>
          <w:sz w:val="12"/>
          <w:szCs w:val="12"/>
        </w:rPr>
        <w:t>•</w:t>
      </w:r>
      <w:r>
        <w:rPr>
          <w:rFonts w:cs="Times New Roman" w:hAnsi="Times New Roman" w:eastAsia="Times New Roman" w:ascii="Times New Roman"/>
          <w:color w:val="141414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141414"/>
          <w:spacing w:val="15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C87C1"/>
          <w:spacing w:val="0"/>
          <w:w w:val="96"/>
          <w:sz w:val="12"/>
          <w:szCs w:val="12"/>
        </w:rPr>
        <w:t>s</w:t>
      </w:r>
      <w:r>
        <w:rPr>
          <w:rFonts w:cs="Times New Roman" w:hAnsi="Times New Roman" w:eastAsia="Times New Roman" w:ascii="Times New Roman"/>
          <w:color w:val="7772BD"/>
          <w:spacing w:val="0"/>
          <w:w w:val="92"/>
          <w:sz w:val="12"/>
          <w:szCs w:val="12"/>
        </w:rPr>
        <w:t>etEn</w:t>
      </w:r>
      <w:r>
        <w:rPr>
          <w:rFonts w:cs="Times New Roman" w:hAnsi="Times New Roman" w:eastAsia="Times New Roman" w:ascii="Times New Roman"/>
          <w:color w:val="6460B8"/>
          <w:spacing w:val="0"/>
          <w:w w:val="100"/>
          <w:sz w:val="12"/>
          <w:szCs w:val="12"/>
        </w:rPr>
        <w:t>dp</w:t>
      </w:r>
      <w:r>
        <w:rPr>
          <w:rFonts w:cs="Times New Roman" w:hAnsi="Times New Roman" w:eastAsia="Times New Roman" w:ascii="Times New Roman"/>
          <w:color w:val="8C87C1"/>
          <w:spacing w:val="0"/>
          <w:w w:val="87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7772BD"/>
          <w:spacing w:val="0"/>
          <w:w w:val="87"/>
          <w:sz w:val="12"/>
          <w:szCs w:val="12"/>
        </w:rPr>
        <w:t>int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center"/>
        <w:spacing w:before="11"/>
        <w:ind w:left="263" w:right="15"/>
      </w:pPr>
      <w:r>
        <w:rPr>
          <w:rFonts w:cs="Times New Roman" w:hAnsi="Times New Roman" w:eastAsia="Times New Roman" w:ascii="Times New Roman"/>
          <w:color w:val="7772BD"/>
          <w:w w:val="105"/>
          <w:sz w:val="10"/>
          <w:szCs w:val="10"/>
        </w:rPr>
        <w:t>(java</w:t>
      </w:r>
      <w:r>
        <w:rPr>
          <w:rFonts w:cs="Times New Roman" w:hAnsi="Times New Roman" w:eastAsia="Times New Roman" w:ascii="Times New Roman"/>
          <w:color w:val="BCD1E8"/>
          <w:w w:val="83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772BD"/>
          <w:w w:val="10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6460B8"/>
          <w:w w:val="101"/>
          <w:sz w:val="10"/>
          <w:szCs w:val="10"/>
        </w:rPr>
        <w:t>ang</w:t>
      </w:r>
      <w:r>
        <w:rPr>
          <w:rFonts w:cs="Times New Roman" w:hAnsi="Times New Roman" w:eastAsia="Times New Roman" w:ascii="Times New Roman"/>
          <w:color w:val="000000"/>
          <w:w w:val="55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772BD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460B8"/>
          <w:w w:val="100"/>
          <w:sz w:val="10"/>
          <w:szCs w:val="10"/>
        </w:rPr>
        <w:t>tring)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4" w:lineRule="auto" w:line="262"/>
        <w:ind w:left="291" w:right="-21" w:hanging="116"/>
      </w:pPr>
      <w:r>
        <w:rPr>
          <w:rFonts w:cs="Times New Roman" w:hAnsi="Times New Roman" w:eastAsia="Times New Roman" w:ascii="Times New Roman"/>
          <w:color w:val="464648"/>
          <w:spacing w:val="0"/>
          <w:w w:val="100"/>
          <w:sz w:val="12"/>
          <w:szCs w:val="12"/>
        </w:rPr>
        <w:t>•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464648"/>
          <w:spacing w:val="8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2BD"/>
          <w:spacing w:val="0"/>
          <w:w w:val="112"/>
          <w:sz w:val="12"/>
          <w:szCs w:val="12"/>
        </w:rPr>
        <w:t>g</w:t>
      </w:r>
      <w:r>
        <w:rPr>
          <w:rFonts w:cs="Times New Roman" w:hAnsi="Times New Roman" w:eastAsia="Times New Roman" w:ascii="Times New Roman"/>
          <w:color w:val="594DC1"/>
          <w:spacing w:val="0"/>
          <w:w w:val="99"/>
          <w:sz w:val="12"/>
          <w:szCs w:val="12"/>
        </w:rPr>
        <w:t>e</w:t>
      </w:r>
      <w:r>
        <w:rPr>
          <w:rFonts w:cs="Times New Roman" w:hAnsi="Times New Roman" w:eastAsia="Times New Roman" w:ascii="Times New Roman"/>
          <w:color w:val="6460B8"/>
          <w:spacing w:val="0"/>
          <w:w w:val="94"/>
          <w:sz w:val="12"/>
          <w:szCs w:val="12"/>
        </w:rPr>
        <w:t>tHell</w:t>
      </w:r>
      <w:r>
        <w:rPr>
          <w:rFonts w:cs="Times New Roman" w:hAnsi="Times New Roman" w:eastAsia="Times New Roman" w:ascii="Times New Roman"/>
          <w:color w:val="7772BD"/>
          <w:spacing w:val="-26"/>
          <w:w w:val="87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7772BD"/>
          <w:spacing w:val="0"/>
          <w:w w:val="95"/>
          <w:sz w:val="12"/>
          <w:szCs w:val="12"/>
        </w:rPr>
        <w:t>Wo</w:t>
      </w:r>
      <w:r>
        <w:rPr>
          <w:rFonts w:cs="Times New Roman" w:hAnsi="Times New Roman" w:eastAsia="Times New Roman" w:ascii="Times New Roman"/>
          <w:color w:val="463FB3"/>
          <w:spacing w:val="0"/>
          <w:w w:val="112"/>
          <w:sz w:val="12"/>
          <w:szCs w:val="12"/>
        </w:rPr>
        <w:t>r</w:t>
      </w:r>
      <w:r>
        <w:rPr>
          <w:rFonts w:cs="Times New Roman" w:hAnsi="Times New Roman" w:eastAsia="Times New Roman" w:ascii="Times New Roman"/>
          <w:color w:val="4F489E"/>
          <w:spacing w:val="0"/>
          <w:w w:val="113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7772BD"/>
          <w:spacing w:val="0"/>
          <w:w w:val="87"/>
          <w:sz w:val="12"/>
          <w:szCs w:val="12"/>
        </w:rPr>
        <w:t>dQ</w:t>
      </w:r>
      <w:r>
        <w:rPr>
          <w:rFonts w:cs="Times New Roman" w:hAnsi="Times New Roman" w:eastAsia="Times New Roman" w:ascii="Times New Roman"/>
          <w:color w:val="7772BD"/>
          <w:spacing w:val="0"/>
          <w:w w:val="87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7B9C"/>
          <w:spacing w:val="0"/>
          <w:w w:val="100"/>
          <w:sz w:val="12"/>
          <w:szCs w:val="12"/>
        </w:rPr>
        <w:t>sayH</w:t>
      </w:r>
      <w:r>
        <w:rPr>
          <w:rFonts w:cs="Times New Roman" w:hAnsi="Times New Roman" w:eastAsia="Times New Roman" w:ascii="Times New Roman"/>
          <w:color w:val="90698E"/>
          <w:spacing w:val="0"/>
          <w:w w:val="100"/>
          <w:sz w:val="12"/>
          <w:szCs w:val="12"/>
        </w:rPr>
        <w:t>ell</w:t>
      </w:r>
      <w:r>
        <w:rPr>
          <w:rFonts w:cs="Times New Roman" w:hAnsi="Times New Roman" w:eastAsia="Times New Roman" w:ascii="Times New Roman"/>
          <w:color w:val="9E9E9E"/>
          <w:spacing w:val="-11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90698E"/>
          <w:spacing w:val="0"/>
          <w:w w:val="100"/>
          <w:sz w:val="12"/>
          <w:szCs w:val="12"/>
        </w:rPr>
        <w:t>W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90698E"/>
          <w:spacing w:val="0"/>
          <w:w w:val="100"/>
          <w:sz w:val="12"/>
          <w:szCs w:val="12"/>
        </w:rPr>
        <w:t>rld</w:t>
      </w:r>
      <w:r>
        <w:rPr>
          <w:rFonts w:cs="Times New Roman" w:hAnsi="Times New Roman" w:eastAsia="Times New Roman" w:ascii="Times New Roman"/>
          <w:color w:val="90698E"/>
          <w:spacing w:val="0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7B9C"/>
          <w:spacing w:val="0"/>
          <w:w w:val="126"/>
          <w:sz w:val="10"/>
          <w:szCs w:val="10"/>
        </w:rPr>
        <w:t>(</w:t>
      </w:r>
      <w:r>
        <w:rPr>
          <w:rFonts w:cs="Times New Roman" w:hAnsi="Times New Roman" w:eastAsia="Times New Roman" w:ascii="Times New Roman"/>
          <w:color w:val="90698E"/>
          <w:spacing w:val="0"/>
          <w:w w:val="100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9E7B9C"/>
          <w:spacing w:val="0"/>
          <w:w w:val="116"/>
          <w:sz w:val="10"/>
          <w:szCs w:val="10"/>
        </w:rPr>
        <w:t>avala</w:t>
      </w:r>
      <w:r>
        <w:rPr>
          <w:rFonts w:cs="Times New Roman" w:hAnsi="Times New Roman" w:eastAsia="Times New Roman" w:ascii="Times New Roman"/>
          <w:color w:val="90698E"/>
          <w:spacing w:val="0"/>
          <w:w w:val="111"/>
          <w:sz w:val="10"/>
          <w:szCs w:val="10"/>
        </w:rPr>
        <w:t>ng</w:t>
      </w:r>
      <w:r>
        <w:rPr>
          <w:rFonts w:cs="Times New Roman" w:hAnsi="Times New Roman" w:eastAsia="Times New Roman" w:ascii="Times New Roman"/>
          <w:color w:val="9E9E9E"/>
          <w:spacing w:val="0"/>
          <w:w w:val="55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9E7B9C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0698E"/>
          <w:spacing w:val="0"/>
          <w:w w:val="100"/>
          <w:sz w:val="10"/>
          <w:szCs w:val="10"/>
        </w:rPr>
        <w:t>tring)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9"/>
      </w:pPr>
      <w:r>
        <w:br w:type="column"/>
      </w:r>
      <w:r>
        <w:rPr>
          <w:rFonts w:cs="Times New Roman" w:hAnsi="Times New Roman" w:eastAsia="Times New Roman" w:ascii="Times New Roman"/>
          <w:color w:val="141414"/>
          <w:w w:val="119"/>
          <w:sz w:val="22"/>
          <w:szCs w:val="22"/>
        </w:rPr>
        <w:t>Input</w:t>
      </w:r>
      <w:r>
        <w:rPr>
          <w:rFonts w:cs="Times New Roman" w:hAnsi="Times New Roman" w:eastAsia="Times New Roman" w:ascii="Times New Roman"/>
          <w:color w:val="2A2B31"/>
          <w:w w:val="11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ind w:left="44"/>
      </w:pPr>
      <w:r>
        <w:pict>
          <v:group style="position:absolute;margin-left:250pt;margin-top:-20.2167pt;width:189pt;height:136pt;mso-position-horizontal-relative:page;mso-position-vertical-relative:paragraph;z-index:-2148" coordorigin="5000,-404" coordsize="3780,2720">
            <v:shape type="#_x0000_t75" style="position:absolute;left:5014;top:292;width:781;height:185">
              <v:imagedata o:title="" r:id="rId21"/>
            </v:shape>
            <v:shape style="position:absolute;left:5000;top:-404;width:0;height:2720" coordorigin="5000,-404" coordsize="0,2720" path="m5000,2316l5000,-404e" filled="f" stroked="t" strokeweight="0pt" strokecolor="#858583">
              <v:path arrowok="t"/>
            </v:shape>
            <v:shape style="position:absolute;left:5040;top:2296;width:3740;height:0" coordorigin="5040,2296" coordsize="3740,0" path="m5040,2296l8780,2296e" filled="f" stroked="t" strokeweight="0pt" strokecolor="#BABAB6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5B5B5D"/>
          <w:sz w:val="12"/>
          <w:szCs w:val="12"/>
        </w:rPr>
        <w:t>n</w:t>
      </w:r>
      <w:r>
        <w:rPr>
          <w:rFonts w:cs="Times New Roman" w:hAnsi="Times New Roman" w:eastAsia="Times New Roman" w:ascii="Times New Roman"/>
          <w:color w:val="6E6E6E"/>
          <w:w w:val="92"/>
          <w:sz w:val="12"/>
          <w:szCs w:val="12"/>
        </w:rPr>
        <w:t>am</w:t>
      </w:r>
      <w:r>
        <w:rPr>
          <w:rFonts w:cs="Times New Roman" w:hAnsi="Times New Roman" w:eastAsia="Times New Roman" w:ascii="Times New Roman"/>
          <w:color w:val="464648"/>
          <w:w w:val="84"/>
          <w:sz w:val="12"/>
          <w:szCs w:val="12"/>
        </w:rPr>
        <w:t>e</w:t>
      </w:r>
      <w:r>
        <w:rPr>
          <w:rFonts w:cs="Times New Roman" w:hAnsi="Times New Roman" w:eastAsia="Times New Roman" w:ascii="Times New Roman"/>
          <w:color w:val="BABAB6"/>
          <w:w w:val="45"/>
          <w:sz w:val="12"/>
          <w:szCs w:val="12"/>
        </w:rPr>
        <w:t>:</w:t>
      </w:r>
      <w:r>
        <w:rPr>
          <w:rFonts w:cs="Times New Roman" w:hAnsi="Times New Roman" w:eastAsia="Times New Roman" w:ascii="Times New Roman"/>
          <w:color w:val="BABAB6"/>
          <w:spacing w:val="-1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46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858583"/>
          <w:spacing w:val="0"/>
          <w:w w:val="112"/>
          <w:sz w:val="10"/>
          <w:szCs w:val="10"/>
        </w:rPr>
        <w:t>Bh</w:t>
      </w:r>
      <w:r>
        <w:rPr>
          <w:rFonts w:cs="Times New Roman" w:hAnsi="Times New Roman" w:eastAsia="Times New Roman" w:ascii="Times New Roman"/>
          <w:color w:val="5B5B5D"/>
          <w:spacing w:val="0"/>
          <w:w w:val="92"/>
          <w:sz w:val="10"/>
          <w:szCs w:val="10"/>
        </w:rPr>
        <w:t>lN</w:t>
      </w:r>
      <w:r>
        <w:rPr>
          <w:rFonts w:cs="Times New Roman" w:hAnsi="Times New Roman" w:eastAsia="Times New Roman" w:ascii="Times New Roman"/>
          <w:color w:val="6E6E6E"/>
          <w:spacing w:val="0"/>
          <w:w w:val="10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10"/>
          <w:szCs w:val="10"/>
        </w:rPr>
        <w:t>           </w:t>
      </w:r>
      <w:r>
        <w:rPr>
          <w:rFonts w:cs="Times New Roman" w:hAnsi="Times New Roman" w:eastAsia="Times New Roman" w:ascii="Times New Roman"/>
          <w:color w:val="5B5B5D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DCDCD"/>
          <w:spacing w:val="0"/>
          <w:w w:val="110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6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44"/>
          <w:szCs w:val="44"/>
        </w:rPr>
        <w:jc w:val="left"/>
      </w:pPr>
      <w:r>
        <w:rPr>
          <w:rFonts w:cs="Times New Roman" w:hAnsi="Times New Roman" w:eastAsia="Times New Roman" w:ascii="Times New Roman"/>
          <w:color w:val="858583"/>
          <w:w w:val="19"/>
          <w:sz w:val="44"/>
          <w:szCs w:val="44"/>
        </w:rPr>
        <w:t>!</w:t>
      </w:r>
      <w:r>
        <w:rPr>
          <w:rFonts w:cs="Times New Roman" w:hAnsi="Times New Roman" w:eastAsia="Times New Roman" w:ascii="Times New Roman"/>
          <w:color w:val="141414"/>
          <w:w w:val="58"/>
          <w:sz w:val="44"/>
          <w:szCs w:val="44"/>
        </w:rPr>
        <w:t>R</w:t>
      </w:r>
      <w:r>
        <w:rPr>
          <w:rFonts w:cs="Times New Roman" w:hAnsi="Times New Roman" w:eastAsia="Times New Roman" w:ascii="Times New Roman"/>
          <w:color w:val="2A2B31"/>
          <w:w w:val="50"/>
          <w:sz w:val="44"/>
          <w:szCs w:val="44"/>
        </w:rPr>
        <w:t>es</w:t>
      </w:r>
      <w:r>
        <w:rPr>
          <w:rFonts w:cs="Times New Roman" w:hAnsi="Times New Roman" w:eastAsia="Times New Roman" w:ascii="Times New Roman"/>
          <w:color w:val="141414"/>
          <w:w w:val="56"/>
          <w:sz w:val="44"/>
          <w:szCs w:val="44"/>
        </w:rPr>
        <w:t>ult</w:t>
      </w:r>
      <w:r>
        <w:rPr>
          <w:rFonts w:cs="Times New Roman" w:hAnsi="Times New Roman" w:eastAsia="Times New Roman" w:ascii="Times New Roman"/>
          <w:color w:val="000000"/>
          <w:w w:val="100"/>
          <w:sz w:val="44"/>
          <w:szCs w:val="44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before="25" w:lineRule="exact" w:line="120"/>
        <w:ind w:left="22"/>
        <w:sectPr>
          <w:type w:val="continuous"/>
          <w:pgSz w:w="11920" w:h="16840"/>
          <w:pgMar w:top="760" w:bottom="280" w:left="600" w:right="600"/>
          <w:cols w:num="3" w:equalWidth="off">
            <w:col w:w="1863" w:space="933"/>
            <w:col w:w="1029" w:space="571"/>
            <w:col w:w="6324"/>
          </w:cols>
        </w:sectPr>
      </w:pPr>
      <w:r>
        <w:rPr>
          <w:rFonts w:cs="Times New Roman" w:hAnsi="Times New Roman" w:eastAsia="Times New Roman" w:ascii="Times New Roman"/>
          <w:color w:val="6E6E6E"/>
          <w:spacing w:val="0"/>
          <w:w w:val="90"/>
          <w:sz w:val="12"/>
          <w:szCs w:val="12"/>
        </w:rPr>
        <w:t>Hell</w:t>
      </w:r>
      <w:r>
        <w:rPr>
          <w:rFonts w:cs="Times New Roman" w:hAnsi="Times New Roman" w:eastAsia="Times New Roman" w:ascii="Times New Roman"/>
          <w:color w:val="858583"/>
          <w:spacing w:val="0"/>
          <w:w w:val="9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858583"/>
          <w:spacing w:val="-5"/>
          <w:w w:val="9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106"/>
          <w:sz w:val="12"/>
          <w:szCs w:val="12"/>
        </w:rPr>
        <w:t>W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6E6E6E"/>
          <w:spacing w:val="0"/>
          <w:w w:val="90"/>
          <w:sz w:val="12"/>
          <w:szCs w:val="12"/>
        </w:rPr>
        <w:t>rld</w:t>
      </w:r>
      <w:r>
        <w:rPr>
          <w:rFonts w:cs="Times New Roman" w:hAnsi="Times New Roman" w:eastAsia="Times New Roman" w:ascii="Times New Roman"/>
          <w:color w:val="6E6E6E"/>
          <w:spacing w:val="-1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94"/>
          <w:sz w:val="12"/>
          <w:szCs w:val="12"/>
        </w:rPr>
        <w:t>fr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2"/>
          <w:szCs w:val="12"/>
        </w:rPr>
        <w:t>o</w:t>
      </w:r>
      <w:r>
        <w:rPr>
          <w:rFonts w:cs="Times New Roman" w:hAnsi="Times New Roman" w:eastAsia="Times New Roman" w:ascii="Times New Roman"/>
          <w:color w:val="6E6E6E"/>
          <w:spacing w:val="0"/>
          <w:w w:val="90"/>
          <w:sz w:val="12"/>
          <w:szCs w:val="12"/>
        </w:rPr>
        <w:t>m</w:t>
      </w:r>
      <w:r>
        <w:rPr>
          <w:rFonts w:cs="Times New Roman" w:hAnsi="Times New Roman" w:eastAsia="Times New Roman" w:ascii="Times New Roman"/>
          <w:color w:val="6E6E6E"/>
          <w:spacing w:val="-16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12"/>
          <w:szCs w:val="12"/>
        </w:rPr>
        <w:t>Bhu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2"/>
          <w:szCs w:val="12"/>
        </w:rPr>
        <w:t>van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pict>
          <v:group style="position:absolute;margin-left:24.19pt;margin-top:24.19pt;width:547.78pt;height:794.26pt;mso-position-horizontal-relative:page;mso-position-vertical-relative:page;z-index:-2151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2942"/>
      </w:pPr>
      <w:r>
        <w:pict>
          <v:shape type="#_x0000_t202" style="position:absolute;margin-left:178.546pt;margin-top:4.0744pt;width:4.78912pt;height:13pt;mso-position-horizontal-relative:page;mso-position-vertical-relative:paragraph;z-index:-2141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26"/>
                      <w:szCs w:val="26"/>
                    </w:rPr>
                    <w:jc w:val="left"/>
                    <w:spacing w:lineRule="exact" w:line="260"/>
                    <w:ind w:right="-59"/>
                  </w:pPr>
                  <w:r>
                    <w:rPr>
                      <w:rFonts w:cs="Times New Roman" w:hAnsi="Times New Roman" w:eastAsia="Times New Roman" w:ascii="Times New Roman"/>
                      <w:color w:val="9E9E9E"/>
                      <w:spacing w:val="0"/>
                      <w:w w:val="83"/>
                      <w:sz w:val="26"/>
                      <w:szCs w:val="26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26"/>
                      <w:szCs w:val="26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Mairket-s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      </w:t>
      </w:r>
      <w:r>
        <w:rPr>
          <w:rFonts w:cs="Arial" w:hAnsi="Arial" w:eastAsia="Arial" w:ascii="Arial"/>
          <w:color w:val="BABAB6"/>
          <w:spacing w:val="3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Properties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  </w:t>
      </w:r>
      <w:r>
        <w:rPr>
          <w:rFonts w:cs="Arial" w:hAnsi="Arial" w:eastAsia="Arial" w:ascii="Arial"/>
          <w:color w:val="BABAB6"/>
          <w:spacing w:val="5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ffl5ef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10"/>
          <w:szCs w:val="10"/>
        </w:rPr>
        <w:t>ve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10"/>
          <w:szCs w:val="10"/>
        </w:rPr>
        <w:t>         </w:t>
      </w:r>
      <w:r>
        <w:rPr>
          <w:rFonts w:cs="Times New Roman" w:hAnsi="Times New Roman" w:eastAsia="Times New Roman" w:ascii="Times New Roman"/>
          <w:color w:val="BABAB6"/>
          <w:spacing w:val="1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BABAB6"/>
          <w:spacing w:val="0"/>
          <w:w w:val="265"/>
          <w:sz w:val="8"/>
          <w:szCs w:val="8"/>
        </w:rPr>
        <w:t>~</w:t>
      </w:r>
      <w:r>
        <w:rPr>
          <w:rFonts w:cs="Arial" w:hAnsi="Arial" w:eastAsia="Arial" w:ascii="Arial"/>
          <w:color w:val="9E9E9E"/>
          <w:spacing w:val="0"/>
          <w:w w:val="114"/>
          <w:sz w:val="8"/>
          <w:szCs w:val="8"/>
        </w:rPr>
        <w:t>a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So.lceE..:pber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           </w:t>
      </w:r>
      <w:r>
        <w:rPr>
          <w:rFonts w:cs="Arial" w:hAnsi="Arial" w:eastAsia="Arial" w:ascii="Arial"/>
          <w:color w:val="BABAB6"/>
          <w:spacing w:val="1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~</w:t>
      </w:r>
      <w:r>
        <w:rPr>
          <w:rFonts w:cs="Arial" w:hAnsi="Arial" w:eastAsia="Arial" w:ascii="Arial"/>
          <w:color w:val="BABAB6"/>
          <w:spacing w:val="0"/>
          <w:w w:val="100"/>
          <w:sz w:val="8"/>
          <w:szCs w:val="8"/>
        </w:rPr>
        <w:t>             </w:t>
      </w:r>
      <w:r>
        <w:rPr>
          <w:rFonts w:cs="Arial" w:hAnsi="Arial" w:eastAsia="Arial" w:ascii="Arial"/>
          <w:color w:val="BABAB6"/>
          <w:spacing w:val="14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77"/>
          <w:sz w:val="14"/>
          <w:szCs w:val="14"/>
        </w:rPr>
        <w:t>OConsoll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36"/>
        <w:ind w:left="2833"/>
      </w:pPr>
      <w:r>
        <w:rPr>
          <w:rFonts w:cs="Arial" w:hAnsi="Arial" w:eastAsia="Arial" w:ascii="Arial"/>
          <w:color w:val="9E9E9E"/>
          <w:spacing w:val="0"/>
          <w:w w:val="69"/>
          <w:sz w:val="10"/>
          <w:szCs w:val="10"/>
        </w:rPr>
        <w:t>Ci!</w:t>
      </w:r>
      <w:r>
        <w:rPr>
          <w:rFonts w:cs="Arial" w:hAnsi="Arial" w:eastAsia="Arial" w:ascii="Arial"/>
          <w:color w:val="9E9E9E"/>
          <w:spacing w:val="0"/>
          <w:w w:val="69"/>
          <w:sz w:val="10"/>
          <w:szCs w:val="10"/>
        </w:rPr>
        <w:t>        </w:t>
      </w:r>
      <w:r>
        <w:rPr>
          <w:rFonts w:cs="Arial" w:hAnsi="Arial" w:eastAsia="Arial" w:ascii="Arial"/>
          <w:color w:val="9E9E9E"/>
          <w:spacing w:val="5"/>
          <w:w w:val="6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omc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at</w:t>
      </w:r>
      <w:r>
        <w:rPr>
          <w:rFonts w:cs="Times New Roman" w:hAnsi="Times New Roman" w:eastAsia="Times New Roman" w:ascii="Times New Roman"/>
          <w:color w:val="6E6E6E"/>
          <w:spacing w:val="1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15"/>
          <w:sz w:val="8"/>
          <w:szCs w:val="8"/>
        </w:rPr>
        <w:t>v7</w:t>
      </w:r>
      <w:r>
        <w:rPr>
          <w:rFonts w:cs="Times New Roman" w:hAnsi="Times New Roman" w:eastAsia="Times New Roman" w:ascii="Times New Roman"/>
          <w:color w:val="5B5B5D"/>
          <w:spacing w:val="0"/>
          <w:w w:val="70"/>
          <w:sz w:val="8"/>
          <w:szCs w:val="8"/>
        </w:rPr>
        <w:t>.</w:t>
      </w:r>
      <w:r>
        <w:rPr>
          <w:rFonts w:cs="Times New Roman" w:hAnsi="Times New Roman" w:eastAsia="Times New Roman" w:ascii="Times New Roman"/>
          <w:color w:val="9E9E9E"/>
          <w:spacing w:val="0"/>
          <w:w w:val="110"/>
          <w:sz w:val="8"/>
          <w:szCs w:val="8"/>
        </w:rPr>
        <w:t>0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-8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8"/>
          <w:szCs w:val="8"/>
        </w:rPr>
        <w:t>Server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58583"/>
          <w:spacing w:val="6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6E6E6E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8"/>
          <w:szCs w:val="8"/>
        </w:rPr>
        <w:t>loc</w:t>
      </w:r>
      <w:r>
        <w:rPr>
          <w:rFonts w:cs="Times New Roman" w:hAnsi="Times New Roman" w:eastAsia="Times New Roman" w:ascii="Times New Roman"/>
          <w:color w:val="6E6E6E"/>
          <w:spacing w:val="0"/>
          <w:w w:val="100"/>
          <w:sz w:val="8"/>
          <w:szCs w:val="8"/>
        </w:rPr>
        <w:t>-,t,o</w:t>
      </w:r>
      <w:r>
        <w:rPr>
          <w:rFonts w:cs="Times New Roman" w:hAnsi="Times New Roman" w:eastAsia="Times New Roman" w:ascii="Times New Roman"/>
          <w:color w:val="858583"/>
          <w:spacing w:val="0"/>
          <w:w w:val="100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5B5B5D"/>
          <w:spacing w:val="0"/>
          <w:w w:val="100"/>
          <w:sz w:val="8"/>
          <w:szCs w:val="8"/>
        </w:rPr>
        <w:t>  </w:t>
      </w:r>
      <w:r>
        <w:rPr>
          <w:rFonts w:cs="Times New Roman" w:hAnsi="Times New Roman" w:eastAsia="Times New Roman" w:ascii="Times New Roman"/>
          <w:color w:val="5B5B5D"/>
          <w:spacing w:val="1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E9E9E"/>
          <w:spacing w:val="0"/>
          <w:w w:val="100"/>
          <w:sz w:val="10"/>
          <w:szCs w:val="10"/>
        </w:rPr>
        <w:t>(</w:t>
      </w:r>
      <w:r>
        <w:rPr>
          <w:rFonts w:cs="Times New Roman" w:hAnsi="Times New Roman" w:eastAsia="Times New Roman" w:ascii="Times New Roman"/>
          <w:color w:val="BABAB6"/>
          <w:spacing w:val="0"/>
          <w:w w:val="100"/>
          <w:sz w:val="10"/>
          <w:szCs w:val="10"/>
        </w:rPr>
        <w:t>St~ted,</w:t>
      </w:r>
      <w:r>
        <w:rPr>
          <w:rFonts w:cs="Times New Roman" w:hAnsi="Times New Roman" w:eastAsia="Times New Roman" w:ascii="Times New Roman"/>
          <w:color w:val="BABAB6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ABAB6"/>
          <w:spacing w:val="0"/>
          <w:w w:val="110"/>
          <w:sz w:val="8"/>
          <w:szCs w:val="8"/>
        </w:rPr>
        <w:t>Syndyoo:ed)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8"/>
      </w:pPr>
      <w:r>
        <w:pict>
          <v:shape type="#_x0000_t75" style="width:524.14pt;height:13.23pt">
            <v:imagedata o:title="" r:id="rId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80"/>
        <w:sectPr>
          <w:type w:val="continuous"/>
          <w:pgSz w:w="11920" w:h="16840"/>
          <w:pgMar w:top="760" w:bottom="280" w:left="600" w:right="60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1044"/>
      </w:pPr>
      <w:r>
        <w:pict>
          <v:group style="position:absolute;margin-left:24.19pt;margin-top:24.19pt;width:547.78pt;height:794.26pt;mso-position-horizontal-relative:page;mso-position-vertical-relative:page;z-index:-2139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JAX-WS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3"/>
      </w:pPr>
      <w:r>
        <w:pict>
          <v:group style="position:absolute;margin-left:34.5pt;margin-top:42.7034pt;width:526.44pt;height:0pt;mso-position-horizontal-relative:page;mso-position-vertical-relative:paragraph;z-index:-2140" coordorigin="690,854" coordsize="10529,0">
            <v:shape style="position:absolute;left:690;top:854;width:10529;height:0" coordorigin="690,854" coordsize="10529,0" path="m690,854l11219,854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example,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reate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SOAP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simple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Calculator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operations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‘add’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‘subtract’.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eate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cli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nt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consumes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result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invoked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5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0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Switch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Perspective.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7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8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90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0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431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org.rajalaksh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.webservices.calc.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22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3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ator.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59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60"/>
        <w:ind w:left="120" w:right="774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org.rajalakshmi.webservices.calc;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javax.jws.WebService;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hyperlink r:id="rId24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@WebService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Calculator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add(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8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sub(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  <w:sectPr>
          <w:pgMar w:footer="772" w:header="0" w:top="1380" w:bottom="280" w:left="600" w:right="600"/>
          <w:footerReference w:type="default" r:id="rId23"/>
          <w:pgSz w:w="11920" w:h="1684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76"/>
        <w:ind w:left="460" w:right="73" w:hanging="360"/>
      </w:pPr>
      <w:r>
        <w:pict>
          <v:group style="position:absolute;margin-left:24.19pt;margin-top:24.19pt;width:547.78pt;height:794.26pt;mso-position-horizontal-relative:page;mso-position-vertical-relative:page;z-index:-2138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hyperlink r:id="rId26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ebService</w:t>
        </w:r>
      </w:hyperlink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otation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beginning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nition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tells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hyperlink r:id="rId27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ethods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can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ebMethod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annotation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signature.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endpoint.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javax.x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l.ws.Endpoint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“Calculator”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root.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CalcEndpointPublisher.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ain(String[]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args)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org.rajalakshmi.webservices.calc;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javax.xml.ws.Endpoint;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CalcEndPointPublisher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main(String[]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args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1503" w:right="5028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Endpoint.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publish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hyperlink r:id="rId28"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"http://localhost:8080/CalcWS/Calculator</w:t>
        </w:r>
        <w:r>
          <w:rPr>
            <w:rFonts w:cs="Courier New" w:hAnsi="Courier New" w:eastAsia="Courier New" w:ascii="Courier New"/>
            <w:color w:val="2A00FE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,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22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new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Calculator());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2" w:lineRule="exact" w:line="220"/>
        <w:ind w:left="8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4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Console.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ype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mentioned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appended.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hyperlink r:id="rId29"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  <w:t>http://localhost:8080/CalcWS/Calculator?wsdl</w:t>
        </w:r>
      </w:hyperlink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hyperlink r:id="rId30"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  <w:t>http://localhost:8080/CalcWS/Calculator</w:t>
        </w:r>
      </w:hyperlink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5"/>
        <w:sectPr>
          <w:pgNumType w:start="6"/>
          <w:pgMar w:footer="772" w:header="0" w:top="1360" w:bottom="280" w:left="620" w:right="600"/>
          <w:footerReference w:type="default" r:id="rId2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JVM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amount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behind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deploy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successful.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120"/>
      </w:pPr>
      <w:r>
        <w:pict>
          <v:group style="position:absolute;margin-left:24.19pt;margin-top:24.19pt;width:547.78pt;height:794.26pt;mso-position-horizontal-relative:page;mso-position-vertical-relative:page;z-index:-2136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ind w:left="1171"/>
      </w:pPr>
      <w:r>
        <w:pict>
          <v:shape type="#_x0000_t202" style="position:absolute;margin-left:38.32pt;margin-top:96.64pt;width:522.32pt;height:21.623pt;mso-position-horizontal-relative:page;mso-position-vertical-relative:page;z-index:-2137" filled="f" stroked="f">
            <v:textbox inset="0,0,0,0">
              <w:txbxContent>
                <w:p>
                  <w:pPr>
                    <w:rPr>
                      <w:sz w:val="28"/>
                      <w:szCs w:val="28"/>
                    </w:rPr>
                    <w:jc w:val="left"/>
                    <w:spacing w:before="17" w:lineRule="exact" w:line="280"/>
                  </w:pPr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12"/>
                      <w:szCs w:val="12"/>
                    </w:rPr>
                    <w:jc w:val="left"/>
                    <w:spacing w:lineRule="exact" w:line="120"/>
                    <w:ind w:left="441"/>
                  </w:pP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0"/>
                      <w:w w:val="100"/>
                      <w:sz w:val="12"/>
                      <w:szCs w:val="12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0"/>
                      <w:w w:val="100"/>
                      <w:sz w:val="12"/>
                      <w:szCs w:val="12"/>
                    </w:rPr>
                    <w:t>    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10"/>
                      <w:w w:val="100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BAB8BC"/>
                      <w:spacing w:val="0"/>
                      <w:w w:val="82"/>
                      <w:sz w:val="12"/>
                      <w:szCs w:val="12"/>
                    </w:rPr>
                    <w:t>[')</w:t>
                  </w:r>
                  <w:r>
                    <w:rPr>
                      <w:rFonts w:cs="Times New Roman" w:hAnsi="Times New Roman" w:eastAsia="Times New Roman" w:ascii="Times New Roman"/>
                      <w:color w:val="BAB8BC"/>
                      <w:spacing w:val="0"/>
                      <w:w w:val="82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BAB8BC"/>
                      <w:spacing w:val="13"/>
                      <w:w w:val="82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57777"/>
                      <w:spacing w:val="0"/>
                      <w:w w:val="57"/>
                      <w:sz w:val="12"/>
                      <w:szCs w:val="12"/>
                    </w:rPr>
                    <w:t>l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0"/>
                      <w:w w:val="96"/>
                      <w:sz w:val="12"/>
                      <w:szCs w:val="12"/>
                    </w:rPr>
                    <w:t>oca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-18"/>
                      <w:w w:val="100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0"/>
                      <w:w w:val="100"/>
                      <w:sz w:val="12"/>
                      <w:szCs w:val="12"/>
                    </w:rPr>
                    <w:t>rost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0"/>
                      <w:w w:val="100"/>
                      <w:sz w:val="12"/>
                      <w:szCs w:val="12"/>
                    </w:rPr>
                    <w:t>  </w:t>
                  </w:r>
                  <w:r>
                    <w:rPr>
                      <w:rFonts w:cs="Times New Roman" w:hAnsi="Times New Roman" w:eastAsia="Times New Roman" w:ascii="Times New Roman"/>
                      <w:color w:val="676769"/>
                      <w:spacing w:val="19"/>
                      <w:w w:val="100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BAB8BC"/>
                      <w:spacing w:val="0"/>
                      <w:w w:val="100"/>
                      <w:sz w:val="12"/>
                      <w:szCs w:val="12"/>
                    </w:rPr>
                    <w:t>8080/QllcWS/Qllcu</w:t>
                  </w:r>
                  <w:r>
                    <w:rPr>
                      <w:rFonts w:cs="Times New Roman" w:hAnsi="Times New Roman" w:eastAsia="Times New Roman" w:ascii="Times New Roman"/>
                      <w:color w:val="BAB8BC"/>
                      <w:spacing w:val="-1"/>
                      <w:w w:val="100"/>
                      <w:sz w:val="12"/>
                      <w:szCs w:val="12"/>
                    </w:rPr>
                    <w:t>l</w:t>
                  </w:r>
                  <w:r>
                    <w:rPr>
                      <w:rFonts w:cs="Times New Roman" w:hAnsi="Times New Roman" w:eastAsia="Times New Roman" w:ascii="Times New Roman"/>
                      <w:color w:val="93A393"/>
                      <w:spacing w:val="0"/>
                      <w:w w:val="100"/>
                      <w:sz w:val="12"/>
                      <w:szCs w:val="12"/>
                    </w:rPr>
                    <w:t>a</w:t>
                  </w:r>
                  <w:r>
                    <w:rPr>
                      <w:rFonts w:cs="Times New Roman" w:hAnsi="Times New Roman" w:eastAsia="Times New Roman" w:ascii="Times New Roman"/>
                      <w:color w:val="BAB8BC"/>
                      <w:spacing w:val="0"/>
                      <w:w w:val="100"/>
                      <w:sz w:val="12"/>
                      <w:szCs w:val="12"/>
                    </w:rPr>
                    <w:t>tor?wsdl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2"/>
                      <w:szCs w:val="12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38.32pt;margin-top:96.64pt;width:522.32pt;height:20.86pt;mso-position-horizontal-relative:page;mso-position-vertical-relative:page;z-index:-2135">
            <v:imagedata o:title="" r:id="rId31"/>
          </v:shape>
        </w:pict>
      </w:r>
      <w:r>
        <w:pict>
          <v:group style="position:absolute;margin-left:303pt;margin-top:121pt;width:232pt;height:0pt;mso-position-horizontal-relative:page;mso-position-vertical-relative:page;z-index:-2134" coordorigin="6060,2420" coordsize="4640,0">
            <v:shape style="position:absolute;left:6060;top:2420;width:4640;height:0" coordorigin="6060,2420" coordsize="4640,0" path="m6060,2420l10700,2420e" filled="f" stroked="t" strokeweight="1pt" strokecolor="#BAB8BC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464648"/>
          <w:spacing w:val="0"/>
          <w:w w:val="38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20"/>
        <w:ind w:left="185"/>
      </w:pPr>
      <w:r>
        <w:pict>
          <v:group style="position:absolute;margin-left:553pt;margin-top:132pt;width:0pt;height:208pt;mso-position-horizontal-relative:page;mso-position-vertical-relative:page;z-index:-2133" coordorigin="11060,2640" coordsize="0,4160">
            <v:shape style="position:absolute;left:11060;top:2640;width:0;height:4160" coordorigin="11060,2640" coordsize="0,4160" path="m11060,6800l11060,2640e" filled="f" stroked="t" strokeweight="1pt" strokecolor="#BAB8BC">
              <v:path arrowok="t"/>
            </v:shape>
            <w10:wrap type="none"/>
          </v:group>
        </w:pict>
      </w:r>
      <w:r>
        <w:pict>
          <v:group style="position:absolute;margin-left:40pt;margin-top:10.0824pt;width:509pt;height:0pt;mso-position-horizontal-relative:page;mso-position-vertical-relative:paragraph;z-index:-2131" coordorigin="800,202" coordsize="10180,0">
            <v:shape style="position:absolute;left:800;top:202;width:10180;height:0" coordorigin="800,202" coordsize="10180,0" path="m800,202l10980,202e" filled="f" stroked="t" strokeweight="0pt" strokecolor="#1A1A1A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10"/>
          <w:szCs w:val="10"/>
        </w:rPr>
        <w:t>This</w:t>
      </w:r>
      <w:r>
        <w:rPr>
          <w:rFonts w:cs="Times New Roman" w:hAnsi="Times New Roman" w:eastAsia="Times New Roman" w:ascii="Times New Roman"/>
          <w:color w:val="2F2F2F"/>
          <w:spacing w:val="8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464648"/>
          <w:spacing w:val="0"/>
          <w:w w:val="100"/>
          <w:sz w:val="12"/>
          <w:szCs w:val="12"/>
        </w:rPr>
        <w:t>XM</w:t>
      </w:r>
      <w:r>
        <w:rPr>
          <w:rFonts w:cs="Arial" w:hAnsi="Arial" w:eastAsia="Arial" w:ascii="Arial"/>
          <w:color w:val="464648"/>
          <w:spacing w:val="5"/>
          <w:w w:val="100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10"/>
          <w:szCs w:val="10"/>
        </w:rPr>
        <w:t>fil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oes</w:t>
      </w:r>
      <w:r>
        <w:rPr>
          <w:rFonts w:cs="Times New Roman" w:hAnsi="Times New Roman" w:eastAsia="Times New Roman" w:ascii="Times New Roman"/>
          <w:color w:val="676769"/>
          <w:spacing w:val="2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575759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app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ar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to</w:t>
      </w:r>
      <w:r>
        <w:rPr>
          <w:rFonts w:cs="Times New Roman" w:hAnsi="Times New Roman" w:eastAsia="Times New Roman" w:ascii="Times New Roman"/>
          <w:color w:val="757777"/>
          <w:spacing w:val="1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have</w:t>
      </w:r>
      <w:r>
        <w:rPr>
          <w:rFonts w:cs="Times New Roman" w:hAnsi="Times New Roman" w:eastAsia="Times New Roman" w:ascii="Times New Roman"/>
          <w:color w:val="676769"/>
          <w:spacing w:val="1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an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757777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styl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8985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111"/>
          <w:sz w:val="10"/>
          <w:szCs w:val="10"/>
        </w:rPr>
        <w:t>inf</w:t>
      </w:r>
      <w:r>
        <w:rPr>
          <w:rFonts w:cs="Times New Roman" w:hAnsi="Times New Roman" w:eastAsia="Times New Roman" w:ascii="Times New Roman"/>
          <w:color w:val="757777"/>
          <w:spacing w:val="0"/>
          <w:w w:val="11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76769"/>
          <w:spacing w:val="0"/>
          <w:w w:val="111"/>
          <w:sz w:val="10"/>
          <w:szCs w:val="10"/>
        </w:rPr>
        <w:t>rmati</w:t>
      </w:r>
      <w:r>
        <w:rPr>
          <w:rFonts w:cs="Times New Roman" w:hAnsi="Times New Roman" w:eastAsia="Times New Roman" w:ascii="Times New Roman"/>
          <w:color w:val="858985"/>
          <w:spacing w:val="0"/>
          <w:w w:val="11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76769"/>
          <w:spacing w:val="-1"/>
          <w:w w:val="111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676769"/>
          <w:spacing w:val="0"/>
          <w:w w:val="111"/>
          <w:sz w:val="10"/>
          <w:szCs w:val="10"/>
        </w:rPr>
        <w:t>ass</w:t>
      </w:r>
      <w:r>
        <w:rPr>
          <w:rFonts w:cs="Times New Roman" w:hAnsi="Times New Roman" w:eastAsia="Times New Roman" w:ascii="Times New Roman"/>
          <w:color w:val="757777"/>
          <w:spacing w:val="0"/>
          <w:w w:val="11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76769"/>
          <w:spacing w:val="0"/>
          <w:w w:val="111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57777"/>
          <w:spacing w:val="0"/>
          <w:w w:val="111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676769"/>
          <w:spacing w:val="0"/>
          <w:w w:val="111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757777"/>
          <w:spacing w:val="0"/>
          <w:w w:val="11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76769"/>
          <w:spacing w:val="0"/>
          <w:w w:val="111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676769"/>
          <w:spacing w:val="-3"/>
          <w:w w:val="111"/>
          <w:sz w:val="10"/>
          <w:szCs w:val="10"/>
        </w:rPr>
        <w:t> </w:t>
      </w:r>
      <w:r>
        <w:rPr>
          <w:rFonts w:cs="Arial" w:hAnsi="Arial" w:eastAsia="Arial" w:ascii="Arial"/>
          <w:color w:val="676769"/>
          <w:spacing w:val="0"/>
          <w:w w:val="100"/>
          <w:sz w:val="10"/>
          <w:szCs w:val="10"/>
        </w:rPr>
        <w:t>wi</w:t>
      </w:r>
      <w:r>
        <w:rPr>
          <w:rFonts w:cs="Arial" w:hAnsi="Arial" w:eastAsia="Arial" w:ascii="Arial"/>
          <w:color w:val="575759"/>
          <w:spacing w:val="0"/>
          <w:w w:val="100"/>
          <w:sz w:val="10"/>
          <w:szCs w:val="10"/>
        </w:rPr>
        <w:t>th</w:t>
      </w:r>
      <w:r>
        <w:rPr>
          <w:rFonts w:cs="Arial" w:hAnsi="Arial" w:eastAsia="Arial" w:ascii="Arial"/>
          <w:color w:val="575759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F2F2F"/>
          <w:spacing w:val="0"/>
          <w:w w:val="84"/>
          <w:sz w:val="12"/>
          <w:szCs w:val="12"/>
        </w:rPr>
        <w:t>i</w:t>
      </w:r>
      <w:r>
        <w:rPr>
          <w:rFonts w:cs="Times New Roman" w:hAnsi="Times New Roman" w:eastAsia="Times New Roman" w:ascii="Times New Roman"/>
          <w:color w:val="575759"/>
          <w:spacing w:val="0"/>
          <w:w w:val="84"/>
          <w:sz w:val="12"/>
          <w:szCs w:val="12"/>
        </w:rPr>
        <w:t>t.</w:t>
      </w:r>
      <w:r>
        <w:rPr>
          <w:rFonts w:cs="Times New Roman" w:hAnsi="Times New Roman" w:eastAsia="Times New Roman" w:ascii="Times New Roman"/>
          <w:color w:val="575759"/>
          <w:spacing w:val="3"/>
          <w:w w:val="84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Th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75759"/>
          <w:spacing w:val="2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doc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10"/>
          <w:szCs w:val="10"/>
        </w:rPr>
        <w:t>um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10"/>
          <w:szCs w:val="10"/>
        </w:rPr>
        <w:t>nt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F2F2F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1A1A1A"/>
          <w:spacing w:val="0"/>
          <w:w w:val="100"/>
          <w:sz w:val="10"/>
          <w:szCs w:val="10"/>
        </w:rPr>
        <w:t>tr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ee</w:t>
      </w:r>
      <w:r>
        <w:rPr>
          <w:rFonts w:cs="Times New Roman" w:hAnsi="Times New Roman" w:eastAsia="Times New Roman" w:ascii="Times New Roman"/>
          <w:color w:val="575759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464648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464648"/>
          <w:spacing w:val="0"/>
          <w:w w:val="100"/>
          <w:sz w:val="10"/>
          <w:szCs w:val="10"/>
        </w:rPr>
        <w:t>wn</w:t>
      </w:r>
      <w:r>
        <w:rPr>
          <w:rFonts w:cs="Times New Roman" w:hAnsi="Times New Roman" w:eastAsia="Times New Roman" w:ascii="Times New Roman"/>
          <w:color w:val="464648"/>
          <w:spacing w:val="1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below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ind w:left="185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3A393"/>
          <w:spacing w:val="1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0"/>
          <w:w w:val="82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--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18"/>
      </w:pPr>
      <w:r>
        <w:rPr>
          <w:rFonts w:cs="Times New Roman" w:hAnsi="Times New Roman" w:eastAsia="Times New Roman" w:ascii="Times New Roman"/>
          <w:color w:val="858985"/>
          <w:w w:val="124"/>
          <w:sz w:val="10"/>
          <w:szCs w:val="10"/>
        </w:rPr>
        <w:t>Pub</w:t>
      </w:r>
      <w:r>
        <w:rPr>
          <w:rFonts w:cs="Times New Roman" w:hAnsi="Times New Roman" w:eastAsia="Times New Roman" w:ascii="Times New Roman"/>
          <w:color w:val="757777"/>
          <w:w w:val="175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58985"/>
          <w:w w:val="175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3A393"/>
          <w:w w:val="92"/>
          <w:sz w:val="10"/>
          <w:szCs w:val="10"/>
        </w:rPr>
        <w:t>!l</w:t>
      </w:r>
      <w:r>
        <w:rPr>
          <w:rFonts w:cs="Times New Roman" w:hAnsi="Times New Roman" w:eastAsia="Times New Roman" w:ascii="Times New Roman"/>
          <w:color w:val="858985"/>
          <w:w w:val="129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93A393"/>
          <w:w w:val="129"/>
          <w:sz w:val="10"/>
          <w:szCs w:val="10"/>
        </w:rPr>
        <w:t>Cd</w:t>
      </w:r>
      <w:r>
        <w:rPr>
          <w:rFonts w:cs="Times New Roman" w:hAnsi="Times New Roman" w:eastAsia="Times New Roman" w:ascii="Times New Roman"/>
          <w:color w:val="93A393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by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5"/>
          <w:sz w:val="10"/>
          <w:szCs w:val="10"/>
        </w:rPr>
        <w:t>JAX</w:t>
      </w:r>
      <w:r>
        <w:rPr>
          <w:rFonts w:cs="Times New Roman" w:hAnsi="Times New Roman" w:eastAsia="Times New Roman" w:ascii="Times New Roman"/>
          <w:color w:val="858985"/>
          <w:spacing w:val="0"/>
          <w:w w:val="169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93A393"/>
          <w:spacing w:val="0"/>
          <w:w w:val="129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3A393"/>
          <w:spacing w:val="-6"/>
          <w:w w:val="129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3A393"/>
          <w:spacing w:val="2"/>
          <w:w w:val="100"/>
          <w:sz w:val="10"/>
          <w:szCs w:val="10"/>
        </w:rPr>
        <w:t> </w:t>
      </w:r>
      <w:hyperlink r:id="rId32">
        <w:r>
          <w:rPr>
            <w:rFonts w:cs="Times New Roman" w:hAnsi="Times New Roman" w:eastAsia="Times New Roman" w:ascii="Times New Roman"/>
            <w:color w:val="93A393"/>
            <w:spacing w:val="0"/>
            <w:w w:val="172"/>
            <w:sz w:val="10"/>
            <w:szCs w:val="10"/>
          </w:rPr>
          <w:t>http://jax-v</w:t>
        </w:r>
        <w:r>
          <w:rPr>
            <w:rFonts w:cs="Times New Roman" w:hAnsi="Times New Roman" w:eastAsia="Times New Roman" w:ascii="Times New Roman"/>
            <w:color w:val="93A393"/>
            <w:spacing w:val="-1"/>
            <w:w w:val="172"/>
            <w:sz w:val="10"/>
            <w:szCs w:val="10"/>
          </w:rPr>
          <w:t>s</w:t>
        </w:r>
        <w:r>
          <w:rPr>
            <w:rFonts w:cs="Times New Roman" w:hAnsi="Times New Roman" w:eastAsia="Times New Roman" w:ascii="Times New Roman"/>
            <w:color w:val="858985"/>
            <w:spacing w:val="0"/>
            <w:w w:val="96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40"/>
            <w:sz w:val="10"/>
            <w:szCs w:val="10"/>
          </w:rPr>
          <w:t>dev</w:t>
        </w:r>
        <w:r>
          <w:rPr>
            <w:rFonts w:cs="Times New Roman" w:hAnsi="Times New Roman" w:eastAsia="Times New Roman" w:ascii="Times New Roman"/>
            <w:color w:val="757777"/>
            <w:spacing w:val="0"/>
            <w:w w:val="96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79"/>
            <w:sz w:val="10"/>
            <w:szCs w:val="10"/>
          </w:rPr>
          <w:t>ja</w:t>
        </w:r>
        <w:r>
          <w:rPr>
            <w:rFonts w:cs="Times New Roman" w:hAnsi="Times New Roman" w:eastAsia="Times New Roman" w:ascii="Times New Roman"/>
            <w:color w:val="858985"/>
            <w:spacing w:val="0"/>
            <w:w w:val="145"/>
            <w:sz w:val="10"/>
            <w:szCs w:val="10"/>
          </w:rPr>
          <w:t>v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45"/>
            <w:sz w:val="10"/>
            <w:szCs w:val="10"/>
          </w:rPr>
          <w:t>a</w:t>
        </w:r>
        <w:r>
          <w:rPr>
            <w:rFonts w:cs="Times New Roman" w:hAnsi="Times New Roman" w:eastAsia="Times New Roman" w:ascii="Times New Roman"/>
            <w:color w:val="757777"/>
            <w:spacing w:val="0"/>
            <w:w w:val="64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858985"/>
            <w:spacing w:val="0"/>
            <w:w w:val="145"/>
            <w:sz w:val="10"/>
            <w:szCs w:val="10"/>
          </w:rPr>
          <w:t>n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68"/>
            <w:sz w:val="10"/>
            <w:szCs w:val="10"/>
          </w:rPr>
          <w:t>et</w:t>
        </w:r>
      </w:hyperlink>
      <w:r>
        <w:rPr>
          <w:rFonts w:cs="Times New Roman" w:hAnsi="Times New Roman" w:eastAsia="Times New Roman" w:ascii="Times New Roman"/>
          <w:color w:val="757777"/>
          <w:spacing w:val="0"/>
          <w:w w:val="12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97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985"/>
          <w:spacing w:val="0"/>
          <w:w w:val="169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676769"/>
          <w:spacing w:val="0"/>
          <w:w w:val="89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3A393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29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3A393"/>
          <w:spacing w:val="0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8985"/>
          <w:spacing w:val="0"/>
          <w:w w:val="169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3A393"/>
          <w:spacing w:val="0"/>
          <w:w w:val="166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58985"/>
          <w:spacing w:val="0"/>
          <w:w w:val="156"/>
          <w:sz w:val="10"/>
          <w:szCs w:val="10"/>
        </w:rPr>
        <w:t>io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75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45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93A393"/>
          <w:spacing w:val="0"/>
          <w:w w:val="89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58985"/>
          <w:spacing w:val="0"/>
          <w:w w:val="114"/>
          <w:sz w:val="10"/>
          <w:szCs w:val="10"/>
        </w:rPr>
        <w:t>X-</w:t>
      </w:r>
      <w:r>
        <w:rPr>
          <w:rFonts w:cs="Times New Roman" w:hAnsi="Times New Roman" w:eastAsia="Times New Roman" w:ascii="Times New Roman"/>
          <w:color w:val="93A393"/>
          <w:spacing w:val="0"/>
          <w:w w:val="129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3A393"/>
          <w:spacing w:val="1"/>
          <w:w w:val="129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58985"/>
          <w:spacing w:val="0"/>
          <w:w w:val="110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58985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757777"/>
          <w:spacing w:val="0"/>
          <w:w w:val="96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93A393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757777"/>
          <w:spacing w:val="0"/>
          <w:w w:val="96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93A393"/>
          <w:spacing w:val="0"/>
          <w:w w:val="120"/>
          <w:sz w:val="10"/>
          <w:szCs w:val="10"/>
        </w:rPr>
        <w:t>1:-bOl</w:t>
      </w:r>
      <w:r>
        <w:rPr>
          <w:rFonts w:cs="Times New Roman" w:hAnsi="Times New Roman" w:eastAsia="Times New Roman" w:ascii="Times New Roman"/>
          <w:color w:val="858985"/>
          <w:spacing w:val="0"/>
          <w:w w:val="12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tabs>
          <w:tab w:pos="460" w:val="left"/>
        </w:tabs>
        <w:jc w:val="left"/>
        <w:spacing w:before="88"/>
        <w:ind w:left="193"/>
      </w:pPr>
      <w:r>
        <w:rPr>
          <w:rFonts w:cs="Times New Roman" w:hAnsi="Times New Roman" w:eastAsia="Times New Roman" w:ascii="Times New Roman"/>
          <w:color w:val="575759"/>
          <w:w w:val="11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75759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93A393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53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676769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  <w:u w:val="single" w:color="BAB8BC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  <w:u w:val="single" w:color="BAB8BC"/>
        </w:rPr>
        <w:tab/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  <w:u w:val="single" w:color="BAB8BC"/>
        </w:rPr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30"/>
        <w:ind w:left="418"/>
      </w:pPr>
      <w:r>
        <w:rPr>
          <w:rFonts w:cs="Times New Roman" w:hAnsi="Times New Roman" w:eastAsia="Times New Roman" w:ascii="Times New Roman"/>
          <w:color w:val="93A393"/>
          <w:w w:val="110"/>
          <w:sz w:val="10"/>
          <w:szCs w:val="10"/>
        </w:rPr>
        <w:t>Ge</w:t>
      </w:r>
      <w:r>
        <w:rPr>
          <w:rFonts w:cs="Times New Roman" w:hAnsi="Times New Roman" w:eastAsia="Times New Roman" w:ascii="Times New Roman"/>
          <w:color w:val="858985"/>
          <w:w w:val="11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3A393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8985"/>
          <w:w w:val="169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3A393"/>
          <w:w w:val="110"/>
          <w:sz w:val="10"/>
          <w:szCs w:val="10"/>
        </w:rPr>
        <w:t>atl!d</w:t>
      </w:r>
      <w:r>
        <w:rPr>
          <w:rFonts w:cs="Times New Roman" w:hAnsi="Times New Roman" w:eastAsia="Times New Roman" w:ascii="Times New Roman"/>
          <w:color w:val="93A393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by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45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3A393"/>
          <w:spacing w:val="0"/>
          <w:w w:val="129"/>
          <w:sz w:val="10"/>
          <w:szCs w:val="10"/>
        </w:rPr>
        <w:t>X-V</w:t>
      </w:r>
      <w:r>
        <w:rPr>
          <w:rFonts w:cs="Times New Roman" w:hAnsi="Times New Roman" w:eastAsia="Times New Roman" w:ascii="Times New Roman"/>
          <w:color w:val="93A393"/>
          <w:spacing w:val="-22"/>
          <w:w w:val="129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at.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3"/>
          <w:w w:val="100"/>
          <w:sz w:val="10"/>
          <w:szCs w:val="10"/>
        </w:rPr>
        <w:t> </w:t>
      </w:r>
      <w:hyperlink r:id="rId33">
        <w:r>
          <w:rPr>
            <w:rFonts w:cs="Times New Roman" w:hAnsi="Times New Roman" w:eastAsia="Times New Roman" w:ascii="Times New Roman"/>
            <w:color w:val="93A393"/>
            <w:spacing w:val="0"/>
            <w:w w:val="187"/>
            <w:sz w:val="10"/>
            <w:szCs w:val="10"/>
          </w:rPr>
          <w:t>http://j</w:t>
        </w:r>
        <w:r>
          <w:rPr>
            <w:rFonts w:cs="Times New Roman" w:hAnsi="Times New Roman" w:eastAsia="Times New Roman" w:ascii="Times New Roman"/>
            <w:color w:val="93A393"/>
            <w:spacing w:val="-1"/>
            <w:w w:val="187"/>
            <w:sz w:val="10"/>
            <w:szCs w:val="10"/>
          </w:rPr>
          <w:t>a</w:t>
        </w:r>
        <w:r>
          <w:rPr>
            <w:rFonts w:cs="Times New Roman" w:hAnsi="Times New Roman" w:eastAsia="Times New Roman" w:ascii="Times New Roman"/>
            <w:color w:val="858985"/>
            <w:spacing w:val="0"/>
            <w:w w:val="129"/>
            <w:sz w:val="10"/>
            <w:szCs w:val="10"/>
          </w:rPr>
          <w:t>x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58"/>
            <w:sz w:val="10"/>
            <w:szCs w:val="10"/>
          </w:rPr>
          <w:t>-vs</w:t>
        </w:r>
        <w:r>
          <w:rPr>
            <w:rFonts w:cs="Times New Roman" w:hAnsi="Times New Roman" w:eastAsia="Times New Roman" w:ascii="Times New Roman"/>
            <w:color w:val="858985"/>
            <w:spacing w:val="0"/>
            <w:w w:val="96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40"/>
            <w:sz w:val="10"/>
            <w:szCs w:val="10"/>
          </w:rPr>
          <w:t>dev</w:t>
        </w:r>
        <w:r>
          <w:rPr>
            <w:rFonts w:cs="Times New Roman" w:hAnsi="Times New Roman" w:eastAsia="Times New Roman" w:ascii="Times New Roman"/>
            <w:color w:val="757777"/>
            <w:spacing w:val="0"/>
            <w:w w:val="96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79"/>
            <w:sz w:val="10"/>
            <w:szCs w:val="10"/>
          </w:rPr>
          <w:t>ja</w:t>
        </w:r>
        <w:r>
          <w:rPr>
            <w:rFonts w:cs="Times New Roman" w:hAnsi="Times New Roman" w:eastAsia="Times New Roman" w:ascii="Times New Roman"/>
            <w:color w:val="757777"/>
            <w:spacing w:val="0"/>
            <w:w w:val="145"/>
            <w:sz w:val="10"/>
            <w:szCs w:val="10"/>
          </w:rPr>
          <w:t>v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45"/>
            <w:sz w:val="10"/>
            <w:szCs w:val="10"/>
          </w:rPr>
          <w:t>a</w:t>
        </w:r>
        <w:r>
          <w:rPr>
            <w:rFonts w:cs="Times New Roman" w:hAnsi="Times New Roman" w:eastAsia="Times New Roman" w:ascii="Times New Roman"/>
            <w:color w:val="858985"/>
            <w:spacing w:val="0"/>
            <w:w w:val="150"/>
            <w:sz w:val="10"/>
            <w:szCs w:val="10"/>
          </w:rPr>
          <w:t>.n</w:t>
        </w:r>
        <w:r>
          <w:rPr>
            <w:rFonts w:cs="Times New Roman" w:hAnsi="Times New Roman" w:eastAsia="Times New Roman" w:ascii="Times New Roman"/>
            <w:color w:val="93A393"/>
            <w:spacing w:val="0"/>
            <w:w w:val="104"/>
            <w:sz w:val="10"/>
            <w:szCs w:val="10"/>
          </w:rPr>
          <w:t>l!:t</w:t>
        </w:r>
        <w:r>
          <w:rPr>
            <w:rFonts w:cs="Times New Roman" w:hAnsi="Times New Roman" w:eastAsia="Times New Roman" w:ascii="Times New Roman"/>
            <w:color w:val="676769"/>
            <w:spacing w:val="2"/>
            <w:w w:val="129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93A393"/>
            <w:spacing w:val="0"/>
            <w:w w:val="97"/>
            <w:sz w:val="10"/>
            <w:szCs w:val="10"/>
          </w:rPr>
          <w:t>R</w:t>
        </w:r>
        <w:r>
          <w:rPr>
            <w:rFonts w:cs="Times New Roman" w:hAnsi="Times New Roman" w:eastAsia="Times New Roman" w:ascii="Times New Roman"/>
            <w:color w:val="757777"/>
            <w:spacing w:val="0"/>
            <w:w w:val="173"/>
            <w:sz w:val="10"/>
            <w:szCs w:val="10"/>
          </w:rPr>
          <w:t>I'</w:t>
        </w:r>
      </w:hyperlink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3A393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25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3A393"/>
          <w:spacing w:val="0"/>
          <w:w w:val="125"/>
          <w:sz w:val="10"/>
          <w:szCs w:val="10"/>
        </w:rPr>
        <w:t>eeaa</w:t>
      </w:r>
      <w:r>
        <w:rPr>
          <w:rFonts w:cs="Times New Roman" w:hAnsi="Times New Roman" w:eastAsia="Times New Roman" w:ascii="Times New Roman"/>
          <w:color w:val="858985"/>
          <w:spacing w:val="0"/>
          <w:w w:val="125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57777"/>
          <w:spacing w:val="0"/>
          <w:w w:val="125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57777"/>
          <w:spacing w:val="0"/>
          <w:w w:val="12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9"/>
          <w:w w:val="12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8985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45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93A393"/>
          <w:spacing w:val="0"/>
          <w:w w:val="129"/>
          <w:sz w:val="10"/>
          <w:szCs w:val="10"/>
        </w:rPr>
        <w:t>AX-V</w:t>
      </w:r>
      <w:r>
        <w:rPr>
          <w:rFonts w:cs="Times New Roman" w:hAnsi="Times New Roman" w:eastAsia="Times New Roman" w:ascii="Times New Roman"/>
          <w:color w:val="93A393"/>
          <w:spacing w:val="-43"/>
          <w:w w:val="129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58985"/>
          <w:spacing w:val="0"/>
          <w:w w:val="97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3A393"/>
          <w:spacing w:val="0"/>
          <w:w w:val="11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3A3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A393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A393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757777"/>
          <w:spacing w:val="0"/>
          <w:w w:val="96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93A393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858985"/>
          <w:spacing w:val="0"/>
          <w:w w:val="140"/>
          <w:sz w:val="10"/>
          <w:szCs w:val="10"/>
        </w:rPr>
        <w:t>.4</w:t>
      </w:r>
      <w:r>
        <w:rPr>
          <w:rFonts w:cs="Times New Roman" w:hAnsi="Times New Roman" w:eastAsia="Times New Roman" w:ascii="Times New Roman"/>
          <w:color w:val="93A393"/>
          <w:spacing w:val="0"/>
          <w:w w:val="169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858985"/>
          <w:spacing w:val="0"/>
          <w:w w:val="129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3A393"/>
          <w:spacing w:val="0"/>
          <w:w w:val="129"/>
          <w:sz w:val="10"/>
          <w:szCs w:val="10"/>
        </w:rPr>
        <w:t>Ol</w:t>
      </w:r>
      <w:r>
        <w:rPr>
          <w:rFonts w:cs="Times New Roman" w:hAnsi="Times New Roman" w:eastAsia="Times New Roman" w:ascii="Times New Roman"/>
          <w:color w:val="858985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Arial" w:hAnsi="Arial" w:eastAsia="Arial" w:ascii="Arial"/>
          <w:sz w:val="12"/>
          <w:szCs w:val="12"/>
        </w:rPr>
        <w:jc w:val="left"/>
        <w:spacing w:lineRule="exact" w:line="120"/>
        <w:ind w:left="273"/>
      </w:pPr>
      <w:r>
        <w:rPr>
          <w:rFonts w:cs="Arial" w:hAnsi="Arial" w:eastAsia="Arial" w:ascii="Arial"/>
          <w:color w:val="93A393"/>
          <w:spacing w:val="0"/>
          <w:w w:val="113"/>
          <w:sz w:val="12"/>
          <w:szCs w:val="12"/>
        </w:rPr>
        <w:t>--&gt;</w:t>
      </w:r>
      <w:r>
        <w:rPr>
          <w:rFonts w:cs="Arial" w:hAnsi="Arial" w:eastAsia="Arial" w:ascii="Arial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185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676769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&lt;de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init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1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ions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1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A7969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AC9A85"/>
          <w:spacing w:val="0"/>
          <w:w w:val="106"/>
          <w:sz w:val="10"/>
          <w:szCs w:val="10"/>
        </w:rPr>
        <w:t>mln!I</w:t>
      </w:r>
      <w:r>
        <w:rPr>
          <w:rFonts w:cs="Times New Roman" w:hAnsi="Times New Roman" w:eastAsia="Times New Roman" w:ascii="Times New Roman"/>
          <w:color w:val="9C8975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C8975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28"/>
          <w:sz w:val="10"/>
          <w:szCs w:val="10"/>
        </w:rPr>
        <w:t>vsu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hct</w:t>
      </w:r>
      <w:r>
        <w:rPr>
          <w:rFonts w:cs="Times New Roman" w:hAnsi="Times New Roman" w:eastAsia="Times New Roman" w:ascii="Times New Roman"/>
          <w:color w:val="AA9CAF"/>
          <w:spacing w:val="0"/>
          <w:w w:val="5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8987A8"/>
          <w:spacing w:val="0"/>
          <w:w w:val="125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95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A9CAF"/>
          <w:spacing w:val="0"/>
          <w:w w:val="95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A9CAF"/>
          <w:spacing w:val="0"/>
          <w:w w:val="9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2"/>
          <w:w w:val="9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3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30"/>
          <w:sz w:val="10"/>
          <w:szCs w:val="10"/>
        </w:rPr>
        <w:t>docs</w:t>
      </w:r>
      <w:r>
        <w:rPr>
          <w:rFonts w:cs="Times New Roman" w:hAnsi="Times New Roman" w:eastAsia="Times New Roman" w:ascii="Times New Roman"/>
          <w:color w:val="66648C"/>
          <w:spacing w:val="0"/>
          <w:w w:val="13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6648C"/>
          <w:spacing w:val="3"/>
          <w:w w:val="13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7"/>
          <w:sz w:val="10"/>
          <w:szCs w:val="10"/>
        </w:rPr>
        <w:t>ceare-cpe</w:t>
      </w:r>
      <w:r>
        <w:rPr>
          <w:rFonts w:cs="Times New Roman" w:hAnsi="Times New Roman" w:eastAsia="Times New Roman" w:ascii="Times New Roman"/>
          <w:color w:val="8987A8"/>
          <w:spacing w:val="-1"/>
          <w:w w:val="137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66648C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oro/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987A8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W!l!l/200</w:t>
      </w:r>
      <w:r>
        <w:rPr>
          <w:rFonts w:cs="Times New Roman" w:hAnsi="Times New Roman" w:eastAsia="Times New Roman" w:ascii="Times New Roman"/>
          <w:color w:val="77759A"/>
          <w:spacing w:val="0"/>
          <w:w w:val="43"/>
          <w:sz w:val="10"/>
          <w:szCs w:val="10"/>
        </w:rPr>
        <w:t>"1:</w:t>
      </w:r>
      <w:r>
        <w:rPr>
          <w:rFonts w:cs="Times New Roman" w:hAnsi="Times New Roman" w:eastAsia="Times New Roman" w:ascii="Times New Roman"/>
          <w:color w:val="8987A8"/>
          <w:spacing w:val="0"/>
          <w:w w:val="161"/>
          <w:sz w:val="10"/>
          <w:szCs w:val="10"/>
        </w:rPr>
        <w:t>/0l</w:t>
      </w:r>
      <w:r>
        <w:rPr>
          <w:rFonts w:cs="Times New Roman" w:hAnsi="Times New Roman" w:eastAsia="Times New Roman" w:ascii="Times New Roman"/>
          <w:color w:val="77759A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28"/>
          <w:sz w:val="10"/>
          <w:szCs w:val="10"/>
        </w:rPr>
        <w:t>oas</w:t>
      </w:r>
      <w:r>
        <w:rPr>
          <w:rFonts w:cs="Times New Roman" w:hAnsi="Times New Roman" w:eastAsia="Times New Roman" w:ascii="Times New Roman"/>
          <w:color w:val="66648C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s-2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77759A"/>
          <w:spacing w:val="0"/>
          <w:w w:val="111"/>
          <w:sz w:val="10"/>
          <w:szCs w:val="10"/>
        </w:rPr>
        <w:t>04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66648C"/>
          <w:spacing w:val="0"/>
          <w:w w:val="89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8987A8"/>
          <w:spacing w:val="0"/>
          <w:w w:val="128"/>
          <w:sz w:val="10"/>
          <w:szCs w:val="10"/>
        </w:rPr>
        <w:t>-wss-wssec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987A8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53"/>
          <w:sz w:val="10"/>
          <w:szCs w:val="10"/>
        </w:rPr>
        <w:t>ity-u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il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987A8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49"/>
          <w:sz w:val="10"/>
          <w:szCs w:val="10"/>
        </w:rPr>
        <w:t>ity-1</w:t>
      </w:r>
      <w:r>
        <w:rPr>
          <w:rFonts w:cs="Times New Roman" w:hAnsi="Times New Roman" w:eastAsia="Times New Roman" w:ascii="Times New Roman"/>
          <w:color w:val="757777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858985"/>
          <w:spacing w:val="2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61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8987A8"/>
          <w:spacing w:val="0"/>
          <w:w w:val="106"/>
          <w:sz w:val="10"/>
          <w:szCs w:val="10"/>
        </w:rPr>
        <w:t>!ld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AA9CAF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35"/>
          <w:sz w:val="10"/>
          <w:szCs w:val="10"/>
        </w:rPr>
        <w:t>xml~</w:t>
      </w:r>
      <w:r>
        <w:rPr>
          <w:rFonts w:cs="Times New Roman" w:hAnsi="Times New Roman" w:eastAsia="Times New Roman" w:ascii="Times New Roman"/>
          <w:color w:val="9C8975"/>
          <w:spacing w:val="0"/>
          <w:w w:val="135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C8975"/>
          <w:spacing w:val="-5"/>
          <w:w w:val="13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3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BCAC97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C9A85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C829A"/>
          <w:spacing w:val="0"/>
          <w:w w:val="137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09"/>
          <w:sz w:val="10"/>
          <w:szCs w:val="10"/>
        </w:rPr>
        <w:t>ht.t.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6648C"/>
          <w:spacing w:val="0"/>
          <w:w w:val="114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-1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987A8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987A8"/>
          <w:spacing w:val="3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987A8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987A8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77759A"/>
          <w:spacing w:val="0"/>
          <w:w w:val="82"/>
          <w:sz w:val="10"/>
          <w:szCs w:val="10"/>
        </w:rPr>
        <w:t>ww</w:t>
      </w:r>
      <w:r>
        <w:rPr>
          <w:rFonts w:cs="Times New Roman" w:hAnsi="Times New Roman" w:eastAsia="Times New Roman" w:ascii="Times New Roman"/>
          <w:color w:val="67676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76769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v3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6648C"/>
          <w:spacing w:val="2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7759A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ws-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6648C"/>
          <w:spacing w:val="0"/>
          <w:w w:val="11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66648C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856780"/>
          <w:spacing w:val="0"/>
          <w:w w:val="114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73" w:right="675"/>
      </w:pPr>
      <w:r>
        <w:pict>
          <v:group style="position:absolute;margin-left:557pt;margin-top:-47.9872pt;width:0pt;height:208pt;mso-position-horizontal-relative:page;mso-position-vertical-relative:paragraph;z-index:-2132" coordorigin="11140,-960" coordsize="0,4160">
            <v:shape style="position:absolute;left:11140;top:-960;width:0;height:4160" coordorigin="11140,-960" coordsize="0,4160" path="m11140,3200l11140,-960e" filled="f" stroked="t" strokeweight="0pt" strokecolor="#BAB8BC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9C8975"/>
          <w:w w:val="112"/>
          <w:sz w:val="10"/>
          <w:szCs w:val="10"/>
        </w:rPr>
        <w:t>xmln</w:t>
      </w:r>
      <w:r>
        <w:rPr>
          <w:rFonts w:cs="Times New Roman" w:hAnsi="Times New Roman" w:eastAsia="Times New Roman" w:ascii="Times New Roman"/>
          <w:color w:val="AC9A85"/>
          <w:w w:val="46"/>
          <w:sz w:val="10"/>
          <w:szCs w:val="10"/>
        </w:rPr>
        <w:t>:!1</w:t>
      </w:r>
      <w:r>
        <w:rPr>
          <w:rFonts w:cs="Times New Roman" w:hAnsi="Times New Roman" w:eastAsia="Times New Roman" w:ascii="Times New Roman"/>
          <w:color w:val="8A7969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A796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A7969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0"/>
          <w:sz w:val="10"/>
          <w:szCs w:val="10"/>
        </w:rPr>
        <w:t>wspl</w:t>
      </w:r>
      <w:r>
        <w:rPr>
          <w:rFonts w:cs="Times New Roman" w:hAnsi="Times New Roman" w:eastAsia="Times New Roman" w:ascii="Times New Roman"/>
          <w:color w:val="AC9A85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AC9A85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3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9C829A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856780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168"/>
          <w:sz w:val="10"/>
          <w:szCs w:val="10"/>
        </w:rPr>
        <w:t>ttp</w:t>
      </w:r>
      <w:r>
        <w:rPr>
          <w:rFonts w:cs="Times New Roman" w:hAnsi="Times New Roman" w:eastAsia="Times New Roman" w:ascii="Times New Roman"/>
          <w:color w:val="67676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20"/>
          <w:sz w:val="10"/>
          <w:szCs w:val="10"/>
        </w:rPr>
        <w:t>schemes</w:t>
      </w:r>
      <w:r>
        <w:rPr>
          <w:rFonts w:cs="Times New Roman" w:hAnsi="Times New Roman" w:eastAsia="Times New Roman" w:ascii="Times New Roman"/>
          <w:color w:val="757777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8987A8"/>
          <w:spacing w:val="0"/>
          <w:w w:val="105"/>
          <w:sz w:val="10"/>
          <w:szCs w:val="10"/>
        </w:rPr>
        <w:t>ml</w:t>
      </w:r>
      <w:r>
        <w:rPr>
          <w:rFonts w:cs="Times New Roman" w:hAnsi="Times New Roman" w:eastAsia="Times New Roman" w:ascii="Times New Roman"/>
          <w:color w:val="AA9CAF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25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987A8"/>
          <w:spacing w:val="-1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AA9CAF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987A8"/>
          <w:spacing w:val="0"/>
          <w:w w:val="142"/>
          <w:sz w:val="10"/>
          <w:szCs w:val="10"/>
        </w:rPr>
        <w:t>ro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AA9CAF"/>
          <w:spacing w:val="0"/>
          <w:w w:val="146"/>
          <w:sz w:val="10"/>
          <w:szCs w:val="10"/>
        </w:rPr>
        <w:t>s/2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00</w:t>
      </w:r>
      <w:r>
        <w:rPr>
          <w:rFonts w:cs="Times New Roman" w:hAnsi="Times New Roman" w:eastAsia="Times New Roman" w:ascii="Times New Roman"/>
          <w:color w:val="77759A"/>
          <w:spacing w:val="0"/>
          <w:w w:val="89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8987A8"/>
          <w:spacing w:val="0"/>
          <w:w w:val="139"/>
          <w:sz w:val="10"/>
          <w:szCs w:val="10"/>
        </w:rPr>
        <w:t>/09/po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li</w:t>
      </w:r>
      <w:r>
        <w:rPr>
          <w:rFonts w:cs="Times New Roman" w:hAnsi="Times New Roman" w:eastAsia="Times New Roman" w:ascii="Times New Roman"/>
          <w:color w:val="8987A8"/>
          <w:spacing w:val="0"/>
          <w:w w:val="125"/>
          <w:sz w:val="10"/>
          <w:szCs w:val="10"/>
        </w:rPr>
        <w:t>cy</w:t>
      </w:r>
      <w:r>
        <w:rPr>
          <w:rFonts w:cs="Times New Roman" w:hAnsi="Times New Roman" w:eastAsia="Times New Roman" w:ascii="Times New Roman"/>
          <w:color w:val="74546E"/>
          <w:spacing w:val="0"/>
          <w:w w:val="125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4546E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74546E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9C8975"/>
          <w:spacing w:val="0"/>
          <w:w w:val="119"/>
          <w:sz w:val="10"/>
          <w:szCs w:val="10"/>
        </w:rPr>
        <w:t>mln</w:t>
      </w:r>
      <w:r>
        <w:rPr>
          <w:rFonts w:cs="Times New Roman" w:hAnsi="Times New Roman" w:eastAsia="Times New Roman" w:ascii="Times New Roman"/>
          <w:color w:val="AC9A85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A796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A79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A7969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82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AC9A85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C8975"/>
          <w:spacing w:val="0"/>
          <w:w w:val="97"/>
          <w:sz w:val="10"/>
          <w:szCs w:val="10"/>
        </w:rPr>
        <w:t>am</w:t>
      </w:r>
      <w:r>
        <w:rPr>
          <w:rFonts w:cs="Times New Roman" w:hAnsi="Times New Roman" w:eastAsia="Times New Roman" w:ascii="Times New Roman"/>
          <w:color w:val="AA9CAF"/>
          <w:spacing w:val="0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74546E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57575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75759"/>
          <w:spacing w:val="-4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987A8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987A8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/vvv</w:t>
      </w:r>
      <w:r>
        <w:rPr>
          <w:rFonts w:cs="Times New Roman" w:hAnsi="Times New Roman" w:eastAsia="Times New Roman" w:ascii="Times New Roman"/>
          <w:color w:val="67676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76769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AA9CAF"/>
          <w:spacing w:val="0"/>
          <w:w w:val="89"/>
          <w:sz w:val="10"/>
          <w:szCs w:val="10"/>
        </w:rPr>
        <w:t>3</w:t>
      </w:r>
      <w:r>
        <w:rPr>
          <w:rFonts w:cs="Times New Roman" w:hAnsi="Times New Roman" w:eastAsia="Times New Roman" w:ascii="Times New Roman"/>
          <w:color w:val="67676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76769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3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987A8"/>
          <w:spacing w:val="0"/>
          <w:w w:val="138"/>
          <w:sz w:val="10"/>
          <w:szCs w:val="10"/>
        </w:rPr>
        <w:t>ro/200?/</w:t>
      </w:r>
      <w:r>
        <w:rPr>
          <w:rFonts w:cs="Times New Roman" w:hAnsi="Times New Roman" w:eastAsia="Times New Roman" w:ascii="Times New Roman"/>
          <w:color w:val="AA9CAF"/>
          <w:spacing w:val="0"/>
          <w:w w:val="133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8987A8"/>
          <w:spacing w:val="0"/>
          <w:w w:val="9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20"/>
          <w:sz w:val="10"/>
          <w:szCs w:val="10"/>
        </w:rPr>
        <w:t>addi:e:</w:t>
      </w:r>
      <w:r>
        <w:rPr>
          <w:rFonts w:cs="Times New Roman" w:hAnsi="Times New Roman" w:eastAsia="Times New Roman" w:ascii="Times New Roman"/>
          <w:color w:val="8987A8"/>
          <w:spacing w:val="-1"/>
          <w:w w:val="120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AA9CAF"/>
          <w:spacing w:val="0"/>
          <w:w w:val="92"/>
          <w:sz w:val="10"/>
          <w:szCs w:val="10"/>
        </w:rPr>
        <w:t>.s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lng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21"/>
          <w:sz w:val="10"/>
          <w:szCs w:val="10"/>
        </w:rPr>
        <w:t>metad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C829A"/>
          <w:spacing w:val="0"/>
          <w:w w:val="125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00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AC9A85"/>
          <w:spacing w:val="0"/>
          <w:w w:val="100"/>
          <w:sz w:val="10"/>
          <w:szCs w:val="10"/>
        </w:rPr>
        <w:t>mln!I</w:t>
      </w:r>
      <w:r>
        <w:rPr>
          <w:rFonts w:cs="Times New Roman" w:hAnsi="Times New Roman" w:eastAsia="Times New Roman" w:ascii="Times New Roman"/>
          <w:color w:val="9C8975"/>
          <w:spacing w:val="0"/>
          <w:w w:val="10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C8975"/>
          <w:spacing w:val="2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AC97"/>
          <w:spacing w:val="0"/>
          <w:w w:val="133"/>
          <w:sz w:val="10"/>
          <w:szCs w:val="10"/>
        </w:rPr>
        <w:t>so</w:t>
      </w:r>
      <w:r>
        <w:rPr>
          <w:rFonts w:cs="Times New Roman" w:hAnsi="Times New Roman" w:eastAsia="Times New Roman" w:ascii="Times New Roman"/>
          <w:color w:val="AC9A85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C8975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856780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tt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4F4B7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4F4B79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4F4B79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6"/>
          <w:sz w:val="10"/>
          <w:szCs w:val="10"/>
        </w:rPr>
        <w:t>/!lc:</w:t>
      </w:r>
      <w:r>
        <w:rPr>
          <w:rFonts w:cs="Times New Roman" w:hAnsi="Times New Roman" w:eastAsia="Times New Roman" w:ascii="Times New Roman"/>
          <w:color w:val="77759A"/>
          <w:spacing w:val="0"/>
          <w:w w:val="107"/>
          <w:sz w:val="10"/>
          <w:szCs w:val="10"/>
        </w:rPr>
        <w:t>herna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57575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77759A"/>
          <w:spacing w:val="0"/>
          <w:w w:val="85"/>
          <w:sz w:val="10"/>
          <w:szCs w:val="10"/>
        </w:rPr>
        <w:t>m</w:t>
      </w:r>
      <w:r>
        <w:rPr>
          <w:rFonts w:cs="Times New Roman" w:hAnsi="Times New Roman" w:eastAsia="Times New Roman" w:ascii="Times New Roman"/>
          <w:color w:val="66648C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soa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7676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42"/>
          <w:sz w:val="10"/>
          <w:szCs w:val="10"/>
        </w:rPr>
        <w:t>oro/vsdl</w:t>
      </w:r>
      <w:r>
        <w:rPr>
          <w:rFonts w:cs="Times New Roman" w:hAnsi="Times New Roman" w:eastAsia="Times New Roman" w:ascii="Times New Roman"/>
          <w:color w:val="AA9CAF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29"/>
          <w:sz w:val="10"/>
          <w:szCs w:val="10"/>
        </w:rPr>
        <w:t>soap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/"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12"/>
          <w:sz w:val="10"/>
          <w:szCs w:val="10"/>
        </w:rPr>
        <w:t>xmln</w:t>
      </w:r>
      <w:r>
        <w:rPr>
          <w:rFonts w:cs="Times New Roman" w:hAnsi="Times New Roman" w:eastAsia="Times New Roman" w:ascii="Times New Roman"/>
          <w:color w:val="AC9A85"/>
          <w:spacing w:val="0"/>
          <w:w w:val="117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A796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A79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A7969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52"/>
          <w:sz w:val="10"/>
          <w:szCs w:val="10"/>
        </w:rPr>
        <w:t>tns</w:t>
      </w:r>
      <w:r>
        <w:rPr>
          <w:rFonts w:cs="Times New Roman" w:hAnsi="Times New Roman" w:eastAsia="Times New Roman" w:ascii="Times New Roman"/>
          <w:color w:val="9C829A"/>
          <w:spacing w:val="0"/>
          <w:w w:val="95"/>
          <w:sz w:val="10"/>
          <w:szCs w:val="10"/>
        </w:rPr>
        <w:t>•-;;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6648C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53"/>
          <w:sz w:val="10"/>
          <w:szCs w:val="10"/>
        </w:rPr>
        <w:t>/cal</w:t>
      </w:r>
      <w:r>
        <w:rPr>
          <w:rFonts w:cs="Times New Roman" w:hAnsi="Times New Roman" w:eastAsia="Times New Roman" w:ascii="Times New Roman"/>
          <w:color w:val="8987A8"/>
          <w:spacing w:val="-1"/>
          <w:w w:val="153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57777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40"/>
          <w:sz w:val="10"/>
          <w:szCs w:val="10"/>
        </w:rPr>
        <w:t>vebservice</w:t>
      </w:r>
      <w:r>
        <w:rPr>
          <w:rFonts w:cs="Times New Roman" w:hAnsi="Times New Roman" w:eastAsia="Times New Roman" w:ascii="Times New Roman"/>
          <w:color w:val="8987A8"/>
          <w:spacing w:val="-1"/>
          <w:w w:val="14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8"/>
          <w:sz w:val="10"/>
          <w:szCs w:val="10"/>
        </w:rPr>
        <w:t>rajalakshm</w:t>
      </w:r>
      <w:r>
        <w:rPr>
          <w:rFonts w:cs="Times New Roman" w:hAnsi="Times New Roman" w:eastAsia="Times New Roman" w:ascii="Times New Roman"/>
          <w:color w:val="8987A8"/>
          <w:spacing w:val="-1"/>
          <w:w w:val="138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757777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,.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92"/>
          <w:sz w:val="10"/>
          <w:szCs w:val="10"/>
        </w:rPr>
        <w:t>xm</w:t>
      </w:r>
      <w:r>
        <w:rPr>
          <w:rFonts w:cs="Times New Roman" w:hAnsi="Times New Roman" w:eastAsia="Times New Roman" w:ascii="Times New Roman"/>
          <w:color w:val="9C8975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AC9A85"/>
          <w:spacing w:val="0"/>
          <w:w w:val="95"/>
          <w:sz w:val="10"/>
          <w:szCs w:val="10"/>
        </w:rPr>
        <w:t>n!I</w:t>
      </w:r>
      <w:r>
        <w:rPr>
          <w:rFonts w:cs="Times New Roman" w:hAnsi="Times New Roman" w:eastAsia="Times New Roman" w:ascii="Times New Roman"/>
          <w:color w:val="8A796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A79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A7969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AC9A85"/>
          <w:spacing w:val="0"/>
          <w:w w:val="133"/>
          <w:sz w:val="10"/>
          <w:szCs w:val="10"/>
        </w:rPr>
        <w:t>sd</w:t>
      </w:r>
      <w:r>
        <w:rPr>
          <w:rFonts w:cs="Times New Roman" w:hAnsi="Times New Roman" w:eastAsia="Times New Roman" w:ascii="Times New Roman"/>
          <w:color w:val="9C829A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74546E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7676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676769"/>
          <w:spacing w:val="4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77759A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77759A"/>
          <w:spacing w:val="3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77759A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77759A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vvv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v3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2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org/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200</w:t>
      </w:r>
      <w:r>
        <w:rPr>
          <w:rFonts w:cs="Times New Roman" w:hAnsi="Times New Roman" w:eastAsia="Times New Roman" w:ascii="Times New Roman"/>
          <w:color w:val="77759A"/>
          <w:spacing w:val="0"/>
          <w:w w:val="89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/X</w:t>
      </w:r>
      <w:r>
        <w:rPr>
          <w:rFonts w:cs="Times New Roman" w:hAnsi="Times New Roman" w:eastAsia="Times New Roman" w:ascii="Times New Roman"/>
          <w:color w:val="77759A"/>
          <w:spacing w:val="0"/>
          <w:w w:val="69"/>
          <w:sz w:val="10"/>
          <w:szCs w:val="10"/>
        </w:rPr>
        <w:t>ML</w:t>
      </w:r>
      <w:r>
        <w:rPr>
          <w:rFonts w:cs="Times New Roman" w:hAnsi="Times New Roman" w:eastAsia="Times New Roman" w:ascii="Times New Roman"/>
          <w:color w:val="8987A8"/>
          <w:spacing w:val="0"/>
          <w:w w:val="104"/>
          <w:sz w:val="10"/>
          <w:szCs w:val="10"/>
        </w:rPr>
        <w:t>Scheme.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BCAC97"/>
          <w:spacing w:val="0"/>
          <w:w w:val="95"/>
          <w:sz w:val="10"/>
          <w:szCs w:val="10"/>
        </w:rPr>
        <w:t>m</w:t>
      </w:r>
      <w:r>
        <w:rPr>
          <w:rFonts w:cs="Times New Roman" w:hAnsi="Times New Roman" w:eastAsia="Times New Roman" w:ascii="Times New Roman"/>
          <w:color w:val="AC9A85"/>
          <w:spacing w:val="0"/>
          <w:w w:val="140"/>
          <w:sz w:val="10"/>
          <w:szCs w:val="10"/>
        </w:rPr>
        <w:t>lns</w:t>
      </w:r>
      <w:r>
        <w:rPr>
          <w:rFonts w:cs="Times New Roman" w:hAnsi="Times New Roman" w:eastAsia="Times New Roman" w:ascii="Times New Roman"/>
          <w:color w:val="9C829A"/>
          <w:spacing w:val="0"/>
          <w:w w:val="15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161"/>
          <w:sz w:val="10"/>
          <w:szCs w:val="10"/>
        </w:rPr>
        <w:t>ttp</w:t>
      </w:r>
      <w:r>
        <w:rPr>
          <w:rFonts w:cs="Times New Roman" w:hAnsi="Times New Roman" w:eastAsia="Times New Roman" w:ascii="Times New Roman"/>
          <w:color w:val="77759A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-9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AA9CAF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AA9CAF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04"/>
          <w:sz w:val="10"/>
          <w:szCs w:val="10"/>
        </w:rPr>
        <w:t>scheme.!I</w:t>
      </w:r>
      <w:r>
        <w:rPr>
          <w:rFonts w:cs="Times New Roman" w:hAnsi="Times New Roman" w:eastAsia="Times New Roman" w:ascii="Times New Roman"/>
          <w:color w:val="757777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8987A8"/>
          <w:spacing w:val="0"/>
          <w:w w:val="122"/>
          <w:sz w:val="10"/>
          <w:szCs w:val="10"/>
        </w:rPr>
        <w:t>mlso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575759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7575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8987A8"/>
          <w:spacing w:val="0"/>
          <w:w w:val="146"/>
          <w:sz w:val="10"/>
          <w:szCs w:val="10"/>
        </w:rPr>
        <w:t>/vs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66648C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56780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ind w:left="273"/>
      </w:pPr>
      <w:r>
        <w:rPr>
          <w:rFonts w:cs="Times New Roman" w:hAnsi="Times New Roman" w:eastAsia="Times New Roman" w:ascii="Times New Roman"/>
          <w:color w:val="AC9A85"/>
          <w:w w:val="148"/>
          <w:sz w:val="10"/>
          <w:szCs w:val="10"/>
        </w:rPr>
        <w:t>targ</w:t>
      </w:r>
      <w:r>
        <w:rPr>
          <w:rFonts w:cs="Times New Roman" w:hAnsi="Times New Roman" w:eastAsia="Times New Roman" w:ascii="Times New Roman"/>
          <w:color w:val="9C8975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C9A85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975"/>
          <w:w w:val="92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C9A85"/>
          <w:w w:val="99"/>
          <w:sz w:val="10"/>
          <w:szCs w:val="10"/>
        </w:rPr>
        <w:t>a.mes</w:t>
      </w:r>
      <w:r>
        <w:rPr>
          <w:rFonts w:cs="Times New Roman" w:hAnsi="Times New Roman" w:eastAsia="Times New Roman" w:ascii="Times New Roman"/>
          <w:color w:val="9C8975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AC9A85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BCAC97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AC9A85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w w:val="161"/>
          <w:sz w:val="10"/>
          <w:szCs w:val="10"/>
        </w:rPr>
        <w:t>htt</w:t>
      </w:r>
      <w:r>
        <w:rPr>
          <w:rFonts w:cs="Times New Roman" w:hAnsi="Times New Roman" w:eastAsia="Times New Roman" w:ascii="Times New Roman"/>
          <w:color w:val="77759A"/>
          <w:w w:val="110"/>
          <w:sz w:val="10"/>
          <w:szCs w:val="10"/>
        </w:rPr>
        <w:t>p:</w:t>
      </w:r>
      <w:r>
        <w:rPr>
          <w:rFonts w:cs="Times New Roman" w:hAnsi="Times New Roman" w:eastAsia="Times New Roman" w:ascii="Times New Roman"/>
          <w:color w:val="77759A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7759A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987A8"/>
          <w:spacing w:val="0"/>
          <w:w w:val="147"/>
          <w:sz w:val="10"/>
          <w:szCs w:val="10"/>
        </w:rPr>
        <w:t>calc</w:t>
      </w:r>
      <w:r>
        <w:rPr>
          <w:rFonts w:cs="Times New Roman" w:hAnsi="Times New Roman" w:eastAsia="Times New Roman" w:ascii="Times New Roman"/>
          <w:color w:val="858985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veeeecvreee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lak!lhmi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42"/>
          <w:sz w:val="10"/>
          <w:szCs w:val="10"/>
        </w:rPr>
        <w:t>erg/</w:t>
      </w:r>
      <w:r>
        <w:rPr>
          <w:rFonts w:cs="Times New Roman" w:hAnsi="Times New Roman" w:eastAsia="Times New Roman" w:ascii="Times New Roman"/>
          <w:color w:val="9C829A"/>
          <w:spacing w:val="0"/>
          <w:w w:val="14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35"/>
          <w:w w:val="14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9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74546E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987A8"/>
          <w:spacing w:val="0"/>
          <w:w w:val="107"/>
          <w:sz w:val="10"/>
          <w:szCs w:val="10"/>
        </w:rPr>
        <w:t>Ca</w:t>
      </w:r>
      <w:r>
        <w:rPr>
          <w:rFonts w:cs="Times New Roman" w:hAnsi="Times New Roman" w:eastAsia="Times New Roman" w:ascii="Times New Roman"/>
          <w:color w:val="66648C"/>
          <w:spacing w:val="0"/>
          <w:w w:val="13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25"/>
          <w:sz w:val="10"/>
          <w:szCs w:val="10"/>
        </w:rPr>
        <w:t>cu</w:t>
      </w:r>
      <w:r>
        <w:rPr>
          <w:rFonts w:cs="Times New Roman" w:hAnsi="Times New Roman" w:eastAsia="Times New Roman" w:ascii="Times New Roman"/>
          <w:color w:val="66648C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987A8"/>
          <w:spacing w:val="0"/>
          <w:w w:val="137"/>
          <w:sz w:val="10"/>
          <w:szCs w:val="10"/>
        </w:rPr>
        <w:t>orService</w:t>
      </w:r>
      <w:r>
        <w:rPr>
          <w:rFonts w:cs="Times New Roman" w:hAnsi="Times New Roman" w:eastAsia="Times New Roman" w:ascii="Times New Roman"/>
          <w:color w:val="856780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287"/>
      </w:pPr>
      <w:r>
        <w:rPr>
          <w:rFonts w:cs="Times New Roman" w:hAnsi="Times New Roman" w:eastAsia="Times New Roman" w:ascii="Times New Roman"/>
          <w:color w:val="676769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w w:val="118"/>
          <w:sz w:val="10"/>
          <w:szCs w:val="10"/>
        </w:rPr>
        <w:t>&lt;type!I</w:t>
      </w:r>
      <w:r>
        <w:rPr>
          <w:rFonts w:cs="Times New Roman" w:hAnsi="Times New Roman" w:eastAsia="Times New Roman" w:ascii="Times New Roman"/>
          <w:color w:val="AA9CAF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82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76769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9C829A"/>
          <w:spacing w:val="0"/>
          <w:w w:val="123"/>
          <w:sz w:val="10"/>
          <w:szCs w:val="10"/>
        </w:rPr>
        <w:t>xad</w:t>
      </w:r>
      <w:r>
        <w:rPr>
          <w:rFonts w:cs="Times New Roman" w:hAnsi="Times New Roman" w:eastAsia="Times New Roman" w:ascii="Times New Roman"/>
          <w:color w:val="856780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6780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!lchema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lineRule="exact" w:line="120"/>
        <w:ind w:left="556"/>
      </w:pPr>
      <w:r>
        <w:rPr>
          <w:rFonts w:cs="Times New Roman" w:hAnsi="Times New Roman" w:eastAsia="Times New Roman" w:ascii="Times New Roman"/>
          <w:color w:val="AA9CAF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2"/>
          <w:sz w:val="10"/>
          <w:szCs w:val="10"/>
        </w:rPr>
        <w:t>x!ld.</w:t>
      </w:r>
      <w:r>
        <w:rPr>
          <w:rFonts w:cs="Times New Roman" w:hAnsi="Times New Roman" w:eastAsia="Times New Roman" w:ascii="Times New Roman"/>
          <w:color w:val="9C829A"/>
          <w:spacing w:val="-14"/>
          <w:w w:val="122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A9CAF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C829A"/>
          <w:spacing w:val="0"/>
          <w:w w:val="87"/>
          <w:sz w:val="10"/>
          <w:szCs w:val="10"/>
        </w:rPr>
        <w:t>mpoz::-t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11"/>
          <w:sz w:val="10"/>
          <w:szCs w:val="10"/>
        </w:rPr>
        <w:t>name!lpa</w:t>
      </w:r>
      <w:r>
        <w:rPr>
          <w:rFonts w:cs="Times New Roman" w:hAnsi="Times New Roman" w:eastAsia="Times New Roman" w:ascii="Times New Roman"/>
          <w:color w:val="BCAC97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AC9A8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ttp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987A8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A9CAF"/>
          <w:spacing w:val="0"/>
          <w:w w:val="20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44"/>
          <w:sz w:val="10"/>
          <w:szCs w:val="10"/>
        </w:rPr>
        <w:t>le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eeeeeevreee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987A8"/>
          <w:spacing w:val="14"/>
          <w:w w:val="11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5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7759A"/>
          <w:spacing w:val="7"/>
          <w:w w:val="5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39"/>
          <w:sz w:val="10"/>
          <w:szCs w:val="10"/>
        </w:rPr>
        <w:t>z::-</w:t>
      </w:r>
      <w:r>
        <w:rPr>
          <w:rFonts w:cs="Times New Roman" w:hAnsi="Times New Roman" w:eastAsia="Times New Roman" w:ascii="Times New Roman"/>
          <w:color w:val="77759A"/>
          <w:spacing w:val="0"/>
          <w:w w:val="153"/>
          <w:sz w:val="10"/>
          <w:szCs w:val="10"/>
        </w:rPr>
        <w:t>aja</w:t>
      </w:r>
      <w:r>
        <w:rPr>
          <w:rFonts w:cs="Times New Roman" w:hAnsi="Times New Roman" w:eastAsia="Times New Roman" w:ascii="Times New Roman"/>
          <w:color w:val="8987A8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7759A"/>
          <w:spacing w:val="0"/>
          <w:w w:val="125"/>
          <w:sz w:val="10"/>
          <w:szCs w:val="10"/>
        </w:rPr>
        <w:t>ak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7759A"/>
          <w:spacing w:val="0"/>
          <w:w w:val="106"/>
          <w:sz w:val="10"/>
          <w:szCs w:val="10"/>
        </w:rPr>
        <w:t>hrni</w:t>
      </w:r>
      <w:r>
        <w:rPr>
          <w:rFonts w:cs="Times New Roman" w:hAnsi="Times New Roman" w:eastAsia="Times New Roman" w:ascii="Times New Roman"/>
          <w:color w:val="66648C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0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77759A"/>
          <w:spacing w:val="0"/>
          <w:w w:val="130"/>
          <w:sz w:val="10"/>
          <w:szCs w:val="10"/>
        </w:rPr>
        <w:t>g/</w:t>
      </w:r>
      <w:r>
        <w:rPr>
          <w:rFonts w:cs="Times New Roman" w:hAnsi="Times New Roman" w:eastAsia="Times New Roman" w:ascii="Times New Roman"/>
          <w:color w:val="74546E"/>
          <w:spacing w:val="0"/>
          <w:w w:val="13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4546E"/>
          <w:spacing w:val="0"/>
          <w:w w:val="13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4546E"/>
          <w:spacing w:val="22"/>
          <w:w w:val="13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83"/>
          <w:sz w:val="10"/>
          <w:szCs w:val="10"/>
        </w:rPr>
        <w:t>!IC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AC9A85"/>
          <w:spacing w:val="0"/>
          <w:w w:val="107"/>
          <w:sz w:val="10"/>
          <w:szCs w:val="10"/>
        </w:rPr>
        <w:t>ema</w:t>
      </w:r>
      <w:r>
        <w:rPr>
          <w:rFonts w:cs="Times New Roman" w:hAnsi="Times New Roman" w:eastAsia="Times New Roman" w:ascii="Times New Roman"/>
          <w:color w:val="9C8975"/>
          <w:spacing w:val="0"/>
          <w:w w:val="72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AC9A85"/>
          <w:spacing w:val="0"/>
          <w:w w:val="110"/>
          <w:sz w:val="10"/>
          <w:szCs w:val="10"/>
        </w:rPr>
        <w:t>oeat</w:t>
      </w:r>
      <w:r>
        <w:rPr>
          <w:rFonts w:cs="Times New Roman" w:hAnsi="Times New Roman" w:eastAsia="Times New Roman" w:ascii="Times New Roman"/>
          <w:color w:val="AC9A85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AC9A85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33"/>
          <w:sz w:val="10"/>
          <w:szCs w:val="10"/>
        </w:rPr>
        <w:t>ion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48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77759A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7759A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AA9CAF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15"/>
          <w:sz w:val="10"/>
          <w:szCs w:val="10"/>
        </w:rPr>
        <w:t>lo</w:t>
      </w:r>
      <w:r>
        <w:rPr>
          <w:rFonts w:cs="Times New Roman" w:hAnsi="Times New Roman" w:eastAsia="Times New Roman" w:ascii="Times New Roman"/>
          <w:color w:val="AA9CAF"/>
          <w:spacing w:val="0"/>
          <w:w w:val="115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987A8"/>
          <w:spacing w:val="0"/>
          <w:w w:val="115"/>
          <w:sz w:val="10"/>
          <w:szCs w:val="10"/>
        </w:rPr>
        <w:t>alhOst</w:t>
      </w:r>
      <w:r>
        <w:rPr>
          <w:rFonts w:cs="Times New Roman" w:hAnsi="Times New Roman" w:eastAsia="Times New Roman" w:ascii="Times New Roman"/>
          <w:color w:val="8987A8"/>
          <w:spacing w:val="0"/>
          <w:w w:val="115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987A8"/>
          <w:spacing w:val="5"/>
          <w:w w:val="11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8080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24"/>
          <w:sz w:val="10"/>
          <w:szCs w:val="10"/>
        </w:rPr>
        <w:t>CaleWS/Caleu</w:t>
      </w:r>
      <w:r>
        <w:rPr>
          <w:rFonts w:cs="Times New Roman" w:hAnsi="Times New Roman" w:eastAsia="Times New Roman" w:ascii="Times New Roman"/>
          <w:color w:val="8987A8"/>
          <w:spacing w:val="-1"/>
          <w:w w:val="124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81"/>
          <w:sz w:val="10"/>
          <w:szCs w:val="10"/>
        </w:rPr>
        <w:t>toz::-</w:t>
      </w:r>
      <w:r>
        <w:rPr>
          <w:rFonts w:cs="Times New Roman" w:hAnsi="Times New Roman" w:eastAsia="Times New Roman" w:ascii="Times New Roman"/>
          <w:color w:val="AA9CAF"/>
          <w:spacing w:val="0"/>
          <w:w w:val="117"/>
          <w:sz w:val="10"/>
          <w:szCs w:val="10"/>
        </w:rPr>
        <w:t>?</w:t>
      </w:r>
      <w:r>
        <w:rPr>
          <w:rFonts w:cs="Times New Roman" w:hAnsi="Times New Roman" w:eastAsia="Times New Roman" w:ascii="Times New Roman"/>
          <w:color w:val="66648C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sd</w:t>
      </w:r>
      <w:r>
        <w:rPr>
          <w:rFonts w:cs="Times New Roman" w:hAnsi="Times New Roman" w:eastAsia="Times New Roman" w:ascii="Times New Roman"/>
          <w:color w:val="AA9CAF"/>
          <w:spacing w:val="0"/>
          <w:w w:val="127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6648C"/>
          <w:spacing w:val="0"/>
          <w:w w:val="11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66648C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856780"/>
          <w:spacing w:val="0"/>
          <w:w w:val="100"/>
          <w:sz w:val="12"/>
          <w:szCs w:val="12"/>
        </w:rPr>
        <w:t>"</w:t>
      </w:r>
      <w:r>
        <w:rPr>
          <w:rFonts w:cs="Times New Roman" w:hAnsi="Times New Roman" w:eastAsia="Times New Roman" w:ascii="Times New Roman"/>
          <w:i/>
          <w:color w:val="AA9CAF"/>
          <w:spacing w:val="0"/>
          <w:w w:val="100"/>
          <w:sz w:val="12"/>
          <w:szCs w:val="12"/>
        </w:rPr>
        <w:t>I&gt;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55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36"/>
          <w:sz w:val="10"/>
          <w:szCs w:val="10"/>
        </w:rPr>
        <w:t>/x!ld:s</w:t>
      </w:r>
      <w:r>
        <w:rPr>
          <w:rFonts w:cs="Times New Roman" w:hAnsi="Times New Roman" w:eastAsia="Times New Roman" w:ascii="Times New Roman"/>
          <w:color w:val="AA9CAF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9C829A"/>
          <w:w w:val="109"/>
          <w:sz w:val="10"/>
          <w:szCs w:val="10"/>
        </w:rPr>
        <w:t>hema</w:t>
      </w:r>
      <w:r>
        <w:rPr>
          <w:rFonts w:cs="Times New Roman" w:hAnsi="Times New Roman" w:eastAsia="Times New Roman" w:ascii="Times New Roman"/>
          <w:color w:val="AA9CAF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60"/>
      </w:pPr>
      <w:r>
        <w:rPr>
          <w:rFonts w:cs="Times New Roman" w:hAnsi="Times New Roman" w:eastAsia="Times New Roman" w:ascii="Times New Roman"/>
          <w:color w:val="9C829A"/>
          <w:w w:val="138"/>
          <w:sz w:val="10"/>
          <w:szCs w:val="10"/>
        </w:rPr>
        <w:t>&lt;/type</w:t>
      </w:r>
      <w:r>
        <w:rPr>
          <w:rFonts w:cs="Times New Roman" w:hAnsi="Times New Roman" w:eastAsia="Times New Roman" w:ascii="Times New Roman"/>
          <w:color w:val="9C829A"/>
          <w:spacing w:val="-1"/>
          <w:w w:val="138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87"/>
      </w:pPr>
      <w:r>
        <w:rPr>
          <w:rFonts w:cs="Times New Roman" w:hAnsi="Times New Roman" w:eastAsia="Times New Roman" w:ascii="Times New Roman"/>
          <w:color w:val="676769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w w:val="105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message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23"/>
          <w:sz w:val="10"/>
          <w:szCs w:val="10"/>
        </w:rPr>
        <w:t>add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55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2"/>
          <w:sz w:val="10"/>
          <w:szCs w:val="10"/>
        </w:rPr>
        <w:t>paz::-</w:t>
      </w:r>
      <w:r>
        <w:rPr>
          <w:rFonts w:cs="Times New Roman" w:hAnsi="Times New Roman" w:eastAsia="Times New Roman" w:ascii="Times New Roman"/>
          <w:color w:val="9C829A"/>
          <w:spacing w:val="-14"/>
          <w:w w:val="122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86"/>
          <w:sz w:val="10"/>
          <w:szCs w:val="10"/>
        </w:rPr>
        <w:t>z::-arnetez::-</w:t>
      </w:r>
      <w:r>
        <w:rPr>
          <w:rFonts w:cs="Times New Roman" w:hAnsi="Times New Roman" w:eastAsia="Times New Roman" w:ascii="Times New Roman"/>
          <w:color w:val="8987A8"/>
          <w:spacing w:val="-1"/>
          <w:w w:val="86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29"/>
          <w:sz w:val="10"/>
          <w:szCs w:val="10"/>
        </w:rPr>
        <w:t>elemen</w:t>
      </w:r>
      <w:r>
        <w:rPr>
          <w:rFonts w:cs="Times New Roman" w:hAnsi="Times New Roman" w:eastAsia="Times New Roman" w:ascii="Times New Roman"/>
          <w:color w:val="AC9A85"/>
          <w:spacing w:val="-1"/>
          <w:w w:val="12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88"/>
          <w:sz w:val="10"/>
          <w:szCs w:val="10"/>
        </w:rPr>
        <w:t>'"</w:t>
      </w:r>
      <w:r>
        <w:rPr>
          <w:rFonts w:cs="Times New Roman" w:hAnsi="Times New Roman" w:eastAsia="Times New Roman" w:ascii="Times New Roman"/>
          <w:color w:val="8987A8"/>
          <w:spacing w:val="0"/>
          <w:w w:val="146"/>
          <w:sz w:val="10"/>
          <w:szCs w:val="10"/>
        </w:rPr>
        <w:t>tns</w:t>
      </w:r>
      <w:r>
        <w:rPr>
          <w:rFonts w:cs="Times New Roman" w:hAnsi="Times New Roman" w:eastAsia="Times New Roman" w:ascii="Times New Roman"/>
          <w:color w:val="66648C"/>
          <w:spacing w:val="0"/>
          <w:w w:val="107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7759A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dd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60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7"/>
          <w:sz w:val="10"/>
          <w:szCs w:val="10"/>
        </w:rPr>
        <w:t>/messag</w:t>
      </w:r>
      <w:r>
        <w:rPr>
          <w:rFonts w:cs="Times New Roman" w:hAnsi="Times New Roman" w:eastAsia="Times New Roman" w:ascii="Times New Roman"/>
          <w:color w:val="9C829A"/>
          <w:spacing w:val="-1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87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76769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message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9C829A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95"/>
          <w:sz w:val="10"/>
          <w:szCs w:val="10"/>
        </w:rPr>
        <w:t>na.me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22"/>
          <w:sz w:val="10"/>
          <w:szCs w:val="10"/>
        </w:rPr>
        <w:t>addResponse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55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2"/>
          <w:sz w:val="10"/>
          <w:szCs w:val="10"/>
        </w:rPr>
        <w:t>paz::-</w:t>
      </w:r>
      <w:r>
        <w:rPr>
          <w:rFonts w:cs="Times New Roman" w:hAnsi="Times New Roman" w:eastAsia="Times New Roman" w:ascii="Times New Roman"/>
          <w:color w:val="9C829A"/>
          <w:spacing w:val="-7"/>
          <w:w w:val="122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38"/>
          <w:sz w:val="10"/>
          <w:szCs w:val="10"/>
        </w:rPr>
        <w:t>rameter</w:t>
      </w:r>
      <w:r>
        <w:rPr>
          <w:rFonts w:cs="Times New Roman" w:hAnsi="Times New Roman" w:eastAsia="Times New Roman" w:ascii="Times New Roman"/>
          <w:color w:val="8987A8"/>
          <w:spacing w:val="-1"/>
          <w:w w:val="138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29"/>
          <w:sz w:val="10"/>
          <w:szCs w:val="10"/>
        </w:rPr>
        <w:t>elemen</w:t>
      </w:r>
      <w:r>
        <w:rPr>
          <w:rFonts w:cs="Times New Roman" w:hAnsi="Times New Roman" w:eastAsia="Times New Roman" w:ascii="Times New Roman"/>
          <w:color w:val="AC9A85"/>
          <w:spacing w:val="-1"/>
          <w:w w:val="12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•'"</w:t>
      </w:r>
      <w:r>
        <w:rPr>
          <w:rFonts w:cs="Times New Roman" w:hAnsi="Times New Roman" w:eastAsia="Times New Roman" w:ascii="Times New Roman"/>
          <w:color w:val="8987A8"/>
          <w:spacing w:val="0"/>
          <w:w w:val="146"/>
          <w:sz w:val="10"/>
          <w:szCs w:val="10"/>
        </w:rPr>
        <w:t>tns</w:t>
      </w:r>
      <w:r>
        <w:rPr>
          <w:rFonts w:cs="Times New Roman" w:hAnsi="Times New Roman" w:eastAsia="Times New Roman" w:ascii="Times New Roman"/>
          <w:color w:val="757777"/>
          <w:spacing w:val="0"/>
          <w:w w:val="107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987A8"/>
          <w:spacing w:val="0"/>
          <w:w w:val="114"/>
          <w:sz w:val="10"/>
          <w:szCs w:val="10"/>
        </w:rPr>
        <w:t>add.Resporu,e</w:t>
      </w:r>
      <w:r>
        <w:rPr>
          <w:rFonts w:cs="Times New Roman" w:hAnsi="Times New Roman" w:eastAsia="Times New Roman" w:ascii="Times New Roman"/>
          <w:color w:val="9C829A"/>
          <w:spacing w:val="0"/>
          <w:w w:val="140"/>
          <w:sz w:val="10"/>
          <w:szCs w:val="10"/>
        </w:rPr>
        <w:t>"/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60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7"/>
          <w:sz w:val="10"/>
          <w:szCs w:val="10"/>
        </w:rPr>
        <w:t>/messag</w:t>
      </w:r>
      <w:r>
        <w:rPr>
          <w:rFonts w:cs="Times New Roman" w:hAnsi="Times New Roman" w:eastAsia="Times New Roman" w:ascii="Times New Roman"/>
          <w:color w:val="9C829A"/>
          <w:spacing w:val="-1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 w:lineRule="exact" w:line="100"/>
        <w:ind w:left="287"/>
      </w:pPr>
      <w:r>
        <w:rPr>
          <w:rFonts w:cs="Times New Roman" w:hAnsi="Times New Roman" w:eastAsia="Times New Roman" w:ascii="Times New Roman"/>
          <w:color w:val="676769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message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9C829A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10"/>
          <w:sz w:val="10"/>
          <w:szCs w:val="10"/>
        </w:rPr>
        <w:t>!lub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lineRule="exact" w:line="120"/>
        <w:ind w:left="455"/>
      </w:pP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part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9C829A"/>
          <w:spacing w:val="2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•'"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35"/>
          <w:sz w:val="10"/>
          <w:szCs w:val="10"/>
        </w:rPr>
        <w:t>raJMters</w:t>
      </w:r>
      <w:r>
        <w:rPr>
          <w:rFonts w:cs="Times New Roman" w:hAnsi="Times New Roman" w:eastAsia="Times New Roman" w:ascii="Times New Roman"/>
          <w:color w:val="9C829A"/>
          <w:spacing w:val="0"/>
          <w:w w:val="88"/>
          <w:sz w:val="10"/>
          <w:szCs w:val="10"/>
        </w:rPr>
        <w:t>'"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31"/>
          <w:sz w:val="10"/>
          <w:szCs w:val="10"/>
        </w:rPr>
        <w:t>elemen</w:t>
      </w:r>
      <w:r>
        <w:rPr>
          <w:rFonts w:cs="Times New Roman" w:hAnsi="Times New Roman" w:eastAsia="Times New Roman" w:ascii="Times New Roman"/>
          <w:color w:val="AC9A85"/>
          <w:spacing w:val="-1"/>
          <w:w w:val="13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spacing w:val="0"/>
          <w:w w:val="131"/>
          <w:sz w:val="10"/>
          <w:szCs w:val="10"/>
        </w:rPr>
        <w:t>•'"</w:t>
      </w:r>
      <w:r>
        <w:rPr>
          <w:rFonts w:cs="Times New Roman" w:hAnsi="Times New Roman" w:eastAsia="Times New Roman" w:ascii="Times New Roman"/>
          <w:color w:val="8987A8"/>
          <w:spacing w:val="0"/>
          <w:w w:val="131"/>
          <w:sz w:val="10"/>
          <w:szCs w:val="10"/>
        </w:rPr>
        <w:t>tns</w:t>
      </w:r>
      <w:r>
        <w:rPr>
          <w:rFonts w:cs="Times New Roman" w:hAnsi="Times New Roman" w:eastAsia="Times New Roman" w:ascii="Times New Roman"/>
          <w:color w:val="77759A"/>
          <w:spacing w:val="0"/>
          <w:w w:val="131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7759A"/>
          <w:spacing w:val="-2"/>
          <w:w w:val="13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28"/>
          <w:sz w:val="10"/>
          <w:szCs w:val="10"/>
        </w:rPr>
        <w:t>sub</w:t>
      </w:r>
      <w:r>
        <w:rPr>
          <w:rFonts w:cs="Times New Roman" w:hAnsi="Times New Roman" w:eastAsia="Times New Roman" w:ascii="Times New Roman"/>
          <w:color w:val="9C829A"/>
          <w:spacing w:val="0"/>
          <w:w w:val="88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9C829A"/>
          <w:spacing w:val="3"/>
          <w:w w:val="88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i/>
          <w:color w:val="AA9CAF"/>
          <w:spacing w:val="0"/>
          <w:w w:val="90"/>
          <w:sz w:val="12"/>
          <w:szCs w:val="12"/>
        </w:rPr>
        <w:t>I&gt;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60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7"/>
          <w:sz w:val="10"/>
          <w:szCs w:val="10"/>
        </w:rPr>
        <w:t>/messag</w:t>
      </w:r>
      <w:r>
        <w:rPr>
          <w:rFonts w:cs="Times New Roman" w:hAnsi="Times New Roman" w:eastAsia="Times New Roman" w:ascii="Times New Roman"/>
          <w:color w:val="9C829A"/>
          <w:spacing w:val="-1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87"/>
      </w:pPr>
      <w:r>
        <w:rPr>
          <w:rFonts w:cs="Times New Roman" w:hAnsi="Times New Roman" w:eastAsia="Times New Roman" w:ascii="Times New Roman"/>
          <w:color w:val="676769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w w:val="105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message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19"/>
          <w:sz w:val="10"/>
          <w:szCs w:val="10"/>
        </w:rPr>
        <w:t>subResporu,e</w:t>
      </w:r>
      <w:r>
        <w:rPr>
          <w:rFonts w:cs="Times New Roman" w:hAnsi="Times New Roman" w:eastAsia="Times New Roman" w:ascii="Times New Roman"/>
          <w:color w:val="9C829A"/>
          <w:spacing w:val="0"/>
          <w:w w:val="75"/>
          <w:sz w:val="10"/>
          <w:szCs w:val="10"/>
        </w:rPr>
        <w:t>'"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55"/>
      </w:pP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part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9C829A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7759A"/>
          <w:spacing w:val="0"/>
          <w:w w:val="87"/>
          <w:sz w:val="10"/>
          <w:szCs w:val="10"/>
        </w:rPr>
        <w:t>ame:</w:t>
      </w:r>
      <w:r>
        <w:rPr>
          <w:rFonts w:cs="Times New Roman" w:hAnsi="Times New Roman" w:eastAsia="Times New Roman" w:ascii="Times New Roman"/>
          <w:color w:val="8987A8"/>
          <w:spacing w:val="0"/>
          <w:w w:val="154"/>
          <w:sz w:val="10"/>
          <w:szCs w:val="10"/>
        </w:rPr>
        <w:t>te</w:t>
      </w:r>
      <w:r>
        <w:rPr>
          <w:rFonts w:cs="Times New Roman" w:hAnsi="Times New Roman" w:eastAsia="Times New Roman" w:ascii="Times New Roman"/>
          <w:color w:val="77759A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987A8"/>
          <w:spacing w:val="0"/>
          <w:w w:val="17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31"/>
          <w:sz w:val="10"/>
          <w:szCs w:val="10"/>
        </w:rPr>
        <w:t>elemen</w:t>
      </w:r>
      <w:r>
        <w:rPr>
          <w:rFonts w:cs="Times New Roman" w:hAnsi="Times New Roman" w:eastAsia="Times New Roman" w:ascii="Times New Roman"/>
          <w:color w:val="AC9A85"/>
          <w:spacing w:val="-1"/>
          <w:w w:val="13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spacing w:val="0"/>
          <w:w w:val="88"/>
          <w:sz w:val="10"/>
          <w:szCs w:val="10"/>
        </w:rPr>
        <w:t>'"</w:t>
      </w:r>
      <w:r>
        <w:rPr>
          <w:rFonts w:cs="Times New Roman" w:hAnsi="Times New Roman" w:eastAsia="Times New Roman" w:ascii="Times New Roman"/>
          <w:color w:val="8987A8"/>
          <w:spacing w:val="0"/>
          <w:w w:val="146"/>
          <w:sz w:val="10"/>
          <w:szCs w:val="10"/>
        </w:rPr>
        <w:t>tns</w:t>
      </w:r>
      <w:r>
        <w:rPr>
          <w:rFonts w:cs="Times New Roman" w:hAnsi="Times New Roman" w:eastAsia="Times New Roman" w:ascii="Times New Roman"/>
          <w:color w:val="66648C"/>
          <w:spacing w:val="0"/>
          <w:w w:val="107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987A8"/>
          <w:spacing w:val="0"/>
          <w:w w:val="115"/>
          <w:sz w:val="10"/>
          <w:szCs w:val="10"/>
        </w:rPr>
        <w:t>subRespO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987A8"/>
          <w:spacing w:val="0"/>
          <w:w w:val="85"/>
          <w:sz w:val="10"/>
          <w:szCs w:val="10"/>
        </w:rPr>
        <w:t>!l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360"/>
      </w:pPr>
      <w:r>
        <w:rPr>
          <w:rFonts w:cs="Times New Roman" w:hAnsi="Times New Roman" w:eastAsia="Times New Roman" w:ascii="Times New Roman"/>
          <w:color w:val="AA9CAF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29"/>
          <w:sz w:val="10"/>
          <w:szCs w:val="10"/>
        </w:rPr>
        <w:t>/messsge</w:t>
      </w:r>
      <w:r>
        <w:rPr>
          <w:rFonts w:cs="Times New Roman" w:hAnsi="Times New Roman" w:eastAsia="Times New Roman" w:ascii="Times New Roman"/>
          <w:color w:val="AA9CAF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287"/>
      </w:pPr>
      <w:r>
        <w:rPr>
          <w:rFonts w:cs="Times New Roman" w:hAnsi="Times New Roman" w:eastAsia="Times New Roman" w:ascii="Times New Roman"/>
          <w:color w:val="676769"/>
          <w:w w:val="184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w w:val="145"/>
          <w:sz w:val="10"/>
          <w:szCs w:val="10"/>
        </w:rPr>
        <w:t>&lt;port</w:t>
      </w:r>
      <w:r>
        <w:rPr>
          <w:rFonts w:cs="Times New Roman" w:hAnsi="Times New Roman" w:eastAsia="Times New Roman" w:ascii="Times New Roman"/>
          <w:color w:val="856780"/>
          <w:w w:val="11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ype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93"/>
          <w:sz w:val="10"/>
          <w:szCs w:val="10"/>
        </w:rPr>
        <w:t>narroe</w:t>
      </w:r>
      <w:r>
        <w:rPr>
          <w:rFonts w:cs="Times New Roman" w:hAnsi="Times New Roman" w:eastAsia="Times New Roman" w:ascii="Times New Roman"/>
          <w:color w:val="BAB8BC"/>
          <w:spacing w:val="0"/>
          <w:w w:val="154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64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987A8"/>
          <w:spacing w:val="0"/>
          <w:w w:val="102"/>
          <w:sz w:val="10"/>
          <w:szCs w:val="10"/>
        </w:rPr>
        <w:t>Ct1.lc</w:t>
      </w:r>
      <w:r>
        <w:rPr>
          <w:rFonts w:cs="Times New Roman" w:hAnsi="Times New Roman" w:eastAsia="Times New Roman" w:ascii="Times New Roman"/>
          <w:color w:val="77759A"/>
          <w:spacing w:val="0"/>
          <w:w w:val="123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987A8"/>
          <w:spacing w:val="0"/>
          <w:w w:val="129"/>
          <w:sz w:val="10"/>
          <w:szCs w:val="10"/>
        </w:rPr>
        <w:t>latoc-</w:t>
      </w:r>
      <w:r>
        <w:rPr>
          <w:rFonts w:cs="Times New Roman" w:hAnsi="Times New Roman" w:eastAsia="Times New Roman" w:ascii="Times New Roman"/>
          <w:color w:val="9C829A"/>
          <w:spacing w:val="0"/>
          <w:w w:val="113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382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76769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cpe</w:t>
      </w:r>
      <w:r>
        <w:rPr>
          <w:rFonts w:cs="Times New Roman" w:hAnsi="Times New Roman" w:eastAsia="Times New Roman" w:ascii="Times New Roman"/>
          <w:color w:val="9C829A"/>
          <w:spacing w:val="2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z</w:t>
      </w:r>
      <w:r>
        <w:rPr>
          <w:rFonts w:cs="Times New Roman" w:hAnsi="Times New Roman" w:eastAsia="Times New Roman" w:ascii="Times New Roman"/>
          <w:color w:val="9C829A"/>
          <w:spacing w:val="-1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at.Lcn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2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987A8"/>
          <w:spacing w:val="0"/>
          <w:w w:val="123"/>
          <w:sz w:val="10"/>
          <w:szCs w:val="10"/>
        </w:rPr>
        <w:t>add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556"/>
      </w:pPr>
      <w:r>
        <w:rPr>
          <w:rFonts w:cs="Times New Roman" w:hAnsi="Times New Roman" w:eastAsia="Times New Roman" w:ascii="Times New Roman"/>
          <w:color w:val="9C829A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856780"/>
          <w:w w:val="129"/>
          <w:sz w:val="10"/>
          <w:szCs w:val="10"/>
        </w:rPr>
        <w:t>inpu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22"/>
          <w:sz w:val="10"/>
          <w:szCs w:val="10"/>
        </w:rPr>
        <w:t>vs</w:t>
      </w:r>
      <w:r>
        <w:rPr>
          <w:rFonts w:cs="Times New Roman" w:hAnsi="Times New Roman" w:eastAsia="Times New Roman" w:ascii="Times New Roman"/>
          <w:color w:val="9C8975"/>
          <w:spacing w:val="0"/>
          <w:w w:val="122"/>
          <w:sz w:val="10"/>
          <w:szCs w:val="10"/>
        </w:rPr>
        <w:t>am</w:t>
      </w:r>
      <w:r>
        <w:rPr>
          <w:rFonts w:cs="Times New Roman" w:hAnsi="Times New Roman" w:eastAsia="Times New Roman" w:ascii="Times New Roman"/>
          <w:color w:val="9C8975"/>
          <w:spacing w:val="-12"/>
          <w:w w:val="122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C9A85"/>
          <w:spacing w:val="0"/>
          <w:w w:val="122"/>
          <w:sz w:val="10"/>
          <w:szCs w:val="10"/>
        </w:rPr>
        <w:t>.le</w:t>
      </w:r>
      <w:r>
        <w:rPr>
          <w:rFonts w:cs="Times New Roman" w:hAnsi="Times New Roman" w:eastAsia="Times New Roman" w:ascii="Times New Roman"/>
          <w:color w:val="9C8975"/>
          <w:spacing w:val="0"/>
          <w:w w:val="122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975"/>
          <w:spacing w:val="11"/>
          <w:w w:val="12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AC9A85"/>
          <w:spacing w:val="0"/>
          <w:w w:val="13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200"/>
          <w:sz w:val="10"/>
          <w:szCs w:val="10"/>
        </w:rPr>
        <w:t>tt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6648C"/>
          <w:spacing w:val="0"/>
          <w:w w:val="122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-1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987A8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987A8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44"/>
          <w:sz w:val="10"/>
          <w:szCs w:val="10"/>
        </w:rPr>
        <w:t>le</w:t>
      </w:r>
      <w:r>
        <w:rPr>
          <w:rFonts w:cs="Times New Roman" w:hAnsi="Times New Roman" w:eastAsia="Times New Roman" w:ascii="Times New Roman"/>
          <w:color w:val="77759A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26"/>
          <w:sz w:val="10"/>
          <w:szCs w:val="10"/>
        </w:rPr>
        <w:t>veee</w:t>
      </w:r>
      <w:r>
        <w:rPr>
          <w:rFonts w:cs="Times New Roman" w:hAnsi="Times New Roman" w:eastAsia="Times New Roman" w:ascii="Times New Roman"/>
          <w:color w:val="66648C"/>
          <w:spacing w:val="0"/>
          <w:w w:val="12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26"/>
          <w:sz w:val="10"/>
          <w:szCs w:val="10"/>
        </w:rPr>
        <w:t>cvr</w:t>
      </w:r>
      <w:r>
        <w:rPr>
          <w:rFonts w:cs="Times New Roman" w:hAnsi="Times New Roman" w:eastAsia="Times New Roman" w:ascii="Times New Roman"/>
          <w:color w:val="8987A8"/>
          <w:spacing w:val="0"/>
          <w:w w:val="126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66648C"/>
          <w:spacing w:val="0"/>
          <w:w w:val="12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987A8"/>
          <w:spacing w:val="0"/>
          <w:w w:val="12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987A8"/>
          <w:spacing w:val="8"/>
          <w:w w:val="12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66648C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60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66648C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4F4B79"/>
          <w:spacing w:val="0"/>
          <w:w w:val="13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66648C"/>
          <w:spacing w:val="0"/>
          <w:w w:val="125"/>
          <w:sz w:val="10"/>
          <w:szCs w:val="10"/>
        </w:rPr>
        <w:t>ak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06"/>
          <w:sz w:val="10"/>
          <w:szCs w:val="10"/>
        </w:rPr>
        <w:t>hrni</w:t>
      </w:r>
      <w:r>
        <w:rPr>
          <w:rFonts w:cs="Times New Roman" w:hAnsi="Times New Roman" w:eastAsia="Times New Roman" w:ascii="Times New Roman"/>
          <w:color w:val="3D3864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3D3864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3D3864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6648C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77759A"/>
          <w:spacing w:val="0"/>
          <w:w w:val="125"/>
          <w:sz w:val="10"/>
          <w:szCs w:val="10"/>
        </w:rPr>
        <w:t>/C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3D3864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7759A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4F4B79"/>
          <w:spacing w:val="0"/>
          <w:w w:val="143"/>
          <w:sz w:val="10"/>
          <w:szCs w:val="10"/>
        </w:rPr>
        <w:t>ul</w:t>
      </w:r>
      <w:r>
        <w:rPr>
          <w:rFonts w:cs="Times New Roman" w:hAnsi="Times New Roman" w:eastAsia="Times New Roman" w:ascii="Times New Roman"/>
          <w:color w:val="66648C"/>
          <w:spacing w:val="0"/>
          <w:w w:val="167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6648C"/>
          <w:spacing w:val="0"/>
          <w:w w:val="110"/>
          <w:sz w:val="10"/>
          <w:szCs w:val="10"/>
        </w:rPr>
        <w:t>r/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66648C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25"/>
          <w:sz w:val="10"/>
          <w:szCs w:val="10"/>
        </w:rPr>
        <w:t>ad</w:t>
      </w:r>
      <w:r>
        <w:rPr>
          <w:rFonts w:cs="Times New Roman" w:hAnsi="Times New Roman" w:eastAsia="Times New Roman" w:ascii="Times New Roman"/>
          <w:color w:val="77759A"/>
          <w:spacing w:val="0"/>
          <w:w w:val="89"/>
          <w:sz w:val="10"/>
          <w:szCs w:val="10"/>
        </w:rPr>
        <w:t>d.R</w:t>
      </w:r>
      <w:r>
        <w:rPr>
          <w:rFonts w:cs="Times New Roman" w:hAnsi="Times New Roman" w:eastAsia="Times New Roman" w:ascii="Times New Roman"/>
          <w:color w:val="66648C"/>
          <w:spacing w:val="0"/>
          <w:w w:val="123"/>
          <w:sz w:val="10"/>
          <w:szCs w:val="10"/>
        </w:rPr>
        <w:t>equ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67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97"/>
          <w:sz w:val="10"/>
          <w:szCs w:val="10"/>
        </w:rPr>
        <w:t>me</w:t>
      </w:r>
      <w:r>
        <w:rPr>
          <w:rFonts w:cs="Times New Roman" w:hAnsi="Times New Roman" w:eastAsia="Times New Roman" w:ascii="Times New Roman"/>
          <w:color w:val="AC9A85"/>
          <w:spacing w:val="0"/>
          <w:w w:val="152"/>
          <w:sz w:val="10"/>
          <w:szCs w:val="10"/>
        </w:rPr>
        <w:t>ss</w:t>
      </w:r>
      <w:r>
        <w:rPr>
          <w:rFonts w:cs="Times New Roman" w:hAnsi="Times New Roman" w:eastAsia="Times New Roman" w:ascii="Times New Roman"/>
          <w:color w:val="8A7969"/>
          <w:spacing w:val="0"/>
          <w:w w:val="117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AC9A85"/>
          <w:spacing w:val="0"/>
          <w:w w:val="133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9C897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21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59A"/>
          <w:spacing w:val="0"/>
          <w:w w:val="91"/>
          <w:sz w:val="10"/>
          <w:szCs w:val="10"/>
        </w:rPr>
        <w:t>rus</w:t>
      </w:r>
      <w:r>
        <w:rPr>
          <w:rFonts w:cs="Times New Roman" w:hAnsi="Times New Roman" w:eastAsia="Times New Roman" w:ascii="Times New Roman"/>
          <w:color w:val="66648C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ad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C829A"/>
          <w:spacing w:val="0"/>
          <w:w w:val="88"/>
          <w:sz w:val="10"/>
          <w:szCs w:val="10"/>
        </w:rPr>
        <w:t>'"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56"/>
      </w:pPr>
      <w:r>
        <w:rPr>
          <w:rFonts w:cs="Times New Roman" w:hAnsi="Times New Roman" w:eastAsia="Times New Roman" w:ascii="Times New Roman"/>
          <w:color w:val="9C829A"/>
          <w:w w:val="97"/>
          <w:sz w:val="10"/>
          <w:szCs w:val="10"/>
        </w:rPr>
        <w:t>&lt;o</w:t>
      </w:r>
      <w:r>
        <w:rPr>
          <w:rFonts w:cs="Times New Roman" w:hAnsi="Times New Roman" w:eastAsia="Times New Roman" w:ascii="Times New Roman"/>
          <w:color w:val="85678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9C829A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56780"/>
          <w:w w:val="118"/>
          <w:sz w:val="10"/>
          <w:szCs w:val="10"/>
        </w:rPr>
        <w:t>pu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C8975"/>
          <w:spacing w:val="0"/>
          <w:w w:val="115"/>
          <w:sz w:val="10"/>
          <w:szCs w:val="10"/>
        </w:rPr>
        <w:t>sam</w:t>
      </w:r>
      <w:r>
        <w:rPr>
          <w:rFonts w:cs="Times New Roman" w:hAnsi="Times New Roman" w:eastAsia="Times New Roman" w:ascii="Times New Roman"/>
          <w:color w:val="8A796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A79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12"/>
          <w:sz w:val="10"/>
          <w:szCs w:val="10"/>
        </w:rPr>
        <w:t>.l</w:t>
      </w:r>
      <w:r>
        <w:rPr>
          <w:rFonts w:cs="Times New Roman" w:hAnsi="Times New Roman" w:eastAsia="Times New Roman" w:ascii="Times New Roman"/>
          <w:color w:val="AC9A85"/>
          <w:spacing w:val="0"/>
          <w:w w:val="158"/>
          <w:sz w:val="10"/>
          <w:szCs w:val="10"/>
        </w:rPr>
        <w:t>ctio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29"/>
          <w:sz w:val="10"/>
          <w:szCs w:val="10"/>
        </w:rPr>
        <w:t>ht;tp</w:t>
      </w:r>
      <w:r>
        <w:rPr>
          <w:rFonts w:cs="Times New Roman" w:hAnsi="Times New Roman" w:eastAsia="Times New Roman" w:ascii="Times New Roman"/>
          <w:color w:val="66648C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20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7759A"/>
          <w:spacing w:val="0"/>
          <w:w w:val="144"/>
          <w:sz w:val="10"/>
          <w:szCs w:val="10"/>
        </w:rPr>
        <w:t>al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42"/>
          <w:sz w:val="10"/>
          <w:szCs w:val="10"/>
        </w:rPr>
        <w:t>rv</w:t>
      </w:r>
      <w:r>
        <w:rPr>
          <w:rFonts w:cs="Times New Roman" w:hAnsi="Times New Roman" w:eastAsia="Times New Roman" w:ascii="Times New Roman"/>
          <w:color w:val="8987A8"/>
          <w:spacing w:val="0"/>
          <w:w w:val="144"/>
          <w:sz w:val="10"/>
          <w:szCs w:val="10"/>
        </w:rPr>
        <w:t>ic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3D3864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3D38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3D3864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54"/>
          <w:sz w:val="10"/>
          <w:szCs w:val="10"/>
        </w:rPr>
        <w:t>rs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66648C"/>
          <w:spacing w:val="0"/>
          <w:w w:val="147"/>
          <w:sz w:val="10"/>
          <w:szCs w:val="10"/>
        </w:rPr>
        <w:t>slak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94"/>
          <w:sz w:val="10"/>
          <w:szCs w:val="10"/>
        </w:rPr>
        <w:t>hrn</w:t>
      </w:r>
      <w:r>
        <w:rPr>
          <w:rFonts w:cs="Times New Roman" w:hAnsi="Times New Roman" w:eastAsia="Times New Roman" w:ascii="Times New Roman"/>
          <w:color w:val="4F4B79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3D3864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3D38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3D3864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43"/>
          <w:sz w:val="10"/>
          <w:szCs w:val="10"/>
        </w:rPr>
        <w:t>er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77759A"/>
          <w:spacing w:val="0"/>
          <w:w w:val="125"/>
          <w:sz w:val="10"/>
          <w:szCs w:val="10"/>
        </w:rPr>
        <w:t>/C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4F4B79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7759A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4F4B79"/>
          <w:spacing w:val="0"/>
          <w:w w:val="143"/>
          <w:sz w:val="10"/>
          <w:szCs w:val="10"/>
        </w:rPr>
        <w:t>ul</w:t>
      </w:r>
      <w:r>
        <w:rPr>
          <w:rFonts w:cs="Times New Roman" w:hAnsi="Times New Roman" w:eastAsia="Times New Roman" w:ascii="Times New Roman"/>
          <w:color w:val="66648C"/>
          <w:spacing w:val="0"/>
          <w:w w:val="154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6648C"/>
          <w:spacing w:val="0"/>
          <w:w w:val="17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7759A"/>
          <w:spacing w:val="0"/>
          <w:w w:val="11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82"/>
          <w:sz w:val="10"/>
          <w:szCs w:val="10"/>
        </w:rPr>
        <w:t>ctct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Res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987A8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97"/>
          <w:sz w:val="10"/>
          <w:szCs w:val="10"/>
        </w:rPr>
        <w:t>me</w:t>
      </w:r>
      <w:r>
        <w:rPr>
          <w:rFonts w:cs="Times New Roman" w:hAnsi="Times New Roman" w:eastAsia="Times New Roman" w:ascii="Times New Roman"/>
          <w:color w:val="AC9A85"/>
          <w:spacing w:val="0"/>
          <w:w w:val="143"/>
          <w:sz w:val="10"/>
          <w:szCs w:val="10"/>
        </w:rPr>
        <w:t>ss</w:t>
      </w:r>
      <w:r>
        <w:rPr>
          <w:rFonts w:cs="Times New Roman" w:hAnsi="Times New Roman" w:eastAsia="Times New Roman" w:ascii="Times New Roman"/>
          <w:color w:val="9C8975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AC9A85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9C897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59A"/>
          <w:spacing w:val="0"/>
          <w:w w:val="125"/>
          <w:sz w:val="10"/>
          <w:szCs w:val="10"/>
        </w:rPr>
        <w:t>ns</w:t>
      </w:r>
      <w:r>
        <w:rPr>
          <w:rFonts w:cs="Times New Roman" w:hAnsi="Times New Roman" w:eastAsia="Times New Roman" w:ascii="Times New Roman"/>
          <w:color w:val="66648C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83"/>
          <w:sz w:val="10"/>
          <w:szCs w:val="10"/>
        </w:rPr>
        <w:t>dct.R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7759A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987A8"/>
          <w:spacing w:val="0"/>
          <w:w w:val="103"/>
          <w:sz w:val="10"/>
          <w:szCs w:val="10"/>
        </w:rPr>
        <w:t>orus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455"/>
      </w:pPr>
      <w:r>
        <w:rPr>
          <w:rFonts w:cs="Times New Roman" w:hAnsi="Times New Roman" w:eastAsia="Times New Roman" w:ascii="Times New Roman"/>
          <w:color w:val="9C829A"/>
          <w:w w:val="132"/>
          <w:sz w:val="10"/>
          <w:szCs w:val="10"/>
        </w:rPr>
        <w:t>&lt;/o</w:t>
      </w:r>
      <w:r>
        <w:rPr>
          <w:rFonts w:cs="Times New Roman" w:hAnsi="Times New Roman" w:eastAsia="Times New Roman" w:ascii="Times New Roman"/>
          <w:color w:val="85678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eration&gt;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75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76769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cp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2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14"/>
          <w:sz w:val="10"/>
          <w:szCs w:val="10"/>
        </w:rPr>
        <w:t>at.</w:t>
      </w:r>
      <w:r>
        <w:rPr>
          <w:rFonts w:cs="Times New Roman" w:hAnsi="Times New Roman" w:eastAsia="Times New Roman" w:ascii="Times New Roman"/>
          <w:color w:val="856780"/>
          <w:spacing w:val="0"/>
          <w:w w:val="72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on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E4DBE2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987A8"/>
          <w:spacing w:val="0"/>
          <w:w w:val="122"/>
          <w:sz w:val="10"/>
          <w:szCs w:val="10"/>
        </w:rPr>
        <w:t>sub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56"/>
      </w:pPr>
      <w:r>
        <w:rPr>
          <w:rFonts w:cs="Times New Roman" w:hAnsi="Times New Roman" w:eastAsia="Times New Roman" w:ascii="Times New Roman"/>
          <w:color w:val="9C829A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74546E"/>
          <w:w w:val="127"/>
          <w:sz w:val="10"/>
          <w:szCs w:val="10"/>
        </w:rPr>
        <w:t>inp</w:t>
      </w:r>
      <w:r>
        <w:rPr>
          <w:rFonts w:cs="Times New Roman" w:hAnsi="Times New Roman" w:eastAsia="Times New Roman" w:ascii="Times New Roman"/>
          <w:color w:val="856780"/>
          <w:w w:val="110"/>
          <w:sz w:val="10"/>
          <w:szCs w:val="10"/>
        </w:rPr>
        <w:t>ut</w:t>
      </w:r>
      <w:r>
        <w:rPr>
          <w:rFonts w:cs="Times New Roman" w:hAnsi="Times New Roman" w:eastAsia="Times New Roman" w:ascii="Times New Roman"/>
          <w:color w:val="85678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56780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16"/>
          <w:sz w:val="10"/>
          <w:szCs w:val="10"/>
        </w:rPr>
        <w:t>vsam</w:t>
      </w:r>
      <w:r>
        <w:rPr>
          <w:rFonts w:cs="Times New Roman" w:hAnsi="Times New Roman" w:eastAsia="Times New Roman" w:ascii="Times New Roman"/>
          <w:color w:val="9C8975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C8975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00"/>
          <w:sz w:val="10"/>
          <w:szCs w:val="10"/>
        </w:rPr>
        <w:t>.le</w:t>
      </w:r>
      <w:r>
        <w:rPr>
          <w:rFonts w:cs="Times New Roman" w:hAnsi="Times New Roman" w:eastAsia="Times New Roman" w:ascii="Times New Roman"/>
          <w:color w:val="9C8975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975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38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AC9A85"/>
          <w:spacing w:val="0"/>
          <w:w w:val="138"/>
          <w:sz w:val="10"/>
          <w:szCs w:val="10"/>
        </w:rPr>
        <w:t>on</w:t>
      </w:r>
      <w:r>
        <w:rPr>
          <w:rFonts w:cs="Times New Roman" w:hAnsi="Times New Roman" w:eastAsia="Times New Roman" w:ascii="Times New Roman"/>
          <w:color w:val="D4C3D1"/>
          <w:spacing w:val="0"/>
          <w:w w:val="13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38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7759A"/>
          <w:spacing w:val="0"/>
          <w:w w:val="138"/>
          <w:sz w:val="10"/>
          <w:szCs w:val="10"/>
        </w:rPr>
        <w:t>htt</w:t>
      </w:r>
      <w:r>
        <w:rPr>
          <w:rFonts w:cs="Times New Roman" w:hAnsi="Times New Roman" w:eastAsia="Times New Roman" w:ascii="Times New Roman"/>
          <w:color w:val="8987A8"/>
          <w:spacing w:val="0"/>
          <w:w w:val="13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66648C"/>
          <w:spacing w:val="0"/>
          <w:w w:val="138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-1"/>
          <w:w w:val="138"/>
          <w:sz w:val="10"/>
          <w:szCs w:val="10"/>
        </w:rPr>
        <w:t> </w:t>
      </w:r>
      <w:r>
        <w:rPr>
          <w:rFonts w:cs="Arial" w:hAnsi="Arial" w:eastAsia="Arial" w:ascii="Arial"/>
          <w:i/>
          <w:color w:val="8987A8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987A8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64"/>
          <w:sz w:val="10"/>
          <w:szCs w:val="10"/>
        </w:rPr>
        <w:t>/c</w:t>
      </w:r>
      <w:r>
        <w:rPr>
          <w:rFonts w:cs="Times New Roman" w:hAnsi="Times New Roman" w:eastAsia="Times New Roman" w:ascii="Times New Roman"/>
          <w:color w:val="77759A"/>
          <w:spacing w:val="0"/>
          <w:w w:val="144"/>
          <w:sz w:val="10"/>
          <w:szCs w:val="10"/>
        </w:rPr>
        <w:t>al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66648C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2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8987A8"/>
          <w:spacing w:val="0"/>
          <w:w w:val="128"/>
          <w:sz w:val="10"/>
          <w:szCs w:val="10"/>
        </w:rPr>
        <w:t>eee</w:t>
      </w:r>
      <w:r>
        <w:rPr>
          <w:rFonts w:cs="Times New Roman" w:hAnsi="Times New Roman" w:eastAsia="Times New Roman" w:ascii="Times New Roman"/>
          <w:color w:val="77759A"/>
          <w:spacing w:val="0"/>
          <w:w w:val="128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6648C"/>
          <w:spacing w:val="0"/>
          <w:w w:val="128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7759A"/>
          <w:spacing w:val="0"/>
          <w:w w:val="12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66648C"/>
          <w:spacing w:val="0"/>
          <w:w w:val="12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987A8"/>
          <w:spacing w:val="0"/>
          <w:w w:val="128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66648C"/>
          <w:spacing w:val="0"/>
          <w:w w:val="128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987A8"/>
          <w:spacing w:val="0"/>
          <w:w w:val="128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987A8"/>
          <w:spacing w:val="-2"/>
          <w:w w:val="12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66648C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43"/>
          <w:sz w:val="10"/>
          <w:szCs w:val="10"/>
        </w:rPr>
        <w:t>ra</w:t>
      </w:r>
      <w:r>
        <w:rPr>
          <w:rFonts w:cs="Times New Roman" w:hAnsi="Times New Roman" w:eastAsia="Times New Roman" w:ascii="Times New Roman"/>
          <w:color w:val="77759A"/>
          <w:spacing w:val="0"/>
          <w:w w:val="154"/>
          <w:sz w:val="10"/>
          <w:szCs w:val="10"/>
        </w:rPr>
        <w:t>ja</w:t>
      </w:r>
      <w:r>
        <w:rPr>
          <w:rFonts w:cs="Times New Roman" w:hAnsi="Times New Roman" w:eastAsia="Times New Roman" w:ascii="Times New Roman"/>
          <w:color w:val="4F4B79"/>
          <w:spacing w:val="0"/>
          <w:w w:val="13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7759A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k</w:t>
      </w:r>
      <w:r>
        <w:rPr>
          <w:rFonts w:cs="Times New Roman" w:hAnsi="Times New Roman" w:eastAsia="Times New Roman" w:ascii="Times New Roman"/>
          <w:color w:val="8987A8"/>
          <w:spacing w:val="0"/>
          <w:w w:val="92"/>
          <w:sz w:val="10"/>
          <w:szCs w:val="10"/>
        </w:rPr>
        <w:t>s.</w:t>
      </w:r>
      <w:r>
        <w:rPr>
          <w:rFonts w:cs="Times New Roman" w:hAnsi="Times New Roman" w:eastAsia="Times New Roman" w:ascii="Times New Roman"/>
          <w:color w:val="66648C"/>
          <w:spacing w:val="0"/>
          <w:w w:val="92"/>
          <w:sz w:val="10"/>
          <w:szCs w:val="10"/>
        </w:rPr>
        <w:t>hm</w:t>
      </w:r>
      <w:r>
        <w:rPr>
          <w:rFonts w:cs="Times New Roman" w:hAnsi="Times New Roman" w:eastAsia="Times New Roman" w:ascii="Times New Roman"/>
          <w:color w:val="4F4B79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3D3864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3D3864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3D3864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3D3864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66648C"/>
          <w:spacing w:val="0"/>
          <w:w w:val="125"/>
          <w:sz w:val="10"/>
          <w:szCs w:val="10"/>
        </w:rPr>
        <w:t>g/Ca</w:t>
      </w:r>
      <w:r>
        <w:rPr>
          <w:rFonts w:cs="Times New Roman" w:hAnsi="Times New Roman" w:eastAsia="Times New Roman" w:ascii="Times New Roman"/>
          <w:color w:val="3D3864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66648C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3D3864"/>
          <w:spacing w:val="0"/>
          <w:w w:val="143"/>
          <w:sz w:val="10"/>
          <w:szCs w:val="10"/>
        </w:rPr>
        <w:t>ul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3D3864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4F4B79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6648C"/>
          <w:spacing w:val="0"/>
          <w:w w:val="130"/>
          <w:sz w:val="10"/>
          <w:szCs w:val="10"/>
        </w:rPr>
        <w:t>r/subReque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20"/>
          <w:sz w:val="10"/>
          <w:szCs w:val="10"/>
        </w:rPr>
        <w:t>mess</w:t>
      </w:r>
      <w:r>
        <w:rPr>
          <w:rFonts w:cs="Times New Roman" w:hAnsi="Times New Roman" w:eastAsia="Times New Roman" w:ascii="Times New Roman"/>
          <w:color w:val="8A7969"/>
          <w:spacing w:val="0"/>
          <w:w w:val="12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AC9A85"/>
          <w:spacing w:val="0"/>
          <w:w w:val="120"/>
          <w:sz w:val="10"/>
          <w:szCs w:val="10"/>
        </w:rPr>
        <w:t>ge</w:t>
      </w:r>
      <w:r>
        <w:rPr>
          <w:rFonts w:cs="Times New Roman" w:hAnsi="Times New Roman" w:eastAsia="Times New Roman" w:ascii="Times New Roman"/>
          <w:color w:val="BAB8BC"/>
          <w:spacing w:val="0"/>
          <w:w w:val="12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7759A"/>
          <w:spacing w:val="0"/>
          <w:w w:val="120"/>
          <w:sz w:val="10"/>
          <w:szCs w:val="10"/>
        </w:rPr>
        <w:t>tns:</w:t>
      </w:r>
      <w:r>
        <w:rPr>
          <w:rFonts w:cs="Times New Roman" w:hAnsi="Times New Roman" w:eastAsia="Times New Roman" w:ascii="Times New Roman"/>
          <w:color w:val="77759A"/>
          <w:spacing w:val="0"/>
          <w:w w:val="12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26"/>
          <w:w w:val="12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7759A"/>
          <w:spacing w:val="0"/>
          <w:w w:val="111"/>
          <w:sz w:val="10"/>
          <w:szCs w:val="10"/>
        </w:rPr>
        <w:t>ub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'"/&gt;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549"/>
      </w:pP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&lt;o</w:t>
      </w:r>
      <w:r>
        <w:rPr>
          <w:rFonts w:cs="Times New Roman" w:hAnsi="Times New Roman" w:eastAsia="Times New Roman" w:ascii="Times New Roman"/>
          <w:color w:val="856780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tp</w:t>
      </w:r>
      <w:r>
        <w:rPr>
          <w:rFonts w:cs="Times New Roman" w:hAnsi="Times New Roman" w:eastAsia="Times New Roman" w:ascii="Times New Roman"/>
          <w:color w:val="856780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17"/>
          <w:w w:val="11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16"/>
          <w:sz w:val="10"/>
          <w:szCs w:val="10"/>
        </w:rPr>
        <w:t>vs</w:t>
      </w:r>
      <w:r>
        <w:rPr>
          <w:rFonts w:cs="Times New Roman" w:hAnsi="Times New Roman" w:eastAsia="Times New Roman" w:ascii="Times New Roman"/>
          <w:color w:val="9C8975"/>
          <w:spacing w:val="0"/>
          <w:w w:val="103"/>
          <w:sz w:val="10"/>
          <w:szCs w:val="10"/>
        </w:rPr>
        <w:t>am</w:t>
      </w:r>
      <w:r>
        <w:rPr>
          <w:rFonts w:cs="Times New Roman" w:hAnsi="Times New Roman" w:eastAsia="Times New Roman" w:ascii="Times New Roman"/>
          <w:color w:val="806752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06752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A7969"/>
          <w:spacing w:val="0"/>
          <w:w w:val="112"/>
          <w:sz w:val="10"/>
          <w:szCs w:val="10"/>
        </w:rPr>
        <w:t>.l</w:t>
      </w:r>
      <w:r>
        <w:rPr>
          <w:rFonts w:cs="Times New Roman" w:hAnsi="Times New Roman" w:eastAsia="Times New Roman" w:ascii="Times New Roman"/>
          <w:color w:val="AC9A85"/>
          <w:spacing w:val="0"/>
          <w:w w:val="175"/>
          <w:sz w:val="10"/>
          <w:szCs w:val="10"/>
        </w:rPr>
        <w:t>ct</w:t>
      </w:r>
      <w:r>
        <w:rPr>
          <w:rFonts w:cs="Times New Roman" w:hAnsi="Times New Roman" w:eastAsia="Times New Roman" w:ascii="Times New Roman"/>
          <w:color w:val="9C8975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AC9A85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C829A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77759A"/>
          <w:spacing w:val="0"/>
          <w:w w:val="152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4F4B7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4F4B79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77759A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57777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25"/>
          <w:sz w:val="10"/>
          <w:szCs w:val="10"/>
        </w:rPr>
        <w:t>vebs</w:t>
      </w:r>
      <w:r>
        <w:rPr>
          <w:rFonts w:cs="Times New Roman" w:hAnsi="Times New Roman" w:eastAsia="Times New Roman" w:ascii="Times New Roman"/>
          <w:color w:val="66648C"/>
          <w:spacing w:val="0"/>
          <w:w w:val="139"/>
          <w:sz w:val="10"/>
          <w:szCs w:val="10"/>
        </w:rPr>
        <w:t>erv</w:t>
      </w:r>
      <w:r>
        <w:rPr>
          <w:rFonts w:cs="Times New Roman" w:hAnsi="Times New Roman" w:eastAsia="Times New Roman" w:ascii="Times New Roman"/>
          <w:color w:val="77759A"/>
          <w:spacing w:val="0"/>
          <w:w w:val="144"/>
          <w:sz w:val="10"/>
          <w:szCs w:val="10"/>
        </w:rPr>
        <w:t>ic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3D3864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3D38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3D3864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43"/>
          <w:sz w:val="10"/>
          <w:szCs w:val="10"/>
        </w:rPr>
        <w:t>ra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66648C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4F4B79"/>
          <w:spacing w:val="0"/>
          <w:w w:val="144"/>
          <w:sz w:val="10"/>
          <w:szCs w:val="10"/>
        </w:rPr>
        <w:t>la</w:t>
      </w:r>
      <w:r>
        <w:rPr>
          <w:rFonts w:cs="Times New Roman" w:hAnsi="Times New Roman" w:eastAsia="Times New Roman" w:ascii="Times New Roman"/>
          <w:color w:val="66648C"/>
          <w:spacing w:val="0"/>
          <w:w w:val="110"/>
          <w:sz w:val="10"/>
          <w:szCs w:val="10"/>
        </w:rPr>
        <w:t>kshrn</w:t>
      </w:r>
      <w:r>
        <w:rPr>
          <w:rFonts w:cs="Times New Roman" w:hAnsi="Times New Roman" w:eastAsia="Times New Roman" w:ascii="Times New Roman"/>
          <w:color w:val="3D3864"/>
          <w:spacing w:val="0"/>
          <w:w w:val="110"/>
          <w:sz w:val="10"/>
          <w:szCs w:val="10"/>
        </w:rPr>
        <w:t>i.</w:t>
      </w:r>
      <w:r>
        <w:rPr>
          <w:rFonts w:cs="Times New Roman" w:hAnsi="Times New Roman" w:eastAsia="Times New Roman" w:ascii="Times New Roman"/>
          <w:color w:val="3D38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3D3864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648C"/>
          <w:spacing w:val="0"/>
          <w:w w:val="143"/>
          <w:sz w:val="10"/>
          <w:szCs w:val="10"/>
        </w:rPr>
        <w:t>er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g/</w:t>
      </w:r>
      <w:r>
        <w:rPr>
          <w:rFonts w:cs="Times New Roman" w:hAnsi="Times New Roman" w:eastAsia="Times New Roman" w:ascii="Times New Roman"/>
          <w:color w:val="66648C"/>
          <w:spacing w:val="0"/>
          <w:w w:val="89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4F4B79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3D3864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7759A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4F4B79"/>
          <w:spacing w:val="0"/>
          <w:w w:val="143"/>
          <w:sz w:val="10"/>
          <w:szCs w:val="10"/>
        </w:rPr>
        <w:t>ul</w:t>
      </w:r>
      <w:r>
        <w:rPr>
          <w:rFonts w:cs="Times New Roman" w:hAnsi="Times New Roman" w:eastAsia="Times New Roman" w:ascii="Times New Roman"/>
          <w:color w:val="66648C"/>
          <w:spacing w:val="0"/>
          <w:w w:val="154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4F4B79"/>
          <w:spacing w:val="0"/>
          <w:w w:val="17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66648C"/>
          <w:spacing w:val="0"/>
          <w:w w:val="11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66648C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19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19"/>
          <w:sz w:val="10"/>
          <w:szCs w:val="10"/>
        </w:rPr>
        <w:t>ubRes</w:t>
      </w:r>
      <w:r>
        <w:rPr>
          <w:rFonts w:cs="Times New Roman" w:hAnsi="Times New Roman" w:eastAsia="Times New Roman" w:ascii="Times New Roman"/>
          <w:color w:val="77759A"/>
          <w:spacing w:val="0"/>
          <w:w w:val="119"/>
          <w:sz w:val="10"/>
          <w:szCs w:val="10"/>
        </w:rPr>
        <w:t>po</w:t>
      </w:r>
      <w:r>
        <w:rPr>
          <w:rFonts w:cs="Times New Roman" w:hAnsi="Times New Roman" w:eastAsia="Times New Roman" w:ascii="Times New Roman"/>
          <w:color w:val="66648C"/>
          <w:spacing w:val="0"/>
          <w:w w:val="119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7759A"/>
          <w:spacing w:val="0"/>
          <w:w w:val="119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66648C"/>
          <w:spacing w:val="0"/>
          <w:w w:val="119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4546E"/>
          <w:spacing w:val="0"/>
          <w:w w:val="11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4546E"/>
          <w:spacing w:val="0"/>
          <w:w w:val="11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4546E"/>
          <w:spacing w:val="20"/>
          <w:w w:val="11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97"/>
          <w:sz w:val="10"/>
          <w:szCs w:val="10"/>
        </w:rPr>
        <w:t>me</w:t>
      </w:r>
      <w:r>
        <w:rPr>
          <w:rFonts w:cs="Times New Roman" w:hAnsi="Times New Roman" w:eastAsia="Times New Roman" w:ascii="Times New Roman"/>
          <w:color w:val="AC9A85"/>
          <w:spacing w:val="0"/>
          <w:w w:val="143"/>
          <w:sz w:val="10"/>
          <w:szCs w:val="10"/>
        </w:rPr>
        <w:t>ss</w:t>
      </w:r>
      <w:r>
        <w:rPr>
          <w:rFonts w:cs="Times New Roman" w:hAnsi="Times New Roman" w:eastAsia="Times New Roman" w:ascii="Times New Roman"/>
          <w:color w:val="9C8975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AC9A85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9C897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58985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987A8"/>
          <w:spacing w:val="0"/>
          <w:w w:val="125"/>
          <w:sz w:val="10"/>
          <w:szCs w:val="10"/>
        </w:rPr>
        <w:t>ns</w:t>
      </w:r>
      <w:r>
        <w:rPr>
          <w:rFonts w:cs="Times New Roman" w:hAnsi="Times New Roman" w:eastAsia="Times New Roman" w:ascii="Times New Roman"/>
          <w:color w:val="66648C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66648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66648C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7759A"/>
          <w:spacing w:val="0"/>
          <w:w w:val="111"/>
          <w:sz w:val="10"/>
          <w:szCs w:val="10"/>
        </w:rPr>
        <w:t>ub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sp</w:t>
      </w:r>
      <w:r>
        <w:rPr>
          <w:rFonts w:cs="Times New Roman" w:hAnsi="Times New Roman" w:eastAsia="Times New Roman" w:ascii="Times New Roman"/>
          <w:color w:val="8987A8"/>
          <w:spacing w:val="0"/>
          <w:w w:val="129"/>
          <w:sz w:val="10"/>
          <w:szCs w:val="10"/>
        </w:rPr>
        <w:t>onse</w:t>
      </w:r>
      <w:r>
        <w:rPr>
          <w:rFonts w:cs="Times New Roman" w:hAnsi="Times New Roman" w:eastAsia="Times New Roman" w:ascii="Times New Roman"/>
          <w:color w:val="9C829A"/>
          <w:spacing w:val="3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55"/>
      </w:pPr>
      <w:r>
        <w:rPr>
          <w:rFonts w:cs="Times New Roman" w:hAnsi="Times New Roman" w:eastAsia="Times New Roman" w:ascii="Times New Roman"/>
          <w:color w:val="9C829A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856780"/>
          <w:w w:val="144"/>
          <w:sz w:val="10"/>
          <w:szCs w:val="10"/>
        </w:rPr>
        <w:t>/oper</w:t>
      </w:r>
      <w:r>
        <w:rPr>
          <w:rFonts w:cs="Times New Roman" w:hAnsi="Times New Roman" w:eastAsia="Times New Roman" w:ascii="Times New Roman"/>
          <w:color w:val="74546E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C829A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4546E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C829A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5678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C829A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360"/>
      </w:pPr>
      <w:r>
        <w:rPr>
          <w:rFonts w:cs="Times New Roman" w:hAnsi="Times New Roman" w:eastAsia="Times New Roman" w:ascii="Times New Roman"/>
          <w:i/>
          <w:color w:val="9C829A"/>
          <w:w w:val="71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i/>
          <w:color w:val="676769"/>
          <w:w w:val="11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i/>
          <w:color w:val="676769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po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rt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6780"/>
          <w:spacing w:val="0"/>
          <w:w w:val="106"/>
          <w:sz w:val="10"/>
          <w:szCs w:val="10"/>
        </w:rPr>
        <w:t>Typ</w:t>
      </w:r>
      <w:r>
        <w:rPr>
          <w:rFonts w:cs="Times New Roman" w:hAnsi="Times New Roman" w:eastAsia="Times New Roman" w:ascii="Times New Roman"/>
          <w:color w:val="AA9CAF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87"/>
      </w:pP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757777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26"/>
          <w:sz w:val="10"/>
          <w:szCs w:val="10"/>
        </w:rPr>
        <w:t>&lt;bindi</w:t>
      </w:r>
      <w:r>
        <w:rPr>
          <w:rFonts w:cs="Times New Roman" w:hAnsi="Times New Roman" w:eastAsia="Times New Roman" w:ascii="Times New Roman"/>
          <w:color w:val="856780"/>
          <w:spacing w:val="0"/>
          <w:w w:val="126"/>
          <w:sz w:val="10"/>
          <w:szCs w:val="10"/>
        </w:rPr>
        <w:t>ng</w:t>
      </w:r>
      <w:r>
        <w:rPr>
          <w:rFonts w:cs="Times New Roman" w:hAnsi="Times New Roman" w:eastAsia="Times New Roman" w:ascii="Times New Roman"/>
          <w:color w:val="856780"/>
          <w:spacing w:val="0"/>
          <w:w w:val="12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6780"/>
          <w:spacing w:val="5"/>
          <w:w w:val="12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C9A8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D4C3D1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58985"/>
          <w:spacing w:val="0"/>
          <w:w w:val="78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66648C"/>
          <w:spacing w:val="0"/>
          <w:w w:val="154"/>
          <w:sz w:val="10"/>
          <w:szCs w:val="10"/>
        </w:rPr>
        <w:t>al</w:t>
      </w:r>
      <w:r>
        <w:rPr>
          <w:rFonts w:cs="Times New Roman" w:hAnsi="Times New Roman" w:eastAsia="Times New Roman" w:ascii="Times New Roman"/>
          <w:color w:val="8987A8"/>
          <w:spacing w:val="0"/>
          <w:w w:val="145"/>
          <w:sz w:val="10"/>
          <w:szCs w:val="10"/>
        </w:rPr>
        <w:t>cul</w:t>
      </w:r>
      <w:r>
        <w:rPr>
          <w:rFonts w:cs="Times New Roman" w:hAnsi="Times New Roman" w:eastAsia="Times New Roman" w:ascii="Times New Roman"/>
          <w:color w:val="AA9CAF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87A8"/>
          <w:spacing w:val="0"/>
          <w:w w:val="143"/>
          <w:sz w:val="10"/>
          <w:szCs w:val="10"/>
        </w:rPr>
        <w:t>to</w:t>
      </w:r>
      <w:r>
        <w:rPr>
          <w:rFonts w:cs="Times New Roman" w:hAnsi="Times New Roman" w:eastAsia="Times New Roman" w:ascii="Times New Roman"/>
          <w:color w:val="77759A"/>
          <w:spacing w:val="0"/>
          <w:w w:val="125"/>
          <w:sz w:val="10"/>
          <w:szCs w:val="10"/>
        </w:rPr>
        <w:t>rP</w:t>
      </w:r>
      <w:r>
        <w:rPr>
          <w:rFonts w:cs="Times New Roman" w:hAnsi="Times New Roman" w:eastAsia="Times New Roman" w:ascii="Times New Roman"/>
          <w:color w:val="8987A8"/>
          <w:spacing w:val="0"/>
          <w:w w:val="138"/>
          <w:sz w:val="10"/>
          <w:szCs w:val="10"/>
        </w:rPr>
        <w:t>ortBinding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975"/>
          <w:spacing w:val="0"/>
          <w:w w:val="118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AC9A85"/>
          <w:spacing w:val="0"/>
          <w:w w:val="118"/>
          <w:sz w:val="10"/>
          <w:szCs w:val="10"/>
        </w:rPr>
        <w:t>pe</w:t>
      </w:r>
      <w:r>
        <w:rPr>
          <w:rFonts w:cs="Times New Roman" w:hAnsi="Times New Roman" w:eastAsia="Times New Roman" w:ascii="Times New Roman"/>
          <w:color w:val="E4DBE2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987A8"/>
          <w:spacing w:val="0"/>
          <w:w w:val="152"/>
          <w:sz w:val="10"/>
          <w:szCs w:val="10"/>
        </w:rPr>
        <w:t>tn</w:t>
      </w:r>
      <w:r>
        <w:rPr>
          <w:rFonts w:cs="Times New Roman" w:hAnsi="Times New Roman" w:eastAsia="Times New Roman" w:ascii="Times New Roman"/>
          <w:color w:val="AA9CAF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7759A"/>
          <w:spacing w:val="0"/>
          <w:w w:val="122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7"/>
          <w:sz w:val="10"/>
          <w:szCs w:val="10"/>
        </w:rPr>
        <w:t>Ca</w:t>
      </w:r>
      <w:r>
        <w:rPr>
          <w:rFonts w:cs="Times New Roman" w:hAnsi="Times New Roman" w:eastAsia="Times New Roman" w:ascii="Times New Roman"/>
          <w:color w:val="77759A"/>
          <w:spacing w:val="0"/>
          <w:w w:val="13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66648C"/>
          <w:spacing w:val="0"/>
          <w:w w:val="133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987A8"/>
          <w:spacing w:val="0"/>
          <w:w w:val="144"/>
          <w:sz w:val="10"/>
          <w:szCs w:val="10"/>
        </w:rPr>
        <w:t>la</w:t>
      </w:r>
      <w:r>
        <w:rPr>
          <w:rFonts w:cs="Times New Roman" w:hAnsi="Times New Roman" w:eastAsia="Times New Roman" w:ascii="Times New Roman"/>
          <w:color w:val="77759A"/>
          <w:spacing w:val="0"/>
          <w:w w:val="153"/>
          <w:sz w:val="10"/>
          <w:szCs w:val="10"/>
        </w:rPr>
        <w:t>tor</w:t>
      </w:r>
      <w:r>
        <w:rPr>
          <w:rFonts w:cs="Times New Roman" w:hAnsi="Times New Roman" w:eastAsia="Times New Roman" w:ascii="Times New Roman"/>
          <w:color w:val="856780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55"/>
      </w:pPr>
      <w:r>
        <w:rPr>
          <w:rFonts w:cs="Times New Roman" w:hAnsi="Times New Roman" w:eastAsia="Times New Roman" w:ascii="Times New Roman"/>
          <w:color w:val="9C829A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856780"/>
          <w:w w:val="133"/>
          <w:sz w:val="10"/>
          <w:szCs w:val="10"/>
        </w:rPr>
        <w:t>soa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C829A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75759"/>
          <w:spacing w:val="0"/>
          <w:w w:val="107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856780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nd</w:t>
      </w:r>
      <w:r>
        <w:rPr>
          <w:rFonts w:cs="Times New Roman" w:hAnsi="Times New Roman" w:eastAsia="Times New Roman" w:ascii="Times New Roman"/>
          <w:color w:val="856780"/>
          <w:spacing w:val="0"/>
          <w:w w:val="133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AA9CAF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AA9CAF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975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AC9A85"/>
          <w:spacing w:val="0"/>
          <w:w w:val="124"/>
          <w:sz w:val="10"/>
          <w:szCs w:val="10"/>
        </w:rPr>
        <w:t>anspo</w:t>
      </w:r>
      <w:r>
        <w:rPr>
          <w:rFonts w:cs="Times New Roman" w:hAnsi="Times New Roman" w:eastAsia="Times New Roman" w:ascii="Times New Roman"/>
          <w:color w:val="9C8975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AC9A85"/>
          <w:spacing w:val="0"/>
          <w:w w:val="21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88"/>
          <w:sz w:val="10"/>
          <w:szCs w:val="10"/>
        </w:rPr>
        <w:t>'"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987A8"/>
          <w:spacing w:val="0"/>
          <w:w w:val="200"/>
          <w:sz w:val="10"/>
          <w:szCs w:val="10"/>
        </w:rPr>
        <w:t>tt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57777"/>
          <w:spacing w:val="0"/>
          <w:w w:val="122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57777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7777"/>
          <w:spacing w:val="3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987A8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987A8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60"/>
          <w:sz w:val="10"/>
          <w:szCs w:val="10"/>
        </w:rPr>
        <w:t>/sc</w:t>
      </w:r>
      <w:r>
        <w:rPr>
          <w:rFonts w:cs="Times New Roman" w:hAnsi="Times New Roman" w:eastAsia="Times New Roman" w:ascii="Times New Roman"/>
          <w:color w:val="77759A"/>
          <w:spacing w:val="0"/>
          <w:w w:val="113"/>
          <w:sz w:val="10"/>
          <w:szCs w:val="10"/>
        </w:rPr>
        <w:t>hemas</w:t>
      </w:r>
      <w:r>
        <w:rPr>
          <w:rFonts w:cs="Times New Roman" w:hAnsi="Times New Roman" w:eastAsia="Times New Roman" w:ascii="Times New Roman"/>
          <w:color w:val="757777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57777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8987A8"/>
          <w:spacing w:val="0"/>
          <w:w w:val="95"/>
          <w:sz w:val="10"/>
          <w:szCs w:val="10"/>
        </w:rPr>
        <w:t>m</w:t>
      </w:r>
      <w:r>
        <w:rPr>
          <w:rFonts w:cs="Times New Roman" w:hAnsi="Times New Roman" w:eastAsia="Times New Roman" w:ascii="Times New Roman"/>
          <w:color w:val="77759A"/>
          <w:spacing w:val="0"/>
          <w:w w:val="156"/>
          <w:sz w:val="10"/>
          <w:szCs w:val="10"/>
        </w:rPr>
        <w:t>ls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AA9CAF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464648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464648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6648C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77759A"/>
          <w:spacing w:val="0"/>
          <w:w w:val="116"/>
          <w:sz w:val="10"/>
          <w:szCs w:val="10"/>
        </w:rPr>
        <w:t>so</w:t>
      </w:r>
      <w:r>
        <w:rPr>
          <w:rFonts w:cs="Times New Roman" w:hAnsi="Times New Roman" w:eastAsia="Times New Roman" w:ascii="Times New Roman"/>
          <w:color w:val="8987A8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139"/>
          <w:sz w:val="10"/>
          <w:szCs w:val="10"/>
        </w:rPr>
        <w:t>p/h</w:t>
      </w:r>
      <w:r>
        <w:rPr>
          <w:rFonts w:cs="Times New Roman" w:hAnsi="Times New Roman" w:eastAsia="Times New Roman" w:ascii="Times New Roman"/>
          <w:color w:val="66648C"/>
          <w:spacing w:val="0"/>
          <w:w w:val="161"/>
          <w:sz w:val="10"/>
          <w:szCs w:val="10"/>
        </w:rPr>
        <w:t>ttp</w:t>
      </w:r>
      <w:r>
        <w:rPr>
          <w:rFonts w:cs="Times New Roman" w:hAnsi="Times New Roman" w:eastAsia="Times New Roman" w:ascii="Times New Roman"/>
          <w:color w:val="856780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56780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67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8A7969"/>
          <w:spacing w:val="0"/>
          <w:w w:val="118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9C8975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BCAC97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856780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66648C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oc</w:t>
      </w:r>
      <w:r>
        <w:rPr>
          <w:rFonts w:cs="Times New Roman" w:hAnsi="Times New Roman" w:eastAsia="Times New Roman" w:ascii="Times New Roman"/>
          <w:color w:val="66648C"/>
          <w:spacing w:val="0"/>
          <w:w w:val="109"/>
          <w:sz w:val="10"/>
          <w:szCs w:val="10"/>
        </w:rPr>
        <w:t>wnen</w:t>
      </w:r>
      <w:r>
        <w:rPr>
          <w:rFonts w:cs="Times New Roman" w:hAnsi="Times New Roman" w:eastAsia="Times New Roman" w:ascii="Times New Roman"/>
          <w:color w:val="7775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82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76769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cc</w:t>
      </w:r>
      <w:r>
        <w:rPr>
          <w:rFonts w:cs="Times New Roman" w:hAnsi="Times New Roman" w:eastAsia="Times New Roman" w:ascii="Times New Roman"/>
          <w:color w:val="9C829A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11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56780"/>
          <w:spacing w:val="0"/>
          <w:w w:val="11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11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856780"/>
          <w:spacing w:val="0"/>
          <w:w w:val="11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56780"/>
          <w:spacing w:val="3"/>
          <w:w w:val="11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856780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56780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on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856780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66648C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7759A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8987A8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56"/>
      </w:pPr>
      <w:r>
        <w:rPr>
          <w:rFonts w:cs="Times New Roman" w:hAnsi="Times New Roman" w:eastAsia="Times New Roman" w:ascii="Times New Roman"/>
          <w:color w:val="9C829A"/>
          <w:w w:val="112"/>
          <w:sz w:val="10"/>
          <w:szCs w:val="10"/>
        </w:rPr>
        <w:t>&lt;so</w:t>
      </w:r>
      <w:r>
        <w:rPr>
          <w:rFonts w:cs="Times New Roman" w:hAnsi="Times New Roman" w:eastAsia="Times New Roman" w:ascii="Times New Roman"/>
          <w:color w:val="AA9CAF"/>
          <w:w w:val="85"/>
          <w:sz w:val="10"/>
          <w:szCs w:val="10"/>
        </w:rPr>
        <w:t>e.</w:t>
      </w:r>
      <w:r>
        <w:rPr>
          <w:rFonts w:cs="Times New Roman" w:hAnsi="Times New Roman" w:eastAsia="Times New Roman" w:ascii="Times New Roman"/>
          <w:color w:val="9C829A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4546E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4546E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4546E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18"/>
          <w:sz w:val="10"/>
          <w:szCs w:val="10"/>
        </w:rPr>
        <w:t>op</w:t>
      </w:r>
      <w:r>
        <w:rPr>
          <w:rFonts w:cs="Times New Roman" w:hAnsi="Times New Roman" w:eastAsia="Times New Roman" w:ascii="Times New Roman"/>
          <w:color w:val="AA9CAF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C829A"/>
          <w:spacing w:val="0"/>
          <w:w w:val="133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AA9CAF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C829A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56780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C829A"/>
          <w:spacing w:val="0"/>
          <w:w w:val="110"/>
          <w:sz w:val="10"/>
          <w:szCs w:val="10"/>
        </w:rPr>
        <w:t>on</w:t>
      </w:r>
      <w:r>
        <w:rPr>
          <w:rFonts w:cs="Times New Roman" w:hAnsi="Times New Roman" w:eastAsia="Times New Roman" w:ascii="Times New Roman"/>
          <w:color w:val="9C829A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AC97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C9A85"/>
          <w:spacing w:val="0"/>
          <w:w w:val="125"/>
          <w:sz w:val="10"/>
          <w:szCs w:val="10"/>
        </w:rPr>
        <w:t>oa</w:t>
      </w:r>
      <w:r>
        <w:rPr>
          <w:rFonts w:cs="Times New Roman" w:hAnsi="Times New Roman" w:eastAsia="Times New Roman" w:ascii="Times New Roman"/>
          <w:color w:val="9C8975"/>
          <w:spacing w:val="0"/>
          <w:w w:val="115"/>
          <w:sz w:val="10"/>
          <w:szCs w:val="10"/>
        </w:rPr>
        <w:t>p.l</w:t>
      </w:r>
      <w:r>
        <w:rPr>
          <w:rFonts w:cs="Times New Roman" w:hAnsi="Times New Roman" w:eastAsia="Times New Roman" w:ascii="Times New Roman"/>
          <w:color w:val="AC9A85"/>
          <w:spacing w:val="0"/>
          <w:w w:val="110"/>
          <w:sz w:val="10"/>
          <w:szCs w:val="10"/>
        </w:rPr>
        <w:t>et</w:t>
      </w:r>
      <w:r>
        <w:rPr>
          <w:rFonts w:cs="Times New Roman" w:hAnsi="Times New Roman" w:eastAsia="Times New Roman" w:ascii="Times New Roman"/>
          <w:color w:val="AC9A85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975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AC9A85"/>
          <w:spacing w:val="0"/>
          <w:w w:val="126"/>
          <w:sz w:val="10"/>
          <w:szCs w:val="10"/>
        </w:rPr>
        <w:t>on</w:t>
      </w:r>
      <w:r>
        <w:rPr>
          <w:rFonts w:cs="Times New Roman" w:hAnsi="Times New Roman" w:eastAsia="Times New Roman" w:ascii="Times New Roman"/>
          <w:color w:val="D4C3D1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C829A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469"/>
      </w:pPr>
      <w:r>
        <w:rPr>
          <w:rFonts w:cs="Times New Roman" w:hAnsi="Times New Roman" w:eastAsia="Times New Roman" w:ascii="Times New Roman"/>
          <w:color w:val="676769"/>
          <w:w w:val="19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A9CAF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37"/>
          <w:sz w:val="10"/>
          <w:szCs w:val="10"/>
        </w:rPr>
        <w:t>input</w:t>
      </w:r>
      <w:r>
        <w:rPr>
          <w:rFonts w:cs="Times New Roman" w:hAnsi="Times New Roman" w:eastAsia="Times New Roman" w:ascii="Times New Roman"/>
          <w:color w:val="AA9CAF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644"/>
      </w:pPr>
      <w:r>
        <w:rPr>
          <w:rFonts w:cs="Times New Roman" w:hAnsi="Times New Roman" w:eastAsia="Times New Roman" w:ascii="Times New Roman"/>
          <w:color w:val="AA9CAF"/>
          <w:w w:val="124"/>
          <w:sz w:val="10"/>
          <w:szCs w:val="10"/>
        </w:rPr>
        <w:t>&lt;s</w:t>
      </w:r>
      <w:r>
        <w:rPr>
          <w:rFonts w:cs="Times New Roman" w:hAnsi="Times New Roman" w:eastAsia="Times New Roman" w:ascii="Times New Roman"/>
          <w:color w:val="9C829A"/>
          <w:w w:val="118"/>
          <w:sz w:val="10"/>
          <w:szCs w:val="10"/>
        </w:rPr>
        <w:t>oap</w:t>
      </w:r>
      <w:r>
        <w:rPr>
          <w:rFonts w:cs="Times New Roman" w:hAnsi="Times New Roman" w:eastAsia="Times New Roman" w:ascii="Times New Roman"/>
          <w:color w:val="676769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856780"/>
          <w:w w:val="118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AA9CAF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dy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C829A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28"/>
          <w:sz w:val="10"/>
          <w:szCs w:val="10"/>
        </w:rPr>
        <w:t>use</w:t>
      </w:r>
      <w:r>
        <w:rPr>
          <w:rFonts w:cs="Times New Roman" w:hAnsi="Times New Roman" w:eastAsia="Times New Roman" w:ascii="Times New Roman"/>
          <w:color w:val="BAB8BC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7759A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87"/>
          <w:sz w:val="10"/>
          <w:szCs w:val="10"/>
        </w:rPr>
        <w:t>it</w:t>
      </w:r>
      <w:r>
        <w:rPr>
          <w:rFonts w:cs="Times New Roman" w:hAnsi="Times New Roman" w:eastAsia="Times New Roman" w:ascii="Times New Roman"/>
          <w:color w:val="77759A"/>
          <w:spacing w:val="0"/>
          <w:w w:val="158"/>
          <w:sz w:val="10"/>
          <w:szCs w:val="10"/>
        </w:rPr>
        <w:t>eral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56"/>
      </w:pPr>
      <w:r>
        <w:rPr>
          <w:rFonts w:cs="Times New Roman" w:hAnsi="Times New Roman" w:eastAsia="Times New Roman" w:ascii="Times New Roman"/>
          <w:color w:val="AA9CAF"/>
          <w:spacing w:val="0"/>
          <w:w w:val="8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spacing w:val="0"/>
          <w:w w:val="89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C829A"/>
          <w:spacing w:val="19"/>
          <w:w w:val="8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C829A"/>
          <w:spacing w:val="0"/>
          <w:w w:val="137"/>
          <w:sz w:val="10"/>
          <w:szCs w:val="10"/>
        </w:rPr>
        <w:t>input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469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76769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A9CAF"/>
          <w:spacing w:val="0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56780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9C829A"/>
          <w:spacing w:val="0"/>
          <w:w w:val="148"/>
          <w:sz w:val="10"/>
          <w:szCs w:val="10"/>
        </w:rPr>
        <w:t>tput</w:t>
      </w:r>
      <w:r>
        <w:rPr>
          <w:rFonts w:cs="Times New Roman" w:hAnsi="Times New Roman" w:eastAsia="Times New Roman" w:ascii="Times New Roman"/>
          <w:color w:val="AA9CAF"/>
          <w:spacing w:val="0"/>
          <w:w w:val="122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644"/>
      </w:pPr>
      <w:r>
        <w:rPr>
          <w:rFonts w:cs="Times New Roman" w:hAnsi="Times New Roman" w:eastAsia="Times New Roman" w:ascii="Times New Roman"/>
          <w:color w:val="AA9CAF"/>
          <w:w w:val="124"/>
          <w:sz w:val="10"/>
          <w:szCs w:val="10"/>
        </w:rPr>
        <w:t>&lt;s</w:t>
      </w:r>
      <w:r>
        <w:rPr>
          <w:rFonts w:cs="Times New Roman" w:hAnsi="Times New Roman" w:eastAsia="Times New Roman" w:ascii="Times New Roman"/>
          <w:color w:val="9C829A"/>
          <w:w w:val="118"/>
          <w:sz w:val="10"/>
          <w:szCs w:val="10"/>
        </w:rPr>
        <w:t>oap</w:t>
      </w:r>
      <w:r>
        <w:rPr>
          <w:rFonts w:cs="Times New Roman" w:hAnsi="Times New Roman" w:eastAsia="Times New Roman" w:ascii="Times New Roman"/>
          <w:color w:val="85678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C829A"/>
          <w:w w:val="126"/>
          <w:sz w:val="10"/>
          <w:szCs w:val="10"/>
        </w:rPr>
        <w:t>bo</w:t>
      </w:r>
      <w:r>
        <w:rPr>
          <w:rFonts w:cs="Times New Roman" w:hAnsi="Times New Roman" w:eastAsia="Times New Roman" w:ascii="Times New Roman"/>
          <w:color w:val="AA9CAF"/>
          <w:w w:val="133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C829A"/>
          <w:w w:val="110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9C829A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C829A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9A85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BCAC97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C9A8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A9CAF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C829A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7759A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987A8"/>
          <w:spacing w:val="0"/>
          <w:w w:val="166"/>
          <w:sz w:val="10"/>
          <w:szCs w:val="10"/>
        </w:rPr>
        <w:t>itera</w:t>
      </w:r>
      <w:r>
        <w:rPr>
          <w:rFonts w:cs="Times New Roman" w:hAnsi="Times New Roman" w:eastAsia="Times New Roman" w:ascii="Times New Roman"/>
          <w:color w:val="8987A8"/>
          <w:spacing w:val="-1"/>
          <w:w w:val="166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9C829A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A9CAF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556"/>
      </w:pPr>
      <w:r>
        <w:rPr>
          <w:rFonts w:cs="Times New Roman" w:hAnsi="Times New Roman" w:eastAsia="Times New Roman" w:ascii="Times New Roman"/>
          <w:color w:val="AA9CAF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9C829A"/>
          <w:w w:val="139"/>
          <w:sz w:val="10"/>
          <w:szCs w:val="10"/>
        </w:rPr>
        <w:t>/outpu</w:t>
      </w:r>
      <w:r>
        <w:rPr>
          <w:rFonts w:cs="Times New Roman" w:hAnsi="Times New Roman" w:eastAsia="Times New Roman" w:ascii="Times New Roman"/>
          <w:color w:val="AA9CAF"/>
          <w:w w:val="110"/>
          <w:sz w:val="10"/>
          <w:szCs w:val="10"/>
        </w:rPr>
        <w:t>t&gt;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40"/>
        <w:ind w:left="215"/>
      </w:pPr>
      <w:r>
        <w:rPr>
          <w:rFonts w:cs="Times New Roman" w:hAnsi="Times New Roman" w:eastAsia="Times New Roman" w:ascii="Times New Roman"/>
          <w:i/>
          <w:color w:val="70ACF0"/>
          <w:w w:val="99"/>
          <w:sz w:val="14"/>
          <w:szCs w:val="14"/>
        </w:rPr>
        <w:t>,</w:t>
      </w:r>
      <w:r>
        <w:rPr>
          <w:rFonts w:cs="Times New Roman" w:hAnsi="Times New Roman" w:eastAsia="Times New Roman" w:ascii="Times New Roman"/>
          <w:i/>
          <w:color w:val="BFCD24"/>
          <w:w w:val="179"/>
          <w:sz w:val="14"/>
          <w:szCs w:val="14"/>
        </w:rPr>
        <w:t>/</w:t>
      </w:r>
      <w:r>
        <w:rPr>
          <w:rFonts w:cs="Times New Roman" w:hAnsi="Times New Roman" w:eastAsia="Times New Roman" w:ascii="Times New Roman"/>
          <w:i/>
          <w:color w:val="D8EBCD"/>
          <w:w w:val="100"/>
          <w:sz w:val="14"/>
          <w:szCs w:val="14"/>
        </w:rPr>
        <w:t>start</w:t>
      </w:r>
      <w:r>
        <w:rPr>
          <w:rFonts w:cs="Times New Roman" w:hAnsi="Times New Roman" w:eastAsia="Times New Roman" w:ascii="Times New Roman"/>
          <w:i/>
          <w:color w:val="D8EBCD"/>
          <w:w w:val="100"/>
          <w:sz w:val="14"/>
          <w:szCs w:val="14"/>
        </w:rPr>
        <w:t>        </w:t>
      </w:r>
      <w:r>
        <w:rPr>
          <w:rFonts w:cs="Times New Roman" w:hAnsi="Times New Roman" w:eastAsia="Times New Roman" w:ascii="Times New Roman"/>
          <w:i/>
          <w:color w:val="D8EBCD"/>
          <w:spacing w:val="1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194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C4C172"/>
          <w:spacing w:val="0"/>
          <w:w w:val="193"/>
          <w:sz w:val="10"/>
          <w:szCs w:val="10"/>
        </w:rPr>
        <w:t>q</w:t>
      </w:r>
      <w:r>
        <w:rPr>
          <w:rFonts w:cs="Times New Roman" w:hAnsi="Times New Roman" w:eastAsia="Times New Roman" w:ascii="Times New Roman"/>
          <w:color w:val="89BAE6"/>
          <w:spacing w:val="0"/>
          <w:w w:val="100"/>
          <w:sz w:val="10"/>
          <w:szCs w:val="10"/>
        </w:rPr>
        <w:t>locahost808Q/Cal:</w:t>
      </w:r>
      <w:r>
        <w:rPr>
          <w:rFonts w:cs="Times New Roman" w:hAnsi="Times New Roman" w:eastAsia="Times New Roman" w:ascii="Times New Roman"/>
          <w:color w:val="89BAE6"/>
          <w:spacing w:val="-48"/>
          <w:w w:val="100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••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70ACF0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224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C6C497"/>
          <w:spacing w:val="0"/>
          <w:w w:val="156"/>
          <w:sz w:val="10"/>
          <w:szCs w:val="10"/>
        </w:rPr>
        <w:t>4i</w:t>
      </w:r>
      <w:r>
        <w:rPr>
          <w:rFonts w:cs="Times New Roman" w:hAnsi="Times New Roman" w:eastAsia="Times New Roman" w:ascii="Times New Roman"/>
          <w:color w:val="89BAE6"/>
          <w:spacing w:val="0"/>
          <w:w w:val="100"/>
          <w:sz w:val="10"/>
          <w:szCs w:val="10"/>
        </w:rPr>
        <w:t>MrP"=h.-es</w:t>
      </w:r>
      <w:r>
        <w:rPr>
          <w:rFonts w:cs="Times New Roman" w:hAnsi="Times New Roman" w:eastAsia="Times New Roman" w:ascii="Times New Roman"/>
          <w:color w:val="89BAE6"/>
          <w:spacing w:val="0"/>
          <w:w w:val="100"/>
          <w:sz w:val="10"/>
          <w:szCs w:val="10"/>
        </w:rPr>
        <w:t>                    </w:t>
      </w:r>
      <w:r>
        <w:rPr>
          <w:rFonts w:cs="Times New Roman" w:hAnsi="Times New Roman" w:eastAsia="Times New Roman" w:ascii="Times New Roman"/>
          <w:color w:val="89BAE6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118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1D1ED"/>
          <w:spacing w:val="0"/>
          <w:w w:val="178"/>
          <w:sz w:val="10"/>
          <w:szCs w:val="10"/>
        </w:rPr>
        <w:t>'3</w:t>
      </w:r>
      <w:r>
        <w:rPr>
          <w:rFonts w:cs="Times New Roman" w:hAnsi="Times New Roman" w:eastAsia="Times New Roman" w:ascii="Times New Roman"/>
          <w:color w:val="89BAE6"/>
          <w:spacing w:val="0"/>
          <w:w w:val="91"/>
          <w:sz w:val="10"/>
          <w:szCs w:val="10"/>
        </w:rPr>
        <w:t>webSerV1Ces</w:t>
      </w:r>
      <w:r>
        <w:rPr>
          <w:rFonts w:cs="Times New Roman" w:hAnsi="Times New Roman" w:eastAsia="Times New Roman" w:ascii="Times New Roman"/>
          <w:color w:val="70ACF0"/>
          <w:spacing w:val="0"/>
          <w:w w:val="72"/>
          <w:sz w:val="10"/>
          <w:szCs w:val="10"/>
        </w:rPr>
        <w:t>·</w:t>
      </w:r>
      <w:r>
        <w:rPr>
          <w:rFonts w:cs="Times New Roman" w:hAnsi="Times New Roman" w:eastAsia="Times New Roman" w:ascii="Times New Roman"/>
          <w:color w:val="89BAE6"/>
          <w:spacing w:val="0"/>
          <w:w w:val="105"/>
          <w:sz w:val="10"/>
          <w:szCs w:val="10"/>
        </w:rPr>
        <w:t>20</w:t>
      </w:r>
      <w:r>
        <w:rPr>
          <w:rFonts w:cs="Times New Roman" w:hAnsi="Times New Roman" w:eastAsia="Times New Roman" w:ascii="Times New Roman"/>
          <w:color w:val="95CFF4"/>
          <w:spacing w:val="0"/>
          <w:w w:val="64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89BAE6"/>
          <w:spacing w:val="0"/>
          <w:w w:val="113"/>
          <w:sz w:val="10"/>
          <w:szCs w:val="10"/>
        </w:rPr>
        <w:t>5</w:t>
      </w:r>
      <w:r>
        <w:rPr>
          <w:rFonts w:cs="Times New Roman" w:hAnsi="Times New Roman" w:eastAsia="Times New Roman" w:ascii="Times New Roman"/>
          <w:color w:val="6099F6"/>
          <w:spacing w:val="0"/>
          <w:w w:val="110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6099F6"/>
          <w:spacing w:val="0"/>
          <w:w w:val="100"/>
          <w:sz w:val="10"/>
          <w:szCs w:val="10"/>
        </w:rPr>
        <w:t>        </w:t>
      </w:r>
      <w:r>
        <w:rPr>
          <w:rFonts w:cs="Times New Roman" w:hAnsi="Times New Roman" w:eastAsia="Times New Roman" w:ascii="Times New Roman"/>
          <w:color w:val="6099F6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121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1D1ED"/>
          <w:spacing w:val="0"/>
          <w:w w:val="224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89BAE6"/>
          <w:spacing w:val="0"/>
          <w:w w:val="88"/>
          <w:sz w:val="10"/>
          <w:szCs w:val="10"/>
        </w:rPr>
        <w:t>SO</w:t>
      </w:r>
      <w:r>
        <w:rPr>
          <w:rFonts w:cs="Times New Roman" w:hAnsi="Times New Roman" w:eastAsia="Times New Roman" w:ascii="Times New Roman"/>
          <w:color w:val="B1D1ED"/>
          <w:spacing w:val="0"/>
          <w:w w:val="78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BAE6"/>
          <w:spacing w:val="0"/>
          <w:w w:val="87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0ACF0"/>
          <w:spacing w:val="0"/>
          <w:w w:val="121"/>
          <w:sz w:val="10"/>
          <w:szCs w:val="10"/>
        </w:rPr>
        <w:t>·</w:t>
      </w:r>
      <w:r>
        <w:rPr>
          <w:rFonts w:cs="Times New Roman" w:hAnsi="Times New Roman" w:eastAsia="Times New Roman" w:ascii="Times New Roman"/>
          <w:color w:val="89BAE6"/>
          <w:spacing w:val="0"/>
          <w:w w:val="100"/>
          <w:sz w:val="10"/>
          <w:szCs w:val="10"/>
        </w:rPr>
        <w:t>MoosdtWOtd</w:t>
      </w:r>
      <w:r>
        <w:rPr>
          <w:rFonts w:cs="Times New Roman" w:hAnsi="Times New Roman" w:eastAsia="Times New Roman" w:ascii="Times New Roman"/>
          <w:color w:val="89BAE6"/>
          <w:spacing w:val="0"/>
          <w:w w:val="100"/>
          <w:sz w:val="10"/>
          <w:szCs w:val="10"/>
        </w:rPr>
        <w:t>      </w:t>
      </w:r>
      <w:r>
        <w:rPr>
          <w:rFonts w:cs="Times New Roman" w:hAnsi="Times New Roman" w:eastAsia="Times New Roman" w:ascii="Times New Roman"/>
          <w:color w:val="89BAE6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162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1D1ED"/>
          <w:spacing w:val="0"/>
          <w:w w:val="232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89BAE6"/>
          <w:spacing w:val="0"/>
          <w:w w:val="92"/>
          <w:sz w:val="10"/>
          <w:szCs w:val="10"/>
        </w:rPr>
        <w:t>SOAP~EC</w:t>
      </w:r>
      <w:r>
        <w:rPr>
          <w:rFonts w:cs="Times New Roman" w:hAnsi="Times New Roman" w:eastAsia="Times New Roman" w:ascii="Times New Roman"/>
          <w:color w:val="70ACF0"/>
          <w:spacing w:val="0"/>
          <w:w w:val="92"/>
          <w:sz w:val="10"/>
          <w:szCs w:val="10"/>
        </w:rPr>
        <w:t>·</w:t>
      </w:r>
      <w:r>
        <w:rPr>
          <w:rFonts w:cs="Times New Roman" w:hAnsi="Times New Roman" w:eastAsia="Times New Roman" w:ascii="Times New Roman"/>
          <w:color w:val="89BAE6"/>
          <w:spacing w:val="0"/>
          <w:w w:val="87"/>
          <w:sz w:val="10"/>
          <w:szCs w:val="10"/>
        </w:rPr>
        <w:t>WS</w:t>
      </w:r>
      <w:r>
        <w:rPr>
          <w:rFonts w:cs="Times New Roman" w:hAnsi="Times New Roman" w:eastAsia="Times New Roman" w:ascii="Times New Roman"/>
          <w:color w:val="699ADB"/>
          <w:spacing w:val="0"/>
          <w:w w:val="92"/>
          <w:sz w:val="10"/>
          <w:szCs w:val="10"/>
        </w:rPr>
        <w:t>·</w:t>
      </w:r>
      <w:r>
        <w:rPr>
          <w:rFonts w:cs="Times New Roman" w:hAnsi="Times New Roman" w:eastAsia="Times New Roman" w:ascii="Times New Roman"/>
          <w:color w:val="89BAE6"/>
          <w:spacing w:val="0"/>
          <w:w w:val="102"/>
          <w:sz w:val="10"/>
          <w:szCs w:val="10"/>
        </w:rPr>
        <w:t>fi'O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70ACF0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••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70ACF0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269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BAB8BC"/>
          <w:spacing w:val="0"/>
          <w:w w:val="179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9BAE6"/>
          <w:spacing w:val="0"/>
          <w:w w:val="109"/>
          <w:sz w:val="10"/>
          <w:szCs w:val="10"/>
        </w:rPr>
        <w:t>Java</w:t>
      </w:r>
      <w:r>
        <w:rPr>
          <w:rFonts w:cs="Times New Roman" w:hAnsi="Times New Roman" w:eastAsia="Times New Roman" w:ascii="Times New Roman"/>
          <w:color w:val="6099F6"/>
          <w:spacing w:val="0"/>
          <w:w w:val="97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70ACF0"/>
          <w:spacing w:val="0"/>
          <w:w w:val="8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9BAE6"/>
          <w:spacing w:val="0"/>
          <w:w w:val="86"/>
          <w:sz w:val="10"/>
          <w:szCs w:val="10"/>
        </w:rPr>
        <w:t>lll,cWS/srcJor</w:t>
      </w:r>
      <w:r>
        <w:rPr>
          <w:rFonts w:cs="Times New Roman" w:hAnsi="Times New Roman" w:eastAsia="Times New Roman" w:ascii="Times New Roman"/>
          <w:color w:val="89BAE6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..</w:t>
      </w:r>
      <w:r>
        <w:rPr>
          <w:rFonts w:cs="Times New Roman" w:hAnsi="Times New Roman" w:eastAsia="Times New Roman" w:ascii="Times New Roman"/>
          <w:color w:val="70ACF0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70ACF0"/>
          <w:spacing w:val="1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99F6"/>
          <w:spacing w:val="0"/>
          <w:w w:val="215"/>
          <w:sz w:val="14"/>
          <w:szCs w:val="14"/>
        </w:rPr>
        <w:t>r</w:t>
      </w:r>
      <w:r>
        <w:rPr>
          <w:rFonts w:cs="Times New Roman" w:hAnsi="Times New Roman" w:eastAsia="Times New Roman" w:ascii="Times New Roman"/>
          <w:color w:val="AC9A85"/>
          <w:spacing w:val="0"/>
          <w:w w:val="75"/>
          <w:sz w:val="14"/>
          <w:szCs w:val="14"/>
        </w:rPr>
        <w:t>lt'</w:t>
      </w:r>
      <w:r>
        <w:rPr>
          <w:rFonts w:cs="Times New Roman" w:hAnsi="Times New Roman" w:eastAsia="Times New Roman" w:ascii="Times New Roman"/>
          <w:color w:val="AC9A85"/>
          <w:spacing w:val="-9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89BAE6"/>
          <w:spacing w:val="0"/>
          <w:w w:val="124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B1D1ED"/>
          <w:spacing w:val="0"/>
          <w:w w:val="114"/>
          <w:sz w:val="10"/>
          <w:szCs w:val="10"/>
        </w:rPr>
        <w:t>t4</w:t>
      </w:r>
      <w:r>
        <w:rPr>
          <w:rFonts w:cs="Times New Roman" w:hAnsi="Times New Roman" w:eastAsia="Times New Roman" w:ascii="Times New Roman"/>
          <w:color w:val="70ACF0"/>
          <w:spacing w:val="0"/>
          <w:w w:val="72"/>
          <w:sz w:val="10"/>
          <w:szCs w:val="10"/>
        </w:rPr>
        <w:t>·</w:t>
      </w:r>
      <w:r>
        <w:rPr>
          <w:rFonts w:cs="Times New Roman" w:hAnsi="Times New Roman" w:eastAsia="Times New Roman" w:ascii="Times New Roman"/>
          <w:color w:val="89BAE6"/>
          <w:spacing w:val="0"/>
          <w:w w:val="87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1D1ED"/>
          <w:spacing w:val="0"/>
          <w:w w:val="109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9BAE6"/>
          <w:spacing w:val="0"/>
          <w:w w:val="63"/>
          <w:sz w:val="10"/>
          <w:szCs w:val="10"/>
        </w:rPr>
        <w:t>ll"lt</w:t>
      </w:r>
      <w:r>
        <w:rPr>
          <w:rFonts w:cs="Times New Roman" w:hAnsi="Times New Roman" w:eastAsia="Times New Roman" w:ascii="Times New Roman"/>
          <w:color w:val="89BAE6"/>
          <w:spacing w:val="0"/>
          <w:w w:val="100"/>
          <w:sz w:val="10"/>
          <w:szCs w:val="10"/>
        </w:rPr>
        <w:t>                             </w:t>
      </w:r>
      <w:r>
        <w:rPr>
          <w:rFonts w:cs="Times New Roman" w:hAnsi="Times New Roman" w:eastAsia="Times New Roman" w:ascii="Times New Roman"/>
          <w:color w:val="89BAE6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5CFF4"/>
          <w:spacing w:val="0"/>
          <w:w w:val="90"/>
          <w:sz w:val="16"/>
          <w:szCs w:val="16"/>
        </w:rPr>
        <w:t>~</w:t>
      </w:r>
      <w:r>
        <w:rPr>
          <w:rFonts w:cs="Times New Roman" w:hAnsi="Times New Roman" w:eastAsia="Times New Roman" w:ascii="Times New Roman"/>
          <w:color w:val="5DBAE6"/>
          <w:spacing w:val="0"/>
          <w:w w:val="192"/>
          <w:sz w:val="16"/>
          <w:szCs w:val="16"/>
        </w:rPr>
        <w:t>/</w:t>
      </w:r>
      <w:r>
        <w:rPr>
          <w:rFonts w:cs="Times New Roman" w:hAnsi="Times New Roman" w:eastAsia="Times New Roman" w:ascii="Times New Roman"/>
          <w:color w:val="89B389"/>
          <w:spacing w:val="0"/>
          <w:w w:val="71"/>
          <w:sz w:val="16"/>
          <w:szCs w:val="16"/>
        </w:rPr>
        <w:t>'v</w:t>
      </w:r>
      <w:r>
        <w:rPr>
          <w:rFonts w:cs="Times New Roman" w:hAnsi="Times New Roman" w:eastAsia="Times New Roman" w:ascii="Times New Roman"/>
          <w:color w:val="89B389"/>
          <w:spacing w:val="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E2A35D"/>
          <w:spacing w:val="0"/>
          <w:w w:val="230"/>
          <w:sz w:val="16"/>
          <w:szCs w:val="16"/>
        </w:rPr>
        <w:t>.</w:t>
      </w:r>
      <w:r>
        <w:rPr>
          <w:rFonts w:cs="Times New Roman" w:hAnsi="Times New Roman" w:eastAsia="Times New Roman" w:ascii="Times New Roman"/>
          <w:color w:val="BAB8BC"/>
          <w:spacing w:val="0"/>
          <w:w w:val="35"/>
          <w:sz w:val="16"/>
          <w:szCs w:val="16"/>
        </w:rPr>
        <w:t>.....</w:t>
      </w:r>
      <w:r>
        <w:rPr>
          <w:rFonts w:cs="Times New Roman" w:hAnsi="Times New Roman" w:eastAsia="Times New Roman" w:ascii="Times New Roman"/>
          <w:color w:val="BAB8BC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BAB8BC"/>
          <w:spacing w:val="20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C6C497"/>
          <w:spacing w:val="0"/>
          <w:w w:val="100"/>
          <w:sz w:val="10"/>
          <w:szCs w:val="10"/>
        </w:rPr>
        <w:t>lli'I</w:t>
      </w:r>
      <w:r>
        <w:rPr>
          <w:rFonts w:cs="Arial" w:hAnsi="Arial" w:eastAsia="Arial" w:ascii="Arial"/>
          <w:color w:val="E29597"/>
          <w:spacing w:val="0"/>
          <w:w w:val="100"/>
          <w:sz w:val="10"/>
          <w:szCs w:val="10"/>
        </w:rPr>
        <w:t>~</w:t>
      </w:r>
      <w:r>
        <w:rPr>
          <w:rFonts w:cs="Arial" w:hAnsi="Arial" w:eastAsia="Arial" w:ascii="Arial"/>
          <w:color w:val="E29597"/>
          <w:spacing w:val="0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E29597"/>
          <w:spacing w:val="13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699ADB"/>
          <w:spacing w:val="0"/>
          <w:w w:val="100"/>
          <w:sz w:val="10"/>
          <w:szCs w:val="10"/>
        </w:rPr>
        <w:t>...</w:t>
      </w:r>
      <w:r>
        <w:rPr>
          <w:rFonts w:cs="Arial" w:hAnsi="Arial" w:eastAsia="Arial" w:ascii="Arial"/>
          <w:color w:val="699ADB"/>
          <w:spacing w:val="0"/>
          <w:w w:val="100"/>
          <w:sz w:val="10"/>
          <w:szCs w:val="10"/>
        </w:rPr>
        <w:t>  </w:t>
      </w:r>
      <w:r>
        <w:rPr>
          <w:rFonts w:cs="Arial" w:hAnsi="Arial" w:eastAsia="Arial" w:ascii="Arial"/>
          <w:color w:val="699ADB"/>
          <w:spacing w:val="1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5C8E8"/>
          <w:spacing w:val="0"/>
          <w:w w:val="64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5DBAE6"/>
          <w:spacing w:val="0"/>
          <w:w w:val="100"/>
          <w:sz w:val="10"/>
          <w:szCs w:val="10"/>
        </w:rPr>
        <w:t>2:03</w:t>
      </w:r>
      <w:r>
        <w:rPr>
          <w:rFonts w:cs="Times New Roman" w:hAnsi="Times New Roman" w:eastAsia="Times New Roman" w:ascii="Times New Roman"/>
          <w:color w:val="75C8E8"/>
          <w:spacing w:val="0"/>
          <w:w w:val="74"/>
          <w:sz w:val="10"/>
          <w:szCs w:val="10"/>
        </w:rPr>
        <w:t>F'M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8"/>
          <w:szCs w:val="8"/>
        </w:rPr>
        <w:jc w:val="left"/>
        <w:ind w:left="120"/>
      </w:pPr>
      <w:r>
        <w:pict>
          <v:group style="position:absolute;margin-left:120pt;margin-top:21.2065pt;width:415pt;height:0pt;mso-position-horizontal-relative:page;mso-position-vertical-relative:paragraph;z-index:-2130" coordorigin="2400,424" coordsize="8300,0">
            <v:shape style="position:absolute;left:2400;top:424;width:8300;height:0" coordorigin="2400,424" coordsize="8300,0" path="m2400,424l10700,424e" filled="f" stroked="t" strokeweight="0pt" strokecolor="#D4C3D1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5D89C8"/>
          <w:w w:val="572"/>
          <w:sz w:val="12"/>
          <w:szCs w:val="12"/>
        </w:rPr>
        <w:t>'</w:t>
      </w:r>
      <w:r>
        <w:rPr>
          <w:rFonts w:cs="Times New Roman" w:hAnsi="Times New Roman" w:eastAsia="Times New Roman" w:ascii="Times New Roman"/>
          <w:color w:val="AA5664"/>
          <w:w w:val="102"/>
          <w:sz w:val="12"/>
          <w:szCs w:val="12"/>
        </w:rPr>
        <w:t>M</w:t>
      </w:r>
      <w:r>
        <w:rPr>
          <w:rFonts w:cs="Times New Roman" w:hAnsi="Times New Roman" w:eastAsia="Times New Roman" w:ascii="Times New Roman"/>
          <w:color w:val="66648C"/>
          <w:w w:val="87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8987A8"/>
          <w:w w:val="79"/>
          <w:sz w:val="12"/>
          <w:szCs w:val="12"/>
        </w:rPr>
        <w:t>rbox</w:t>
      </w:r>
      <w:r>
        <w:rPr>
          <w:rFonts w:cs="Times New Roman" w:hAnsi="Times New Roman" w:eastAsia="Times New Roman" w:ascii="Times New Roman"/>
          <w:color w:val="799CC4"/>
          <w:w w:val="54"/>
          <w:sz w:val="12"/>
          <w:szCs w:val="12"/>
        </w:rPr>
        <w:t>·</w:t>
      </w:r>
      <w:r>
        <w:rPr>
          <w:rFonts w:cs="Times New Roman" w:hAnsi="Times New Roman" w:eastAsia="Times New Roman" w:ascii="Times New Roman"/>
          <w:color w:val="77759A"/>
          <w:w w:val="71"/>
          <w:sz w:val="12"/>
          <w:szCs w:val="12"/>
        </w:rPr>
        <w:t>bh.lv</w:t>
      </w:r>
      <w:r>
        <w:rPr>
          <w:rFonts w:cs="Times New Roman" w:hAnsi="Times New Roman" w:eastAsia="Times New Roman" w:ascii="Times New Roman"/>
          <w:color w:val="8987A8"/>
          <w:w w:val="85"/>
          <w:sz w:val="12"/>
          <w:szCs w:val="12"/>
        </w:rPr>
        <w:t>.-.es:w.</w:t>
      </w:r>
      <w:r>
        <w:rPr>
          <w:rFonts w:cs="Times New Roman" w:hAnsi="Times New Roman" w:eastAsia="Times New Roman" w:ascii="Times New Roman"/>
          <w:color w:val="8987A8"/>
          <w:w w:val="100"/>
          <w:sz w:val="12"/>
          <w:szCs w:val="12"/>
        </w:rPr>
        <w:t>   </w:t>
      </w:r>
      <w:r>
        <w:rPr>
          <w:rFonts w:cs="Times New Roman" w:hAnsi="Times New Roman" w:eastAsia="Times New Roman" w:ascii="Times New Roman"/>
          <w:color w:val="8987A8"/>
          <w:spacing w:val="-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2"/>
          <w:szCs w:val="12"/>
        </w:rPr>
        <w:t>....</w:t>
      </w:r>
      <w:r>
        <w:rPr>
          <w:rFonts w:cs="Times New Roman" w:hAnsi="Times New Roman" w:eastAsia="Times New Roman" w:ascii="Times New Roman"/>
          <w:color w:val="8987A8"/>
          <w:spacing w:val="0"/>
          <w:w w:val="100"/>
          <w:sz w:val="12"/>
          <w:szCs w:val="12"/>
        </w:rPr>
        <w:t>     </w:t>
      </w:r>
      <w:r>
        <w:rPr>
          <w:rFonts w:cs="Times New Roman" w:hAnsi="Times New Roman" w:eastAsia="Times New Roman" w:ascii="Times New Roman"/>
          <w:color w:val="8987A8"/>
          <w:spacing w:val="5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2"/>
          <w:szCs w:val="12"/>
        </w:rPr>
        <w:t>x</w:t>
      </w:r>
      <w:r>
        <w:rPr>
          <w:rFonts w:cs="Times New Roman" w:hAnsi="Times New Roman" w:eastAsia="Times New Roman" w:ascii="Times New Roman"/>
          <w:color w:val="5D89C8"/>
          <w:spacing w:val="0"/>
          <w:w w:val="100"/>
          <w:sz w:val="12"/>
          <w:szCs w:val="12"/>
        </w:rPr>
        <w:t>f</w:t>
      </w:r>
      <w:r>
        <w:rPr>
          <w:rFonts w:cs="Times New Roman" w:hAnsi="Times New Roman" w:eastAsia="Times New Roman" w:ascii="Times New Roman"/>
          <w:color w:val="5D89C8"/>
          <w:spacing w:val="0"/>
          <w:w w:val="100"/>
          <w:sz w:val="12"/>
          <w:szCs w:val="12"/>
        </w:rPr>
        <w:t>    </w:t>
      </w:r>
      <w:r>
        <w:rPr>
          <w:rFonts w:cs="Times New Roman" w:hAnsi="Times New Roman" w:eastAsia="Times New Roman" w:ascii="Times New Roman"/>
          <w:color w:val="5D89C8"/>
          <w:spacing w:val="27"/>
          <w:w w:val="100"/>
          <w:sz w:val="12"/>
          <w:szCs w:val="12"/>
        </w:rPr>
        <w:t> </w:t>
      </w:r>
      <w:r>
        <w:rPr>
          <w:rFonts w:cs="Arial" w:hAnsi="Arial" w:eastAsia="Arial" w:ascii="Arial"/>
          <w:color w:val="9EB5D4"/>
          <w:spacing w:val="0"/>
          <w:w w:val="136"/>
          <w:sz w:val="10"/>
          <w:szCs w:val="10"/>
        </w:rPr>
        <w:t>)</w:t>
      </w:r>
      <w:r>
        <w:rPr>
          <w:rFonts w:cs="Arial" w:hAnsi="Arial" w:eastAsia="Arial" w:ascii="Arial"/>
          <w:color w:val="8987A8"/>
          <w:spacing w:val="0"/>
          <w:w w:val="87"/>
          <w:sz w:val="10"/>
          <w:szCs w:val="10"/>
        </w:rPr>
        <w:t>locahost</w:t>
      </w:r>
      <w:r>
        <w:rPr>
          <w:rFonts w:cs="Arial" w:hAnsi="Arial" w:eastAsia="Arial" w:ascii="Arial"/>
          <w:color w:val="799CC4"/>
          <w:spacing w:val="0"/>
          <w:w w:val="54"/>
          <w:sz w:val="10"/>
          <w:szCs w:val="10"/>
        </w:rPr>
        <w:t>:</w:t>
      </w:r>
      <w:r>
        <w:rPr>
          <w:rFonts w:cs="Arial" w:hAnsi="Arial" w:eastAsia="Arial" w:ascii="Arial"/>
          <w:color w:val="8987A8"/>
          <w:spacing w:val="0"/>
          <w:w w:val="81"/>
          <w:sz w:val="10"/>
          <w:szCs w:val="10"/>
        </w:rPr>
        <w:t>8080/Cllt;WS/C.ek</w:t>
      </w:r>
      <w:r>
        <w:rPr>
          <w:rFonts w:cs="Arial" w:hAnsi="Arial" w:eastAsia="Arial" w:ascii="Arial"/>
          <w:color w:val="8987A8"/>
          <w:spacing w:val="0"/>
          <w:w w:val="100"/>
          <w:sz w:val="10"/>
          <w:szCs w:val="10"/>
        </w:rPr>
        <w:t>  </w:t>
      </w:r>
      <w:r>
        <w:rPr>
          <w:rFonts w:cs="Arial" w:hAnsi="Arial" w:eastAsia="Arial" w:ascii="Arial"/>
          <w:color w:val="8987A8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59A"/>
          <w:spacing w:val="0"/>
          <w:w w:val="100"/>
          <w:sz w:val="12"/>
          <w:szCs w:val="12"/>
        </w:rPr>
        <w:t>x</w:t>
      </w:r>
      <w:r>
        <w:rPr>
          <w:rFonts w:cs="Times New Roman" w:hAnsi="Times New Roman" w:eastAsia="Times New Roman" w:ascii="Times New Roman"/>
          <w:color w:val="799CC4"/>
          <w:spacing w:val="0"/>
          <w:w w:val="100"/>
          <w:sz w:val="12"/>
          <w:szCs w:val="12"/>
        </w:rPr>
        <w:t>J</w:t>
      </w:r>
      <w:r>
        <w:rPr>
          <w:rFonts w:cs="Times New Roman" w:hAnsi="Times New Roman" w:eastAsia="Times New Roman" w:ascii="Times New Roman"/>
          <w:color w:val="799CC4"/>
          <w:spacing w:val="0"/>
          <w:w w:val="100"/>
          <w:sz w:val="12"/>
          <w:szCs w:val="12"/>
        </w:rPr>
        <w:t>  </w:t>
      </w:r>
      <w:r>
        <w:rPr>
          <w:rFonts w:cs="Times New Roman" w:hAnsi="Times New Roman" w:eastAsia="Times New Roman" w:ascii="Times New Roman"/>
          <w:color w:val="799CC4"/>
          <w:spacing w:val="21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BAB8BC"/>
          <w:spacing w:val="0"/>
          <w:w w:val="59"/>
          <w:sz w:val="10"/>
          <w:szCs w:val="10"/>
        </w:rPr>
        <w:t>.....,</w:t>
      </w:r>
      <w:r>
        <w:rPr>
          <w:rFonts w:cs="Times New Roman" w:hAnsi="Times New Roman" w:eastAsia="Times New Roman" w:ascii="Times New Roman"/>
          <w:color w:val="858985"/>
          <w:spacing w:val="0"/>
          <w:w w:val="85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757777"/>
          <w:spacing w:val="0"/>
          <w:w w:val="111"/>
          <w:sz w:val="10"/>
          <w:szCs w:val="10"/>
        </w:rPr>
        <w:t>eb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Servlces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                      </w:t>
      </w:r>
      <w:r>
        <w:rPr>
          <w:rFonts w:cs="Times New Roman" w:hAnsi="Times New Roman" w:eastAsia="Times New Roman" w:ascii="Times New Roman"/>
          <w:color w:val="858985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0"/>
          <w:szCs w:val="10"/>
        </w:rPr>
        <w:t>)(</w:t>
      </w:r>
      <w:r>
        <w:rPr>
          <w:rFonts w:cs="Times New Roman" w:hAnsi="Times New Roman" w:eastAsia="Times New Roman" w:ascii="Times New Roman"/>
          <w:color w:val="858985"/>
          <w:spacing w:val="1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89C8"/>
          <w:spacing w:val="0"/>
          <w:w w:val="110"/>
          <w:sz w:val="10"/>
          <w:szCs w:val="10"/>
        </w:rPr>
        <w:t>(</w:t>
      </w:r>
      <w:r>
        <w:rPr>
          <w:rFonts w:cs="Times New Roman" w:hAnsi="Times New Roman" w:eastAsia="Times New Roman" w:ascii="Times New Roman"/>
          <w:color w:val="5D89C8"/>
          <w:spacing w:val="-18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B1D1ED"/>
          <w:spacing w:val="0"/>
          <w:w w:val="100"/>
          <w:position w:val="4"/>
          <w:sz w:val="8"/>
          <w:szCs w:val="8"/>
        </w:rPr>
        <w:t>~</w:t>
      </w:r>
      <w:r>
        <w:rPr>
          <w:rFonts w:cs="Arial" w:hAnsi="Arial" w:eastAsia="Arial" w:ascii="Arial"/>
          <w:color w:val="B1D1ED"/>
          <w:spacing w:val="0"/>
          <w:w w:val="100"/>
          <w:position w:val="4"/>
          <w:sz w:val="8"/>
          <w:szCs w:val="8"/>
        </w:rPr>
        <w:t>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color w:val="B1D1ED"/>
          <w:spacing w:val="5"/>
          <w:w w:val="100"/>
          <w:position w:val="4"/>
          <w:sz w:val="8"/>
          <w:szCs w:val="8"/>
        </w:rPr>
        <w:t> </w:t>
      </w:r>
      <w:r>
        <w:rPr>
          <w:rFonts w:cs="Arial" w:hAnsi="Arial" w:eastAsia="Arial" w:ascii="Arial"/>
          <w:color w:val="699ADB"/>
          <w:spacing w:val="0"/>
          <w:w w:val="147"/>
          <w:position w:val="4"/>
          <w:sz w:val="8"/>
          <w:szCs w:val="8"/>
        </w:rPr>
        <w:t>'</w:t>
      </w:r>
      <w:r>
        <w:rPr>
          <w:rFonts w:cs="Arial" w:hAnsi="Arial" w:eastAsia="Arial" w:ascii="Arial"/>
          <w:color w:val="B1D1ED"/>
          <w:spacing w:val="0"/>
          <w:w w:val="134"/>
          <w:position w:val="4"/>
          <w:sz w:val="8"/>
          <w:szCs w:val="8"/>
        </w:rPr>
        <w:t>!.</w:t>
      </w:r>
      <w:r>
        <w:rPr>
          <w:rFonts w:cs="Arial" w:hAnsi="Arial" w:eastAsia="Arial" w:ascii="Arial"/>
          <w:color w:val="699ADB"/>
          <w:spacing w:val="0"/>
          <w:w w:val="147"/>
          <w:position w:val="4"/>
          <w:sz w:val="8"/>
          <w:szCs w:val="8"/>
        </w:rPr>
        <w:t>'</w:t>
      </w:r>
      <w:r>
        <w:rPr>
          <w:rFonts w:cs="Arial" w:hAnsi="Arial" w:eastAsia="Arial" w:ascii="Arial"/>
          <w:color w:val="B1D1ED"/>
          <w:spacing w:val="0"/>
          <w:w w:val="308"/>
          <w:position w:val="4"/>
          <w:sz w:val="8"/>
          <w:szCs w:val="8"/>
        </w:rPr>
        <w:t>-</w:t>
      </w:r>
      <w:r>
        <w:rPr>
          <w:rFonts w:cs="Arial" w:hAnsi="Arial" w:eastAsia="Arial" w:ascii="Arial"/>
          <w:color w:val="699ADB"/>
          <w:spacing w:val="0"/>
          <w:w w:val="100"/>
          <w:position w:val="4"/>
          <w:sz w:val="8"/>
          <w:szCs w:val="8"/>
        </w:rPr>
        <w:t>I</w:t>
      </w:r>
      <w:r>
        <w:rPr>
          <w:rFonts w:cs="Arial" w:hAnsi="Arial" w:eastAsia="Arial" w:ascii="Arial"/>
          <w:color w:val="9EB5D4"/>
          <w:spacing w:val="0"/>
          <w:w w:val="110"/>
          <w:position w:val="4"/>
          <w:sz w:val="8"/>
          <w:szCs w:val="8"/>
        </w:rPr>
        <w:t>d\</w:t>
      </w:r>
      <w:r>
        <w:rPr>
          <w:rFonts w:cs="Arial" w:hAnsi="Arial" w:eastAsia="Arial" w:ascii="Arial"/>
          <w:color w:val="9EB5D4"/>
          <w:spacing w:val="0"/>
          <w:w w:val="100"/>
          <w:position w:val="4"/>
          <w:sz w:val="8"/>
          <w:szCs w:val="8"/>
        </w:rPr>
        <w:t>                  </w:t>
      </w:r>
      <w:r>
        <w:rPr>
          <w:rFonts w:cs="Arial" w:hAnsi="Arial" w:eastAsia="Arial" w:ascii="Arial"/>
          <w:color w:val="9EB5D4"/>
          <w:spacing w:val="3"/>
          <w:w w:val="100"/>
          <w:position w:val="4"/>
          <w:sz w:val="8"/>
          <w:szCs w:val="8"/>
        </w:rPr>
        <w:t> </w:t>
      </w:r>
      <w:r>
        <w:rPr>
          <w:rFonts w:cs="Arial" w:hAnsi="Arial" w:eastAsia="Arial" w:ascii="Arial"/>
          <w:color w:val="9EB5D4"/>
          <w:spacing w:val="0"/>
          <w:w w:val="110"/>
          <w:position w:val="4"/>
          <w:sz w:val="8"/>
          <w:szCs w:val="8"/>
        </w:rPr>
        <w:t>X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240"/>
        <w:ind w:left="607"/>
      </w:pPr>
      <w:r>
        <w:rPr>
          <w:rFonts w:cs="Times New Roman" w:hAnsi="Times New Roman" w:eastAsia="Times New Roman" w:ascii="Times New Roman"/>
          <w:color w:val="676769"/>
          <w:spacing w:val="0"/>
          <w:w w:val="100"/>
          <w:sz w:val="14"/>
          <w:szCs w:val="14"/>
        </w:rPr>
        <w:t>C</w:t>
      </w:r>
      <w:r>
        <w:rPr>
          <w:rFonts w:cs="Times New Roman" w:hAnsi="Times New Roman" w:eastAsia="Times New Roman" w:ascii="Times New Roman"/>
          <w:color w:val="676769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676769"/>
          <w:spacing w:val="14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AB8BC"/>
          <w:spacing w:val="0"/>
          <w:w w:val="71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color w:val="BAB8BC"/>
          <w:spacing w:val="10"/>
          <w:w w:val="7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757777"/>
          <w:spacing w:val="0"/>
          <w:w w:val="57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858985"/>
          <w:spacing w:val="0"/>
          <w:w w:val="96"/>
          <w:sz w:val="14"/>
          <w:szCs w:val="14"/>
        </w:rPr>
        <w:t>oca</w:t>
      </w:r>
      <w:r>
        <w:rPr>
          <w:rFonts w:cs="Times New Roman" w:hAnsi="Times New Roman" w:eastAsia="Times New Roman" w:ascii="Times New Roman"/>
          <w:color w:val="464648"/>
          <w:spacing w:val="0"/>
          <w:w w:val="57"/>
          <w:sz w:val="14"/>
          <w:szCs w:val="14"/>
        </w:rPr>
        <w:t>l</w:t>
      </w:r>
      <w:r>
        <w:rPr>
          <w:rFonts w:cs="Times New Roman" w:hAnsi="Times New Roman" w:eastAsia="Times New Roman" w:ascii="Times New Roman"/>
          <w:color w:val="858985"/>
          <w:spacing w:val="0"/>
          <w:w w:val="91"/>
          <w:sz w:val="14"/>
          <w:szCs w:val="14"/>
        </w:rPr>
        <w:t>rost</w:t>
      </w:r>
      <w:r>
        <w:rPr>
          <w:rFonts w:cs="Times New Roman" w:hAnsi="Times New Roman" w:eastAsia="Times New Roman" w:ascii="Times New Roman"/>
          <w:color w:val="858985"/>
          <w:spacing w:val="0"/>
          <w:w w:val="100"/>
          <w:sz w:val="14"/>
          <w:szCs w:val="14"/>
        </w:rPr>
        <w:t>  </w:t>
      </w:r>
      <w:r>
        <w:rPr>
          <w:rFonts w:cs="Times New Roman" w:hAnsi="Times New Roman" w:eastAsia="Times New Roman" w:ascii="Times New Roman"/>
          <w:color w:val="858985"/>
          <w:spacing w:val="1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AB8BC"/>
          <w:spacing w:val="0"/>
          <w:w w:val="100"/>
          <w:sz w:val="14"/>
          <w:szCs w:val="14"/>
        </w:rPr>
        <w:t>vffi/CalcWS/Calculator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before="99"/>
        <w:ind w:left="134" w:right="9169"/>
      </w:pPr>
      <w:r>
        <w:rPr>
          <w:rFonts w:cs="Times New Roman" w:hAnsi="Times New Roman" w:eastAsia="Times New Roman" w:ascii="Times New Roman"/>
          <w:color w:val="2F2F2F"/>
          <w:spacing w:val="0"/>
          <w:w w:val="100"/>
          <w:sz w:val="22"/>
          <w:szCs w:val="22"/>
        </w:rPr>
        <w:t>We</w:t>
      </w:r>
      <w:r>
        <w:rPr>
          <w:rFonts w:cs="Times New Roman" w:hAnsi="Times New Roman" w:eastAsia="Times New Roman" w:ascii="Times New Roman"/>
          <w:color w:val="1A1A1A"/>
          <w:spacing w:val="0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A1A1A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A1A1A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F2F2F"/>
          <w:spacing w:val="0"/>
          <w:w w:val="100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color w:val="1A1A1A"/>
          <w:spacing w:val="0"/>
          <w:w w:val="15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2F2F2F"/>
          <w:spacing w:val="0"/>
          <w:w w:val="113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A1A1A"/>
          <w:spacing w:val="0"/>
          <w:w w:val="101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color w:val="2F2F2F"/>
          <w:spacing w:val="0"/>
          <w:w w:val="107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tbl>
      <w:tblPr>
        <w:tblW w:w="0" w:type="auto"/>
        <w:tblLook w:val="01E0"/>
        <w:jc w:val="left"/>
        <w:tblInd w:w="17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80" w:hRule="exact"/>
        </w:trPr>
        <w:tc>
          <w:tcPr>
            <w:tcW w:w="5400" w:type="dxa"/>
            <w:tcBorders>
              <w:top w:val="single" w:sz="8" w:space="0" w:color="AA9CAF"/>
              <w:left w:val="single" w:sz="0" w:space="0" w:color="676769"/>
              <w:bottom w:val="single" w:sz="8" w:space="0" w:color="858985"/>
              <w:right w:val="single" w:sz="8" w:space="0" w:color="AA9CAF"/>
            </w:tcBorders>
          </w:tcPr>
          <w:p>
            <w:pPr>
              <w:rPr>
                <w:rFonts w:cs="Times New Roman" w:hAnsi="Times New Roman" w:eastAsia="Times New Roman" w:ascii="Times New Roman"/>
                <w:sz w:val="12"/>
                <w:szCs w:val="12"/>
              </w:rPr>
              <w:jc w:val="left"/>
              <w:spacing w:lineRule="exact" w:line="140"/>
              <w:ind w:left="13"/>
            </w:pPr>
            <w:r>
              <w:rPr>
                <w:rFonts w:cs="Arial" w:hAnsi="Arial" w:eastAsia="Arial" w:ascii="Arial"/>
                <w:color w:val="2F2F2F"/>
                <w:spacing w:val="7"/>
                <w:w w:val="33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4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114"/>
                <w:sz w:val="12"/>
                <w:szCs w:val="12"/>
              </w:rPr>
              <w:t>n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02"/>
                <w:sz w:val="12"/>
                <w:szCs w:val="12"/>
              </w:rPr>
              <w:t>dp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2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0"/>
                <w:sz w:val="12"/>
                <w:szCs w:val="12"/>
              </w:rPr>
              <w:t>in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110"/>
                <w:sz w:val="12"/>
                <w:szCs w:val="12"/>
              </w:rPr>
              <w:t>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2"/>
                <w:szCs w:val="12"/>
              </w:rPr>
            </w:r>
          </w:p>
        </w:tc>
        <w:tc>
          <w:tcPr>
            <w:tcW w:w="4920" w:type="dxa"/>
            <w:tcBorders>
              <w:top w:val="single" w:sz="8" w:space="0" w:color="AA9CAF"/>
              <w:left w:val="single" w:sz="8" w:space="0" w:color="AA9CAF"/>
              <w:bottom w:val="single" w:sz="8" w:space="0" w:color="858985"/>
              <w:right w:val="single" w:sz="8" w:space="0" w:color="93A393"/>
            </w:tcBorders>
          </w:tcPr>
          <w:p>
            <w:pPr>
              <w:rPr>
                <w:rFonts w:cs="Times New Roman" w:hAnsi="Times New Roman" w:eastAsia="Times New Roman" w:ascii="Times New Roman"/>
                <w:sz w:val="12"/>
                <w:szCs w:val="12"/>
              </w:rPr>
              <w:jc w:val="left"/>
              <w:spacing w:before="7"/>
              <w:ind w:left="-1"/>
            </w:pPr>
            <w:r>
              <w:rPr>
                <w:rFonts w:cs="Times New Roman" w:hAnsi="Times New Roman" w:eastAsia="Times New Roman" w:ascii="Times New Roman"/>
                <w:color w:val="858985"/>
                <w:w w:val="83"/>
                <w:sz w:val="12"/>
                <w:szCs w:val="12"/>
              </w:rPr>
              <w:t>µnto</w:t>
            </w:r>
            <w:r>
              <w:rPr>
                <w:rFonts w:cs="Times New Roman" w:hAnsi="Times New Roman" w:eastAsia="Times New Roman" w:ascii="Times New Roman"/>
                <w:color w:val="757777"/>
                <w:w w:val="88"/>
                <w:sz w:val="12"/>
                <w:szCs w:val="12"/>
              </w:rPr>
              <w:t>nnata</w:t>
            </w:r>
            <w:r>
              <w:rPr>
                <w:rFonts w:cs="Times New Roman" w:hAnsi="Times New Roman" w:eastAsia="Times New Roman" w:ascii="Times New Roman"/>
                <w:color w:val="858985"/>
                <w:w w:val="98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57777"/>
                <w:w w:val="91"/>
                <w:sz w:val="12"/>
                <w:szCs w:val="12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w w:val="100"/>
                <w:sz w:val="12"/>
                <w:szCs w:val="12"/>
              </w:rPr>
            </w:r>
          </w:p>
        </w:tc>
      </w:tr>
      <w:tr>
        <w:trPr>
          <w:trHeight w:val="580" w:hRule="exact"/>
        </w:trPr>
        <w:tc>
          <w:tcPr>
            <w:tcW w:w="5400" w:type="dxa"/>
            <w:tcBorders>
              <w:top w:val="single" w:sz="8" w:space="0" w:color="858985"/>
              <w:left w:val="single" w:sz="0" w:space="0" w:color="676769"/>
              <w:bottom w:val="single" w:sz="8" w:space="0" w:color="93A393"/>
              <w:right w:val="single" w:sz="8" w:space="0" w:color="AA9CAF"/>
            </w:tcBorders>
          </w:tcPr>
          <w:p>
            <w:pPr>
              <w:rPr>
                <w:sz w:val="11"/>
                <w:szCs w:val="11"/>
              </w:rPr>
              <w:jc w:val="left"/>
              <w:spacing w:before="8" w:lineRule="exact" w:line="100"/>
            </w:pPr>
            <w:r>
              <w:rPr>
                <w:sz w:val="11"/>
                <w:szCs w:val="11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2"/>
                <w:szCs w:val="12"/>
              </w:rPr>
              <w:jc w:val="left"/>
              <w:ind w:left="56"/>
            </w:pP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9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464648"/>
                <w:spacing w:val="0"/>
                <w:w w:val="89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89"/>
                <w:sz w:val="12"/>
                <w:szCs w:val="12"/>
              </w:rPr>
              <w:t>rvic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89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575759"/>
                <w:spacing w:val="2"/>
                <w:w w:val="89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10"/>
                <w:sz w:val="12"/>
                <w:szCs w:val="12"/>
              </w:rPr>
              <w:t>N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88"/>
                <w:sz w:val="12"/>
                <w:szCs w:val="12"/>
              </w:rPr>
              <w:t>ame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44"/>
                <w:sz w:val="12"/>
                <w:szCs w:val="12"/>
              </w:rPr>
              <w:t>: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858985"/>
                <w:spacing w:val="-11"/>
                <w:w w:val="10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64"/>
                <w:sz w:val="12"/>
                <w:szCs w:val="12"/>
              </w:rPr>
              <w:t>{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8"/>
                <w:sz w:val="12"/>
                <w:szCs w:val="12"/>
              </w:rPr>
              <w:t>h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3"/>
                <w:sz w:val="12"/>
                <w:szCs w:val="12"/>
              </w:rPr>
              <w:t>ttp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55"/>
                <w:sz w:val="12"/>
                <w:szCs w:val="12"/>
              </w:rPr>
              <w:t>l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11"/>
                <w:sz w:val="12"/>
                <w:szCs w:val="12"/>
              </w:rPr>
              <w:t>/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7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85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88"/>
                <w:sz w:val="12"/>
                <w:szCs w:val="12"/>
              </w:rPr>
              <w:t>c.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2"/>
                <w:sz w:val="12"/>
                <w:szCs w:val="12"/>
              </w:rPr>
              <w:t>w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8"/>
                <w:sz w:val="12"/>
                <w:szCs w:val="12"/>
              </w:rPr>
              <w:t>b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5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87"/>
                <w:sz w:val="12"/>
                <w:szCs w:val="12"/>
              </w:rPr>
              <w:t>rvic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1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757777"/>
                <w:spacing w:val="7"/>
                <w:w w:val="91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3"/>
                <w:sz w:val="12"/>
                <w:szCs w:val="12"/>
              </w:rPr>
              <w:t>ra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11"/>
                <w:sz w:val="12"/>
                <w:szCs w:val="12"/>
              </w:rPr>
              <w:t>j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4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3"/>
                <w:sz w:val="12"/>
                <w:szCs w:val="12"/>
              </w:rPr>
              <w:t>ak.shmt.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8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2"/>
                <w:sz w:val="12"/>
                <w:szCs w:val="12"/>
              </w:rPr>
              <w:t>r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7"/>
                <w:sz w:val="12"/>
                <w:szCs w:val="12"/>
              </w:rPr>
              <w:t>g/)C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4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7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7"/>
                <w:sz w:val="12"/>
                <w:szCs w:val="12"/>
              </w:rPr>
              <w:t>ul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a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11"/>
                <w:sz w:val="12"/>
                <w:szCs w:val="12"/>
              </w:rPr>
              <w:t>t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8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29"/>
                <w:sz w:val="12"/>
                <w:szCs w:val="12"/>
              </w:rPr>
              <w:t>r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88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1"/>
                <w:sz w:val="12"/>
                <w:szCs w:val="12"/>
              </w:rPr>
              <w:t>rvice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2"/>
                <w:szCs w:val="12"/>
              </w:rPr>
              <w:jc w:val="left"/>
              <w:spacing w:before="36"/>
              <w:ind w:left="49"/>
            </w:pP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100"/>
                <w:sz w:val="12"/>
                <w:szCs w:val="12"/>
              </w:rPr>
              <w:t>P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00"/>
                <w:sz w:val="12"/>
                <w:szCs w:val="12"/>
              </w:rPr>
              <w:t>ort</w:t>
            </w:r>
            <w:r>
              <w:rPr>
                <w:rFonts w:cs="Times New Roman" w:hAnsi="Times New Roman" w:eastAsia="Times New Roman" w:ascii="Times New Roman"/>
                <w:color w:val="676769"/>
                <w:spacing w:val="-12"/>
                <w:w w:val="10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5"/>
                <w:sz w:val="12"/>
                <w:szCs w:val="12"/>
              </w:rPr>
              <w:t>Nam</w:t>
            </w:r>
            <w:r>
              <w:rPr>
                <w:rFonts w:cs="Times New Roman" w:hAnsi="Times New Roman" w:eastAsia="Times New Roman" w:ascii="Times New Roman"/>
                <w:color w:val="464648"/>
                <w:spacing w:val="0"/>
                <w:w w:val="95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464648"/>
                <w:spacing w:val="0"/>
                <w:w w:val="95"/>
                <w:sz w:val="12"/>
                <w:szCs w:val="12"/>
              </w:rPr>
              <w:t>      </w:t>
            </w:r>
            <w:r>
              <w:rPr>
                <w:rFonts w:cs="Times New Roman" w:hAnsi="Times New Roman" w:eastAsia="Times New Roman" w:ascii="Times New Roman"/>
                <w:color w:val="464648"/>
                <w:spacing w:val="1"/>
                <w:w w:val="95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2"/>
                <w:sz w:val="12"/>
                <w:szCs w:val="12"/>
              </w:rPr>
              <w:t>(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8"/>
                <w:sz w:val="12"/>
                <w:szCs w:val="12"/>
              </w:rPr>
              <w:t>h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3"/>
                <w:sz w:val="12"/>
                <w:szCs w:val="12"/>
              </w:rPr>
              <w:t>ttp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5"/>
                <w:sz w:val="12"/>
                <w:szCs w:val="12"/>
              </w:rPr>
              <w:t>l/c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85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7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E4DBE2"/>
                <w:spacing w:val="0"/>
                <w:w w:val="49"/>
                <w:sz w:val="12"/>
                <w:szCs w:val="12"/>
              </w:rPr>
              <w:t>.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2"/>
                <w:sz w:val="12"/>
                <w:szCs w:val="12"/>
              </w:rPr>
              <w:t>w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7"/>
                <w:sz w:val="12"/>
                <w:szCs w:val="12"/>
              </w:rPr>
              <w:t>bs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8"/>
                <w:sz w:val="12"/>
                <w:szCs w:val="12"/>
              </w:rPr>
              <w:t>rvi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7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7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79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858985"/>
                <w:spacing w:val="-6"/>
                <w:w w:val="10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sz w:val="12"/>
                <w:szCs w:val="12"/>
              </w:rPr>
              <w:t>rajalak.shmi</w:t>
            </w:r>
            <w:r>
              <w:rPr>
                <w:rFonts w:cs="Times New Roman" w:hAnsi="Times New Roman" w:eastAsia="Times New Roman" w:ascii="Times New Roman"/>
                <w:color w:val="757777"/>
                <w:spacing w:val="-1"/>
                <w:w w:val="100"/>
                <w:sz w:val="12"/>
                <w:szCs w:val="12"/>
              </w:rPr>
              <w:t>.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sz w:val="12"/>
                <w:szCs w:val="12"/>
              </w:rPr>
              <w:t>r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sz w:val="12"/>
                <w:szCs w:val="12"/>
              </w:rPr>
              <w:t>g/)C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sz w:val="12"/>
                <w:szCs w:val="12"/>
              </w:rPr>
              <w:t>ula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00"/>
                <w:sz w:val="12"/>
                <w:szCs w:val="12"/>
              </w:rPr>
              <w:t>t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sz w:val="12"/>
                <w:szCs w:val="12"/>
              </w:rPr>
              <w:t>rP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sz w:val="12"/>
                <w:szCs w:val="12"/>
              </w:rPr>
              <w:t>rt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2"/>
                <w:szCs w:val="12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0"/>
                <w:szCs w:val="10"/>
              </w:rPr>
              <w:jc w:val="right"/>
              <w:spacing w:before="19" w:lineRule="exact" w:line="100"/>
              <w:ind w:right="-4"/>
            </w:pPr>
            <w:r>
              <w:rPr>
                <w:rFonts w:cs="Times New Roman" w:hAnsi="Times New Roman" w:eastAsia="Times New Roman" w:ascii="Times New Roman"/>
                <w:color w:val="BAB8BC"/>
                <w:spacing w:val="0"/>
                <w:w w:val="64"/>
                <w:sz w:val="10"/>
                <w:szCs w:val="10"/>
              </w:rPr>
              <w:t>I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0"/>
                <w:szCs w:val="10"/>
              </w:rPr>
            </w:r>
          </w:p>
        </w:tc>
        <w:tc>
          <w:tcPr>
            <w:tcW w:w="4920" w:type="dxa"/>
            <w:tcBorders>
              <w:top w:val="single" w:sz="8" w:space="0" w:color="858985"/>
              <w:left w:val="single" w:sz="8" w:space="0" w:color="AA9CAF"/>
              <w:bottom w:val="single" w:sz="8" w:space="0" w:color="93A393"/>
              <w:right w:val="single" w:sz="8" w:space="0" w:color="93A393"/>
            </w:tcBorders>
          </w:tcPr>
          <w:p>
            <w:pPr>
              <w:rPr>
                <w:rFonts w:cs="Times New Roman" w:hAnsi="Times New Roman" w:eastAsia="Times New Roman" w:ascii="Times New Roman"/>
                <w:sz w:val="10"/>
                <w:szCs w:val="10"/>
              </w:rPr>
              <w:jc w:val="left"/>
              <w:spacing w:before="28" w:lineRule="auto" w:line="300"/>
              <w:ind w:left="28" w:right="1820"/>
            </w:pPr>
            <w:r>
              <w:rPr>
                <w:rFonts w:cs="Times New Roman" w:hAnsi="Times New Roman" w:eastAsia="Times New Roman" w:ascii="Times New Roman"/>
                <w:color w:val="757777"/>
                <w:w w:val="98"/>
                <w:position w:val="1"/>
                <w:sz w:val="12"/>
                <w:szCs w:val="12"/>
              </w:rPr>
              <w:t>Addr</w:t>
            </w:r>
            <w:r>
              <w:rPr>
                <w:rFonts w:cs="Times New Roman" w:hAnsi="Times New Roman" w:eastAsia="Times New Roman" w:ascii="Times New Roman"/>
                <w:color w:val="676769"/>
                <w:w w:val="97"/>
                <w:position w:val="1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757777"/>
                <w:w w:val="95"/>
                <w:position w:val="1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858985"/>
                <w:w w:val="95"/>
                <w:position w:val="1"/>
                <w:sz w:val="12"/>
                <w:szCs w:val="12"/>
              </w:rPr>
              <w:t>s</w:t>
            </w:r>
            <w:r>
              <w:rPr>
                <w:rFonts w:cs="Times New Roman" w:hAnsi="Times New Roman" w:eastAsia="Times New Roman" w:ascii="Times New Roman"/>
                <w:color w:val="BAB8BC"/>
                <w:w w:val="55"/>
                <w:position w:val="1"/>
                <w:sz w:val="12"/>
                <w:szCs w:val="12"/>
              </w:rPr>
              <w:t>·</w:t>
            </w:r>
            <w:r>
              <w:rPr>
                <w:rFonts w:cs="Times New Roman" w:hAnsi="Times New Roman" w:eastAsia="Times New Roman" w:ascii="Times New Roman"/>
                <w:color w:val="BAB8BC"/>
                <w:w w:val="100"/>
                <w:position w:val="1"/>
                <w:sz w:val="12"/>
                <w:szCs w:val="12"/>
              </w:rPr>
              <w:t>                 </w:t>
            </w:r>
            <w:r>
              <w:rPr>
                <w:rFonts w:cs="Times New Roman" w:hAnsi="Times New Roman" w:eastAsia="Times New Roman" w:ascii="Times New Roman"/>
                <w:color w:val="BAB8BC"/>
                <w:spacing w:val="9"/>
                <w:w w:val="100"/>
                <w:position w:val="1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8"/>
                <w:position w:val="0"/>
                <w:sz w:val="12"/>
                <w:szCs w:val="12"/>
              </w:rPr>
              <w:t>http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0"/>
                <w:position w:val="0"/>
                <w:sz w:val="12"/>
                <w:szCs w:val="12"/>
              </w:rPr>
              <w:t>JAoc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8"/>
                <w:position w:val="0"/>
                <w:sz w:val="12"/>
                <w:szCs w:val="12"/>
              </w:rPr>
              <w:t>alh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2"/>
                <w:position w:val="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1"/>
                <w:position w:val="0"/>
                <w:sz w:val="12"/>
                <w:szCs w:val="12"/>
              </w:rPr>
              <w:t>st: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1"/>
                <w:position w:val="0"/>
                <w:sz w:val="12"/>
                <w:szCs w:val="12"/>
              </w:rPr>
              <w:t>8080/C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88"/>
                <w:position w:val="0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86"/>
                <w:position w:val="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position w:val="0"/>
                <w:sz w:val="12"/>
                <w:szCs w:val="12"/>
              </w:rPr>
              <w:t>WSI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5"/>
                <w:position w:val="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88"/>
                <w:position w:val="0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86"/>
                <w:position w:val="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2F2F2F"/>
                <w:spacing w:val="0"/>
                <w:w w:val="90"/>
                <w:position w:val="0"/>
                <w:sz w:val="12"/>
                <w:szCs w:val="12"/>
              </w:rPr>
              <w:t>ul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0"/>
                <w:position w:val="0"/>
                <w:sz w:val="12"/>
                <w:szCs w:val="12"/>
              </w:rPr>
              <w:t>a</w:t>
            </w:r>
            <w:r>
              <w:rPr>
                <w:rFonts w:cs="Times New Roman" w:hAnsi="Times New Roman" w:eastAsia="Times New Roman" w:ascii="Times New Roman"/>
                <w:color w:val="464648"/>
                <w:spacing w:val="0"/>
                <w:w w:val="115"/>
                <w:position w:val="0"/>
                <w:sz w:val="12"/>
                <w:szCs w:val="12"/>
              </w:rPr>
              <w:t>t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89"/>
                <w:position w:val="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464648"/>
                <w:spacing w:val="0"/>
                <w:w w:val="110"/>
                <w:position w:val="0"/>
                <w:sz w:val="12"/>
                <w:szCs w:val="12"/>
              </w:rPr>
              <w:t>r</w:t>
            </w:r>
            <w:r>
              <w:rPr>
                <w:rFonts w:cs="Times New Roman" w:hAnsi="Times New Roman" w:eastAsia="Times New Roman" w:ascii="Times New Roman"/>
                <w:color w:val="464648"/>
                <w:spacing w:val="0"/>
                <w:w w:val="110"/>
                <w:position w:val="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position w:val="1"/>
                <w:sz w:val="12"/>
                <w:szCs w:val="12"/>
              </w:rPr>
              <w:t>WSDL: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0"/>
                <w:position w:val="1"/>
                <w:sz w:val="12"/>
                <w:szCs w:val="12"/>
              </w:rPr>
              <w:t>                  </w:t>
            </w:r>
            <w:r>
              <w:rPr>
                <w:rFonts w:cs="Times New Roman" w:hAnsi="Times New Roman" w:eastAsia="Times New Roman" w:ascii="Times New Roman"/>
                <w:color w:val="858985"/>
                <w:spacing w:val="10"/>
                <w:w w:val="100"/>
                <w:position w:val="1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95"/>
                <w:position w:val="0"/>
                <w:sz w:val="12"/>
                <w:szCs w:val="12"/>
              </w:rPr>
              <w:t>http</w:t>
            </w:r>
            <w:r>
              <w:rPr>
                <w:rFonts w:cs="Times New Roman" w:hAnsi="Times New Roman" w:eastAsia="Times New Roman" w:ascii="Times New Roman"/>
                <w:color w:val="AA9CAF"/>
                <w:spacing w:val="0"/>
                <w:w w:val="155"/>
                <w:position w:val="0"/>
                <w:sz w:val="12"/>
                <w:szCs w:val="12"/>
              </w:rPr>
              <w:t>l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88"/>
                <w:position w:val="0"/>
                <w:sz w:val="12"/>
                <w:szCs w:val="12"/>
              </w:rPr>
              <w:t>Jloc</w:t>
            </w:r>
            <w:r>
              <w:rPr>
                <w:rFonts w:cs="Times New Roman" w:hAnsi="Times New Roman" w:eastAsia="Times New Roman" w:ascii="Times New Roman"/>
                <w:color w:val="AA9CAF"/>
                <w:spacing w:val="0"/>
                <w:w w:val="71"/>
                <w:position w:val="0"/>
                <w:sz w:val="12"/>
                <w:szCs w:val="12"/>
              </w:rPr>
              <w:t>alh.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85"/>
                <w:position w:val="0"/>
                <w:sz w:val="12"/>
                <w:szCs w:val="12"/>
              </w:rPr>
              <w:t>ost:</w:t>
            </w:r>
            <w:r>
              <w:rPr>
                <w:rFonts w:cs="Times New Roman" w:hAnsi="Times New Roman" w:eastAsia="Times New Roman" w:ascii="Times New Roman"/>
                <w:color w:val="AA9CAF"/>
                <w:spacing w:val="0"/>
                <w:w w:val="98"/>
                <w:position w:val="0"/>
                <w:sz w:val="12"/>
                <w:szCs w:val="12"/>
              </w:rPr>
              <w:t>8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98"/>
                <w:position w:val="0"/>
                <w:sz w:val="12"/>
                <w:szCs w:val="12"/>
              </w:rPr>
              <w:t>080</w:t>
            </w:r>
            <w:r>
              <w:rPr>
                <w:rFonts w:cs="Times New Roman" w:hAnsi="Times New Roman" w:eastAsia="Times New Roman" w:ascii="Times New Roman"/>
                <w:color w:val="AA9CAF"/>
                <w:spacing w:val="0"/>
                <w:w w:val="111"/>
                <w:position w:val="0"/>
                <w:sz w:val="12"/>
                <w:szCs w:val="12"/>
              </w:rPr>
              <w:t>/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1"/>
                <w:position w:val="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85"/>
                <w:position w:val="0"/>
                <w:sz w:val="12"/>
                <w:szCs w:val="12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83"/>
                <w:position w:val="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97"/>
                <w:position w:val="0"/>
                <w:sz w:val="12"/>
                <w:szCs w:val="12"/>
              </w:rPr>
              <w:t>WS/Ca</w:t>
            </w:r>
            <w:r>
              <w:rPr>
                <w:rFonts w:cs="Times New Roman" w:hAnsi="Times New Roman" w:eastAsia="Times New Roman" w:ascii="Times New Roman"/>
                <w:color w:val="9C829A"/>
                <w:spacing w:val="-1"/>
                <w:w w:val="97"/>
                <w:position w:val="0"/>
                <w:sz w:val="12"/>
                <w:szCs w:val="12"/>
              </w:rPr>
              <w:t>l</w:t>
            </w:r>
            <w:r>
              <w:rPr>
                <w:rFonts w:cs="Times New Roman" w:hAnsi="Times New Roman" w:eastAsia="Times New Roman" w:ascii="Times New Roman"/>
                <w:color w:val="AA9CAF"/>
                <w:spacing w:val="0"/>
                <w:w w:val="83"/>
                <w:position w:val="0"/>
                <w:sz w:val="12"/>
                <w:szCs w:val="12"/>
              </w:rPr>
              <w:t>c</w:t>
            </w:r>
            <w:r>
              <w:rPr>
                <w:rFonts w:cs="Times New Roman" w:hAnsi="Times New Roman" w:eastAsia="Times New Roman" w:ascii="Times New Roman"/>
                <w:color w:val="856780"/>
                <w:spacing w:val="0"/>
                <w:w w:val="81"/>
                <w:position w:val="0"/>
                <w:sz w:val="12"/>
                <w:szCs w:val="12"/>
              </w:rPr>
              <w:t>u!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97"/>
                <w:position w:val="0"/>
                <w:sz w:val="12"/>
                <w:szCs w:val="12"/>
              </w:rPr>
              <w:t>a</w:t>
            </w:r>
            <w:r>
              <w:rPr>
                <w:rFonts w:cs="Times New Roman" w:hAnsi="Times New Roman" w:eastAsia="Times New Roman" w:ascii="Times New Roman"/>
                <w:color w:val="856780"/>
                <w:spacing w:val="0"/>
                <w:w w:val="111"/>
                <w:position w:val="0"/>
                <w:sz w:val="12"/>
                <w:szCs w:val="12"/>
              </w:rPr>
              <w:t>t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86"/>
                <w:position w:val="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856780"/>
                <w:spacing w:val="0"/>
                <w:w w:val="111"/>
                <w:position w:val="0"/>
                <w:sz w:val="12"/>
                <w:szCs w:val="12"/>
              </w:rPr>
              <w:t>r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5"/>
                <w:position w:val="0"/>
                <w:sz w:val="12"/>
                <w:szCs w:val="12"/>
              </w:rPr>
              <w:t>?w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89"/>
                <w:position w:val="0"/>
                <w:sz w:val="12"/>
                <w:szCs w:val="12"/>
              </w:rPr>
              <w:t>sdl</w:t>
            </w:r>
            <w:r>
              <w:rPr>
                <w:rFonts w:cs="Times New Roman" w:hAnsi="Times New Roman" w:eastAsia="Times New Roman" w:ascii="Times New Roman"/>
                <w:color w:val="9C829A"/>
                <w:spacing w:val="0"/>
                <w:w w:val="89"/>
                <w:position w:val="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06"/>
                <w:position w:val="0"/>
                <w:sz w:val="10"/>
                <w:szCs w:val="10"/>
              </w:rPr>
              <w:t>lmplementa</w:t>
            </w:r>
            <w:r>
              <w:rPr>
                <w:rFonts w:cs="Times New Roman" w:hAnsi="Times New Roman" w:eastAsia="Times New Roman" w:ascii="Times New Roman"/>
                <w:color w:val="757777"/>
                <w:spacing w:val="-1"/>
                <w:w w:val="106"/>
                <w:position w:val="0"/>
                <w:sz w:val="10"/>
                <w:szCs w:val="10"/>
              </w:rPr>
              <w:t>b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6"/>
                <w:position w:val="0"/>
                <w:sz w:val="10"/>
                <w:szCs w:val="10"/>
              </w:rPr>
              <w:t>on</w:t>
            </w:r>
            <w:r>
              <w:rPr>
                <w:rFonts w:cs="Times New Roman" w:hAnsi="Times New Roman" w:eastAsia="Times New Roman" w:ascii="Times New Roman"/>
                <w:color w:val="858985"/>
                <w:spacing w:val="13"/>
                <w:w w:val="106"/>
                <w:position w:val="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5"/>
                <w:position w:val="0"/>
                <w:sz w:val="10"/>
                <w:szCs w:val="10"/>
              </w:rPr>
              <w:t>clas</w:t>
            </w:r>
            <w:r>
              <w:rPr>
                <w:rFonts w:cs="Times New Roman" w:hAnsi="Times New Roman" w:eastAsia="Times New Roman" w:ascii="Times New Roman"/>
                <w:color w:val="93A393"/>
                <w:spacing w:val="0"/>
                <w:w w:val="109"/>
                <w:position w:val="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E4DBE2"/>
                <w:spacing w:val="0"/>
                <w:w w:val="64"/>
                <w:position w:val="0"/>
                <w:sz w:val="10"/>
                <w:szCs w:val="10"/>
              </w:rPr>
              <w:t>·</w:t>
            </w:r>
            <w:r>
              <w:rPr>
                <w:rFonts w:cs="Times New Roman" w:hAnsi="Times New Roman" w:eastAsia="Times New Roman" w:ascii="Times New Roman"/>
                <w:color w:val="E4DBE2"/>
                <w:spacing w:val="10"/>
                <w:w w:val="100"/>
                <w:position w:val="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03"/>
                <w:position w:val="0"/>
                <w:sz w:val="10"/>
                <w:szCs w:val="10"/>
              </w:rPr>
              <w:t>org.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10"/>
                <w:position w:val="0"/>
                <w:sz w:val="10"/>
                <w:szCs w:val="10"/>
              </w:rPr>
              <w:t>ra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54"/>
                <w:position w:val="0"/>
                <w:sz w:val="10"/>
                <w:szCs w:val="10"/>
              </w:rPr>
              <w:t>j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9"/>
                <w:position w:val="0"/>
                <w:sz w:val="10"/>
                <w:szCs w:val="10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12"/>
                <w:position w:val="0"/>
                <w:sz w:val="10"/>
                <w:szCs w:val="10"/>
              </w:rPr>
              <w:t>aks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15"/>
                <w:position w:val="0"/>
                <w:sz w:val="10"/>
                <w:szCs w:val="10"/>
              </w:rPr>
              <w:t>hmiw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12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20"/>
                <w:position w:val="0"/>
                <w:sz w:val="10"/>
                <w:szCs w:val="10"/>
              </w:rPr>
              <w:t>bs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96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6"/>
                <w:position w:val="0"/>
                <w:sz w:val="10"/>
                <w:szCs w:val="10"/>
              </w:rPr>
              <w:t>rvic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6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1"/>
                <w:position w:val="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E4DBE2"/>
                <w:spacing w:val="0"/>
                <w:w w:val="57"/>
                <w:position w:val="0"/>
                <w:sz w:val="10"/>
                <w:szCs w:val="10"/>
              </w:rPr>
              <w:t>.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6"/>
                <w:position w:val="0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99"/>
                <w:position w:val="0"/>
                <w:sz w:val="10"/>
                <w:szCs w:val="10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12"/>
                <w:position w:val="0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57"/>
                <w:position w:val="0"/>
                <w:sz w:val="10"/>
                <w:szCs w:val="10"/>
              </w:rPr>
              <w:t>.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117"/>
                <w:position w:val="0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99"/>
                <w:position w:val="0"/>
                <w:sz w:val="10"/>
                <w:szCs w:val="10"/>
              </w:rPr>
              <w:t>al</w:t>
            </w:r>
            <w:r>
              <w:rPr>
                <w:rFonts w:cs="Times New Roman" w:hAnsi="Times New Roman" w:eastAsia="Times New Roman" w:ascii="Times New Roman"/>
                <w:color w:val="858985"/>
                <w:spacing w:val="0"/>
                <w:w w:val="96"/>
                <w:position w:val="0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676769"/>
                <w:spacing w:val="0"/>
                <w:w w:val="105"/>
                <w:position w:val="0"/>
                <w:sz w:val="10"/>
                <w:szCs w:val="10"/>
              </w:rPr>
              <w:t>ula</w:t>
            </w:r>
            <w:r>
              <w:rPr>
                <w:rFonts w:cs="Times New Roman" w:hAnsi="Times New Roman" w:eastAsia="Times New Roman" w:ascii="Times New Roman"/>
                <w:color w:val="575759"/>
                <w:spacing w:val="0"/>
                <w:w w:val="128"/>
                <w:position w:val="0"/>
                <w:sz w:val="10"/>
                <w:szCs w:val="10"/>
              </w:rPr>
              <w:t>t</w:t>
            </w:r>
            <w:r>
              <w:rPr>
                <w:rFonts w:cs="Times New Roman" w:hAnsi="Times New Roman" w:eastAsia="Times New Roman" w:ascii="Times New Roman"/>
                <w:color w:val="757777"/>
                <w:spacing w:val="0"/>
                <w:w w:val="110"/>
                <w:position w:val="0"/>
                <w:sz w:val="10"/>
                <w:szCs w:val="10"/>
              </w:rPr>
              <w:t>or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</w:r>
          </w:p>
        </w:tc>
      </w:tr>
      <w:tr>
        <w:trPr>
          <w:trHeight w:val="40" w:hRule="exact"/>
        </w:trPr>
        <w:tc>
          <w:tcPr>
            <w:tcW w:w="5400" w:type="dxa"/>
            <w:tcBorders>
              <w:top w:val="single" w:sz="8" w:space="0" w:color="93A393"/>
              <w:left w:val="single" w:sz="0" w:space="0" w:color="676769"/>
              <w:bottom w:val="nil" w:sz="6" w:space="0" w:color="auto"/>
              <w:right w:val="single" w:sz="8" w:space="0" w:color="AA9CAF"/>
            </w:tcBorders>
          </w:tcPr>
          <w:p/>
        </w:tc>
        <w:tc>
          <w:tcPr>
            <w:tcW w:w="4920" w:type="dxa"/>
            <w:tcBorders>
              <w:top w:val="single" w:sz="8" w:space="0" w:color="93A393"/>
              <w:left w:val="single" w:sz="8" w:space="0" w:color="AA9CAF"/>
              <w:bottom w:val="nil" w:sz="6" w:space="0" w:color="auto"/>
              <w:right w:val="single" w:sz="8" w:space="0" w:color="93A393"/>
            </w:tcBorders>
          </w:tcPr>
          <w:p/>
        </w:tc>
      </w:tr>
    </w:tbl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08"/>
        <w:sectPr>
          <w:pgMar w:header="0" w:footer="772" w:top="1380" w:bottom="280" w:left="600" w:right="580"/>
          <w:pgSz w:w="11920" w:h="16840"/>
        </w:sectPr>
      </w:pPr>
      <w:r>
        <w:pict>
          <v:shape type="#_x0000_t75" style="width:524.14pt;height:13.23pt">
            <v:imagedata o:title="" r:id="rId3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110" w:right="2107"/>
      </w:pPr>
      <w:r>
        <w:pict>
          <v:group style="position:absolute;margin-left:24.19pt;margin-top:24.19pt;width:547.78pt;height:794.26pt;mso-position-horizontal-relative:page;mso-position-vertical-relative:page;z-index:-2128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34.5pt;margin-top:87.06pt;width:526.44pt;height:0pt;mso-position-horizontal-relative:page;mso-position-vertical-relative:page;z-index:-2129" coordorigin="690,1741" coordsize="10529,0">
            <v:shape style="position:absolute;left:690;top:1741;width:10529;height:0" coordorigin="690,1741" coordsize="10529,0" path="m690,1741l11219,1741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NSUMING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Having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artifacts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wsdl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“Calc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SClient”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hyperlink r:id="rId35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port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http://localhost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: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8080/Calc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S/Calculator</w:t>
        </w:r>
      </w:hyperlink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sdl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CS2358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CalcWSClient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C:\CS2358\CalcWSClient&gt;cd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src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hyperlink r:id="rId36"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C:\CS2358\CalcWSClient\src&gt;wsimport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-s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.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http://localhost:8080/CalcWS/Calculator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?wsdl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auto" w:line="479"/>
        <w:ind w:left="480" w:right="803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parsing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WSDL...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Generating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code...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Compiling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code...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C:\CS2358\CalcWSClient\src&gt;</w:t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(Note: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needs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refreshing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org.rajalaksh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.webservices.calc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Mar w:header="0" w:footer="772" w:top="1380" w:bottom="280" w:left="600" w:right="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CalcClient.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4.19pt;margin-top:24.19pt;width:547.78pt;height:794.26pt;mso-position-horizontal-relative:page;mso-position-vertical-relative:page;z-index:-2127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ain(String[]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args)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org.rajalakshmi.webservices.calc.client;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org.rajalakshmi.webservices.calc.Calculator;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org.rajalakshmi.webservices.calc.CalculatorService;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CalcClient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main(String[]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args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40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1"/>
          <w:sz w:val="20"/>
          <w:szCs w:val="20"/>
        </w:rPr>
        <w:t>a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10;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int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20;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40" w:right="95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CalculatorService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calcService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new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CalculatorService();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Calculator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calc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calcService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.getCalculatorPort();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System.</w:t>
      </w:r>
      <w:r>
        <w:rPr>
          <w:rFonts w:cs="Courier New" w:hAnsi="Courier New" w:eastAsia="Courier New" w:ascii="Courier New"/>
          <w:b/>
          <w:i/>
          <w:color w:val="0000BF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.println(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calc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.add(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System.</w:t>
      </w:r>
      <w:r>
        <w:rPr>
          <w:rFonts w:cs="Courier New" w:hAnsi="Courier New" w:eastAsia="Courier New" w:ascii="Courier New"/>
          <w:b/>
          <w:i/>
          <w:color w:val="0000BF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.println(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calc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.sub(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4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consol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10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20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30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10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-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20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-10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60"/>
        <w:sectPr>
          <w:pgMar w:footer="0" w:header="0" w:top="1360" w:bottom="280" w:left="620" w:right="1680"/>
          <w:footerReference w:type="default" r:id="rId37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100"/>
      </w:pPr>
      <w:r>
        <w:pict>
          <v:group style="position:absolute;margin-left:24.19pt;margin-top:24.19pt;width:547.78pt;height:794.26pt;mso-position-horizontal-relative:page;mso-position-vertical-relative:page;z-index:-2126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30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6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10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-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20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-10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00"/>
        <w:sectPr>
          <w:pgMar w:footer="0" w:header="0" w:top="1380" w:bottom="280" w:left="620" w:right="1680"/>
          <w:footerReference w:type="default" r:id="rId38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778"/>
      </w:pPr>
      <w:r>
        <w:pict>
          <v:group style="position:absolute;margin-left:24.19pt;margin-top:24.19pt;width:547.78pt;height:794.26pt;mso-position-horizontal-relative:page;mso-position-vertical-relative:page;z-index:-2124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JAX-WS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4"/>
      </w:pPr>
      <w:r>
        <w:pict>
          <v:group style="position:absolute;margin-left:34.5pt;margin-top:42.7034pt;width:526.44pt;height:0pt;mso-position-horizontal-relative:page;mso-position-vertical-relative:paragraph;z-index:-2125" coordorigin="690,854" coordsize="10529,0">
            <v:shape style="position:absolute;left:690;top:854;width:10529;height:0" coordorigin="690,854" coordsize="10529,0" path="m690,854l11219,854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example,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reate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SOAP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based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simple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Student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operations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DispStud.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consumes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result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inv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ked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5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0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56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Switch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Perspective.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77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92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908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0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387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org.rajalaksh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.web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ervices.database.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22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661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59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949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exact" w:line="260"/>
        <w:ind w:left="120" w:right="7741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org.rajalakshmi.webservices.database;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647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java.sql.ResultSet;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javax.jws.WebService;</w:t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40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@WebService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Student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DispStud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rollNo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 w:right="575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80" w:bottom="280" w:left="600" w:right="600"/>
          <w:footerReference w:type="default" r:id="rId39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9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sName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"jdbc:mysql://localhost:3306/rec"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student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rollno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 w:lineRule="auto" w:line="237"/>
        <w:ind w:left="2280" w:right="5511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rollNo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.next())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2280"/>
        <w:sectPr>
          <w:pgMar w:footer="0" w:header="0" w:top="1360" w:bottom="280" w:left="600" w:right="600"/>
          <w:footerReference w:type="default" r:id="rId41"/>
          <w:pgSz w:w="11920" w:h="16840"/>
        </w:sectPr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ind w:right="3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lineRule="exact" w:line="2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else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before="5"/>
        <w:ind w:right="3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right"/>
        <w:spacing w:lineRule="exact" w:line="220"/>
        <w:ind w:right="3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</w:pPr>
      <w:r>
        <w:br w:type="column"/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sName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.getString(2);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ectPr>
          <w:type w:val="continuous"/>
          <w:pgSz w:w="11920" w:h="16840"/>
          <w:pgMar w:top="760" w:bottom="280" w:left="600" w:right="600"/>
          <w:cols w:num="2" w:equalWidth="off">
            <w:col w:w="2760" w:space="240"/>
            <w:col w:w="7720"/>
          </w:cols>
        </w:sectPr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sName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"Not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Found..."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"/>
        <w:ind w:left="2280" w:right="6830"/>
      </w:pPr>
      <w:r>
        <w:pict>
          <v:group style="position:absolute;margin-left:24.19pt;margin-top:24.19pt;width:547.78pt;height:794.26pt;mso-position-horizontal-relative:page;mso-position-vertical-relative:page;z-index:-2123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System.</w:t>
      </w:r>
      <w:r>
        <w:rPr>
          <w:rFonts w:cs="Courier New" w:hAnsi="Courier New" w:eastAsia="Courier New" w:ascii="Courier New"/>
          <w:b/>
          <w:i/>
          <w:color w:val="0000BF"/>
          <w:spacing w:val="0"/>
          <w:w w:val="100"/>
          <w:sz w:val="20"/>
          <w:szCs w:val="20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.println(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"Error..."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480" w:right="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hyperlink r:id="rId4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ebService</w:t>
        </w:r>
      </w:hyperlink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otation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beginning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nition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tells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hyperlink r:id="rId4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ethods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can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ebMethod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annotation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signature.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endpoint.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h()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javax.xml.ws.Endpoint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“Student”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2" w:right="529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root.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StudentEndpointPublisher.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ain(String[]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args)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org.rajalakshmi.webservices.database;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javax.xml.ws.Endpoint;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StudEndPointPublisher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main(String[]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args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Endpoint.</w:t>
      </w:r>
      <w:r>
        <w:rPr>
          <w:rFonts w:cs="Courier New" w:hAnsi="Courier New" w:eastAsia="Courier New" w:ascii="Courier New"/>
          <w:i/>
          <w:spacing w:val="0"/>
          <w:w w:val="100"/>
          <w:position w:val="1"/>
          <w:sz w:val="20"/>
          <w:szCs w:val="20"/>
        </w:rPr>
        <w:t>publish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(</w:t>
      </w:r>
      <w:hyperlink r:id="rId44">
        <w:r>
          <w:rPr>
            <w:rFonts w:cs="Courier New" w:hAnsi="Courier New" w:eastAsia="Courier New" w:ascii="Courier New"/>
            <w:color w:val="2A00FE"/>
            <w:spacing w:val="0"/>
            <w:w w:val="100"/>
            <w:position w:val="1"/>
            <w:sz w:val="20"/>
            <w:szCs w:val="20"/>
          </w:rPr>
          <w:t>"http://localhost:8090/WSDB/Student"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1"/>
            <w:sz w:val="20"/>
            <w:szCs w:val="20"/>
          </w:rPr>
          <w:t>,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b/>
            <w:color w:val="7D0054"/>
            <w:spacing w:val="0"/>
            <w:w w:val="100"/>
            <w:position w:val="1"/>
            <w:sz w:val="20"/>
            <w:szCs w:val="20"/>
          </w:rPr>
          <w:t>new</w:t>
        </w:r>
        <w:r>
          <w:rPr>
            <w:rFonts w:cs="Courier New" w:hAnsi="Courier New" w:eastAsia="Courier New" w:ascii="Courier New"/>
            <w:b/>
            <w:color w:val="7D0054"/>
            <w:spacing w:val="0"/>
            <w:w w:val="100"/>
            <w:position w:val="1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1"/>
            <w:sz w:val="20"/>
            <w:szCs w:val="20"/>
          </w:rPr>
          <w:t>Student());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position w:val="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2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type w:val="continuous"/>
          <w:pgSz w:w="11920" w:h="16840"/>
          <w:pgMar w:top="760" w:bottom="280" w:left="600" w:right="60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4.19pt;margin-top:24.19pt;width:547.78pt;height:794.26pt;mso-position-horizontal-relative:page;mso-position-vertical-relative:page;z-index:-2122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Console.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ype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mentioned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appended.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hyperlink r:id="rId46"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  <w:t>http://localhost:8090/WSDB/Student?wsdl</w:t>
        </w:r>
      </w:hyperlink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60"/>
      </w:pPr>
      <w:hyperlink r:id="rId47"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  <w:t>http://localhost:8090/WSDB/Student</w:t>
        </w:r>
      </w:hyperlink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75"/>
        <w:sectPr>
          <w:pgNumType w:start="13"/>
          <w:pgMar w:footer="772" w:header="0" w:top="1360" w:bottom="280" w:left="620" w:right="600"/>
          <w:footerReference w:type="default" r:id="rId45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JVM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amount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behind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deploy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successful.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ind w:left="973"/>
      </w:pPr>
      <w:r>
        <w:pict>
          <v:shape type="#_x0000_t202" style="position:absolute;margin-left:38.32pt;margin-top:97.36pt;width:521.23pt;height:22.2436pt;mso-position-horizontal-relative:page;mso-position-vertical-relative:page;z-index:-2121" filled="f" stroked="f">
            <v:textbox inset="0,0,0,0">
              <w:txbxContent>
                <w:p>
                  <w:pPr>
                    <w:rPr>
                      <w:sz w:val="19"/>
                      <w:szCs w:val="19"/>
                    </w:rPr>
                    <w:jc w:val="left"/>
                    <w:spacing w:before="7" w:lineRule="exact" w:line="180"/>
                  </w:pPr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4"/>
                      <w:szCs w:val="14"/>
                    </w:rPr>
                    <w:jc w:val="left"/>
                    <w:spacing w:lineRule="exact" w:line="240"/>
                    <w:ind w:left="441"/>
                  </w:pPr>
                  <w:r>
                    <w:rPr>
                      <w:rFonts w:cs="Arial" w:hAnsi="Arial" w:eastAsia="Arial" w:ascii="Arial"/>
                      <w:color w:val="646464"/>
                      <w:spacing w:val="0"/>
                      <w:w w:val="100"/>
                      <w:position w:val="-1"/>
                      <w:sz w:val="12"/>
                      <w:szCs w:val="12"/>
                    </w:rPr>
                    <w:t>C</w:t>
                  </w:r>
                  <w:r>
                    <w:rPr>
                      <w:rFonts w:cs="Arial" w:hAnsi="Arial" w:eastAsia="Arial" w:ascii="Arial"/>
                      <w:color w:val="646464"/>
                      <w:spacing w:val="0"/>
                      <w:w w:val="100"/>
                      <w:position w:val="-1"/>
                      <w:sz w:val="12"/>
                      <w:szCs w:val="12"/>
                    </w:rPr>
                    <w:t>   </w:t>
                  </w:r>
                  <w:r>
                    <w:rPr>
                      <w:rFonts w:cs="Arial" w:hAnsi="Arial" w:eastAsia="Arial" w:ascii="Arial"/>
                      <w:color w:val="646464"/>
                      <w:spacing w:val="21"/>
                      <w:w w:val="100"/>
                      <w:position w:val="-1"/>
                      <w:sz w:val="12"/>
                      <w:szCs w:val="12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B3B3B5"/>
                      <w:spacing w:val="0"/>
                      <w:w w:val="83"/>
                      <w:position w:val="-1"/>
                      <w:sz w:val="22"/>
                      <w:szCs w:val="22"/>
                    </w:rPr>
                    <w:t>o</w:t>
                  </w:r>
                  <w:r>
                    <w:rPr>
                      <w:rFonts w:cs="Times New Roman" w:hAnsi="Times New Roman" w:eastAsia="Times New Roman" w:ascii="Times New Roman"/>
                      <w:color w:val="B3B3B5"/>
                      <w:spacing w:val="31"/>
                      <w:w w:val="83"/>
                      <w:position w:val="-1"/>
                      <w:sz w:val="22"/>
                      <w:szCs w:val="22"/>
                    </w:rPr>
                    <w:t> </w:t>
                  </w:r>
                  <w:r>
                    <w:rPr>
                      <w:rFonts w:cs="Arial" w:hAnsi="Arial" w:eastAsia="Arial" w:ascii="Arial"/>
                      <w:color w:val="646464"/>
                      <w:spacing w:val="0"/>
                      <w:w w:val="86"/>
                      <w:position w:val="-1"/>
                      <w:sz w:val="14"/>
                      <w:szCs w:val="14"/>
                    </w:rPr>
                    <w:t>oca</w:t>
                  </w:r>
                  <w:r>
                    <w:rPr>
                      <w:rFonts w:cs="Arial" w:hAnsi="Arial" w:eastAsia="Arial" w:ascii="Arial"/>
                      <w:color w:val="646464"/>
                      <w:spacing w:val="-23"/>
                      <w:w w:val="100"/>
                      <w:position w:val="-1"/>
                      <w:sz w:val="14"/>
                      <w:szCs w:val="1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646464"/>
                      <w:spacing w:val="0"/>
                      <w:w w:val="88"/>
                      <w:position w:val="-1"/>
                      <w:sz w:val="14"/>
                      <w:szCs w:val="14"/>
                    </w:rPr>
                    <w:t>rost</w:t>
                  </w:r>
                  <w:r>
                    <w:rPr>
                      <w:rFonts w:cs="Arial" w:hAnsi="Arial" w:eastAsia="Arial" w:ascii="Arial"/>
                      <w:color w:val="646464"/>
                      <w:spacing w:val="8"/>
                      <w:w w:val="88"/>
                      <w:position w:val="-1"/>
                      <w:sz w:val="14"/>
                      <w:szCs w:val="1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B3B3B5"/>
                      <w:spacing w:val="0"/>
                      <w:w w:val="88"/>
                      <w:position w:val="-1"/>
                      <w:sz w:val="14"/>
                      <w:szCs w:val="14"/>
                    </w:rPr>
                    <w:t>80'Xl/WSDB/Student?ws</w:t>
                  </w:r>
                  <w:r>
                    <w:rPr>
                      <w:rFonts w:cs="Arial" w:hAnsi="Arial" w:eastAsia="Arial" w:ascii="Arial"/>
                      <w:color w:val="B3B3B5"/>
                      <w:spacing w:val="-1"/>
                      <w:w w:val="88"/>
                      <w:position w:val="-1"/>
                      <w:sz w:val="14"/>
                      <w:szCs w:val="14"/>
                    </w:rPr>
                    <w:t>d</w:t>
                  </w:r>
                  <w:r>
                    <w:rPr>
                      <w:rFonts w:cs="Arial" w:hAnsi="Arial" w:eastAsia="Arial" w:ascii="Arial"/>
                      <w:color w:val="CDC6C6"/>
                      <w:spacing w:val="0"/>
                      <w:w w:val="60"/>
                      <w:position w:val="-1"/>
                      <w:sz w:val="14"/>
                      <w:szCs w:val="14"/>
                    </w:rPr>
                    <w:t>: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75" style="position:absolute;margin-left:38.32pt;margin-top:97.36pt;width:521.23pt;height:20.14pt;mso-position-horizontal-relative:page;mso-position-vertical-relative:page;z-index:-2118">
            <v:imagedata o:title="" r:id="rId48"/>
          </v:shape>
        </w:pict>
      </w:r>
      <w:r>
        <w:pict>
          <v:group style="position:absolute;margin-left:304pt;margin-top:121pt;width:232pt;height:0pt;mso-position-horizontal-relative:page;mso-position-vertical-relative:page;z-index:-2117" coordorigin="6080,2420" coordsize="4640,0">
            <v:shape style="position:absolute;left:6080;top:2420;width:4640;height:0" coordorigin="6080,2420" coordsize="4640,0" path="m6080,2420l10720,2420e" filled="f" stroked="t" strokeweight="1pt" strokecolor="#B3B3B5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777777"/>
          <w:spacing w:val="0"/>
          <w:w w:val="60"/>
          <w:sz w:val="14"/>
          <w:szCs w:val="14"/>
        </w:rPr>
        <w:t>l</w:t>
      </w:r>
      <w:r>
        <w:rPr>
          <w:rFonts w:cs="Arial" w:hAnsi="Arial" w:eastAsia="Arial" w:ascii="Arial"/>
          <w:color w:val="777777"/>
          <w:spacing w:val="0"/>
          <w:w w:val="60"/>
          <w:sz w:val="14"/>
          <w:szCs w:val="14"/>
        </w:rPr>
        <w:t>       </w:t>
      </w:r>
      <w:r>
        <w:rPr>
          <w:rFonts w:cs="Arial" w:hAnsi="Arial" w:eastAsia="Arial" w:ascii="Arial"/>
          <w:color w:val="777777"/>
          <w:spacing w:val="12"/>
          <w:w w:val="60"/>
          <w:sz w:val="14"/>
          <w:szCs w:val="14"/>
        </w:rPr>
        <w:t> </w:t>
      </w:r>
      <w:r>
        <w:rPr>
          <w:rFonts w:cs="Arial" w:hAnsi="Arial" w:eastAsia="Arial" w:ascii="Arial"/>
          <w:color w:val="424242"/>
          <w:spacing w:val="0"/>
          <w:w w:val="60"/>
          <w:sz w:val="14"/>
          <w:szCs w:val="14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20"/>
        <w:ind w:left="165"/>
        <w:sectPr>
          <w:pgMar w:header="0" w:footer="772" w:top="1380" w:bottom="280" w:left="620" w:right="600"/>
          <w:pgSz w:w="11920" w:h="16840"/>
        </w:sectPr>
      </w:pPr>
      <w:r>
        <w:pict>
          <v:group style="position:absolute;margin-left:39pt;margin-top:10.082pt;width:517pt;height:0pt;mso-position-horizontal-relative:page;mso-position-vertical-relative:paragraph;z-index:-2116" coordorigin="780,202" coordsize="10340,0">
            <v:shape style="position:absolute;left:780;top:202;width:10340;height:0" coordorigin="780,202" coordsize="10340,0" path="m780,202l11120,202e" filled="f" stroked="t" strokeweight="0pt" strokecolor="#151515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2D2D2D"/>
          <w:spacing w:val="0"/>
          <w:w w:val="100"/>
          <w:sz w:val="10"/>
          <w:szCs w:val="10"/>
        </w:rPr>
        <w:t>Thi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424242"/>
          <w:spacing w:val="9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424242"/>
          <w:spacing w:val="0"/>
          <w:w w:val="100"/>
          <w:sz w:val="12"/>
          <w:szCs w:val="12"/>
        </w:rPr>
        <w:t>XM</w:t>
      </w:r>
      <w:r>
        <w:rPr>
          <w:rFonts w:cs="Arial" w:hAnsi="Arial" w:eastAsia="Arial" w:ascii="Arial"/>
          <w:color w:val="424242"/>
          <w:spacing w:val="5"/>
          <w:w w:val="100"/>
          <w:sz w:val="12"/>
          <w:szCs w:val="12"/>
        </w:rPr>
        <w:t>L</w:t>
      </w:r>
      <w:r>
        <w:rPr>
          <w:rFonts w:cs="Times New Roman" w:hAnsi="Times New Roman" w:eastAsia="Times New Roman" w:ascii="Times New Roman"/>
          <w:color w:val="2D2D2D"/>
          <w:spacing w:val="0"/>
          <w:w w:val="100"/>
          <w:sz w:val="10"/>
          <w:szCs w:val="10"/>
        </w:rPr>
        <w:t>fil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oes</w:t>
      </w:r>
      <w:r>
        <w:rPr>
          <w:rFonts w:cs="Times New Roman" w:hAnsi="Times New Roman" w:eastAsia="Times New Roman" w:ascii="Times New Roman"/>
          <w:color w:val="646464"/>
          <w:spacing w:val="2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525252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app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10"/>
          <w:szCs w:val="10"/>
        </w:rPr>
        <w:t>ar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25252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0"/>
          <w:w w:val="115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77777"/>
          <w:spacing w:val="0"/>
          <w:w w:val="115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77777"/>
          <w:spacing w:val="-2"/>
          <w:w w:val="11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ha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an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777777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styl</w:t>
      </w:r>
      <w:r>
        <w:rPr>
          <w:rFonts w:cs="Times New Roman" w:hAnsi="Times New Roman" w:eastAsia="Times New Roman" w:ascii="Times New Roman"/>
          <w:color w:val="8E8C91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E8C91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0"/>
          <w:w w:val="107"/>
          <w:sz w:val="10"/>
          <w:szCs w:val="10"/>
        </w:rPr>
        <w:t>inf</w:t>
      </w:r>
      <w:r>
        <w:rPr>
          <w:rFonts w:cs="Times New Roman" w:hAnsi="Times New Roman" w:eastAsia="Times New Roman" w:ascii="Times New Roman"/>
          <w:color w:val="8E8C91"/>
          <w:spacing w:val="0"/>
          <w:w w:val="107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46464"/>
          <w:spacing w:val="0"/>
          <w:w w:val="107"/>
          <w:sz w:val="10"/>
          <w:szCs w:val="10"/>
        </w:rPr>
        <w:t>rmati</w:t>
      </w:r>
      <w:r>
        <w:rPr>
          <w:rFonts w:cs="Times New Roman" w:hAnsi="Times New Roman" w:eastAsia="Times New Roman" w:ascii="Times New Roman"/>
          <w:color w:val="8E8C91"/>
          <w:spacing w:val="0"/>
          <w:w w:val="107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646464"/>
          <w:spacing w:val="0"/>
          <w:w w:val="107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646464"/>
          <w:spacing w:val="-8"/>
          <w:w w:val="10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ass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oci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777777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19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646464"/>
          <w:spacing w:val="0"/>
          <w:w w:val="100"/>
          <w:sz w:val="10"/>
          <w:szCs w:val="10"/>
        </w:rPr>
        <w:t>with</w:t>
      </w:r>
      <w:r>
        <w:rPr>
          <w:rFonts w:cs="Arial" w:hAnsi="Arial" w:eastAsia="Arial" w:ascii="Arial"/>
          <w:color w:val="646464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24242"/>
          <w:spacing w:val="0"/>
          <w:w w:val="92"/>
          <w:sz w:val="12"/>
          <w:szCs w:val="12"/>
        </w:rPr>
        <w:t>i</w:t>
      </w:r>
      <w:r>
        <w:rPr>
          <w:rFonts w:cs="Times New Roman" w:hAnsi="Times New Roman" w:eastAsia="Times New Roman" w:ascii="Times New Roman"/>
          <w:color w:val="646464"/>
          <w:spacing w:val="0"/>
          <w:w w:val="92"/>
          <w:sz w:val="12"/>
          <w:szCs w:val="12"/>
        </w:rPr>
        <w:t>t.</w:t>
      </w:r>
      <w:r>
        <w:rPr>
          <w:rFonts w:cs="Times New Roman" w:hAnsi="Times New Roman" w:eastAsia="Times New Roman" w:ascii="Times New Roman"/>
          <w:color w:val="646464"/>
          <w:spacing w:val="-7"/>
          <w:w w:val="92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Th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46464"/>
          <w:spacing w:val="2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25252"/>
          <w:spacing w:val="0"/>
          <w:w w:val="107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646464"/>
          <w:spacing w:val="0"/>
          <w:w w:val="107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424242"/>
          <w:spacing w:val="0"/>
          <w:w w:val="107"/>
          <w:sz w:val="10"/>
          <w:szCs w:val="10"/>
        </w:rPr>
        <w:t>cum</w:t>
      </w:r>
      <w:r>
        <w:rPr>
          <w:rFonts w:cs="Times New Roman" w:hAnsi="Times New Roman" w:eastAsia="Times New Roman" w:ascii="Times New Roman"/>
          <w:color w:val="525252"/>
          <w:spacing w:val="0"/>
          <w:w w:val="10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2D2D2D"/>
          <w:spacing w:val="0"/>
          <w:w w:val="107"/>
          <w:sz w:val="10"/>
          <w:szCs w:val="10"/>
        </w:rPr>
        <w:t>nt</w:t>
      </w:r>
      <w:r>
        <w:rPr>
          <w:rFonts w:cs="Times New Roman" w:hAnsi="Times New Roman" w:eastAsia="Times New Roman" w:ascii="Times New Roman"/>
          <w:color w:val="2D2D2D"/>
          <w:spacing w:val="3"/>
          <w:w w:val="10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2D2D2D"/>
          <w:spacing w:val="0"/>
          <w:w w:val="100"/>
          <w:sz w:val="10"/>
          <w:szCs w:val="10"/>
        </w:rPr>
        <w:t>tr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ee</w:t>
      </w:r>
      <w:r>
        <w:rPr>
          <w:rFonts w:cs="Times New Roman" w:hAnsi="Times New Roman" w:eastAsia="Times New Roman" w:ascii="Times New Roman"/>
          <w:color w:val="424242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151515"/>
          <w:spacing w:val="0"/>
          <w:w w:val="10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424242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2D2D2D"/>
          <w:spacing w:val="0"/>
          <w:w w:val="100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own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24242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525252"/>
          <w:spacing w:val="0"/>
          <w:w w:val="100"/>
          <w:sz w:val="10"/>
          <w:szCs w:val="10"/>
        </w:rPr>
        <w:t>el</w:t>
      </w:r>
      <w:r>
        <w:rPr>
          <w:rFonts w:cs="Times New Roman" w:hAnsi="Times New Roman" w:eastAsia="Times New Roman" w:ascii="Times New Roman"/>
          <w:color w:val="424242"/>
          <w:spacing w:val="0"/>
          <w:w w:val="100"/>
          <w:sz w:val="10"/>
          <w:szCs w:val="10"/>
        </w:rPr>
        <w:t>ow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ind w:left="165" w:right="-35"/>
      </w:pPr>
      <w:r>
        <w:rPr>
          <w:rFonts w:cs="Times New Roman" w:hAnsi="Times New Roman" w:eastAsia="Times New Roman" w:ascii="Times New Roman"/>
          <w:color w:val="646464"/>
          <w:w w:val="89"/>
          <w:sz w:val="10"/>
          <w:szCs w:val="10"/>
        </w:rPr>
        <w:t>'I'</w:t>
      </w:r>
      <w:r>
        <w:rPr>
          <w:rFonts w:cs="Times New Roman" w:hAnsi="Times New Roman" w:eastAsia="Times New Roman" w:ascii="Times New Roman"/>
          <w:color w:val="7BA87C"/>
          <w:w w:val="85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367B38"/>
          <w:w w:val="54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br w:type="column"/>
      </w: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sectPr>
          <w:type w:val="continuous"/>
          <w:pgSz w:w="11920" w:h="16840"/>
          <w:pgMar w:top="760" w:bottom="280" w:left="620" w:right="600"/>
          <w:cols w:num="2" w:equalWidth="off">
            <w:col w:w="289" w:space="109"/>
            <w:col w:w="10302"/>
          </w:cols>
        </w:sectPr>
      </w:pPr>
      <w:r>
        <w:pict>
          <v:group style="position:absolute;margin-left:49.0911pt;margin-top:-1.62476pt;width:4.25pt;height:0pt;mso-position-horizontal-relative:page;mso-position-vertical-relative:paragraph;z-index:-2113" coordorigin="982,-32" coordsize="85,0">
            <v:shape style="position:absolute;left:982;top:-32;width:85;height:0" coordorigin="982,-32" coordsize="85,0" path="m982,-32l1067,-32e" filled="f" stroked="t" strokeweight="0.2pt" strokecolor="#7BA87C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59915B"/>
          <w:w w:val="149"/>
          <w:sz w:val="10"/>
          <w:szCs w:val="10"/>
        </w:rPr>
        <w:t>Publi</w:t>
      </w:r>
      <w:r>
        <w:rPr>
          <w:rFonts w:cs="Times New Roman" w:hAnsi="Times New Roman" w:eastAsia="Times New Roman" w:ascii="Times New Roman"/>
          <w:color w:val="93B693"/>
          <w:w w:val="46"/>
          <w:sz w:val="10"/>
          <w:szCs w:val="10"/>
        </w:rPr>
        <w:t>:!!l</w:t>
      </w:r>
      <w:r>
        <w:rPr>
          <w:rFonts w:cs="Times New Roman" w:hAnsi="Times New Roman" w:eastAsia="Times New Roman" w:ascii="Times New Roman"/>
          <w:color w:val="59915B"/>
          <w:w w:val="129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7BA87C"/>
          <w:w w:val="110"/>
          <w:sz w:val="10"/>
          <w:szCs w:val="10"/>
        </w:rPr>
        <w:t>ed</w:t>
      </w:r>
      <w:r>
        <w:rPr>
          <w:rFonts w:cs="Times New Roman" w:hAnsi="Times New Roman" w:eastAsia="Times New Roman" w:ascii="Times New Roman"/>
          <w:color w:val="7BA87C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by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BA87C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45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93B693"/>
          <w:spacing w:val="0"/>
          <w:w w:val="89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BA87C"/>
          <w:spacing w:val="0"/>
          <w:w w:val="89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59915B"/>
          <w:spacing w:val="0"/>
          <w:w w:val="169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7BA87C"/>
          <w:spacing w:val="0"/>
          <w:w w:val="89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3B693"/>
          <w:spacing w:val="0"/>
          <w:w w:val="11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B69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B693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2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B693"/>
          <w:spacing w:val="0"/>
          <w:w w:val="131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BA87C"/>
          <w:spacing w:val="0"/>
          <w:w w:val="131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BA87C"/>
          <w:spacing w:val="0"/>
          <w:w w:val="13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15"/>
          <w:w w:val="131"/>
          <w:sz w:val="10"/>
          <w:szCs w:val="10"/>
        </w:rPr>
        <w:t> </w:t>
      </w:r>
      <w:hyperlink r:id="rId49">
        <w:r>
          <w:rPr>
            <w:rFonts w:cs="Times New Roman" w:hAnsi="Times New Roman" w:eastAsia="Times New Roman" w:ascii="Times New Roman"/>
            <w:color w:val="7BA87C"/>
            <w:spacing w:val="0"/>
            <w:w w:val="163"/>
            <w:sz w:val="10"/>
            <w:szCs w:val="10"/>
          </w:rPr>
          <w:t>http:</w:t>
        </w:r>
        <w:r>
          <w:rPr>
            <w:rFonts w:cs="Times New Roman" w:hAnsi="Times New Roman" w:eastAsia="Times New Roman" w:ascii="Times New Roman"/>
            <w:color w:val="93B693"/>
            <w:spacing w:val="0"/>
            <w:w w:val="213"/>
            <w:sz w:val="10"/>
            <w:szCs w:val="10"/>
          </w:rPr>
          <w:t>//</w:t>
        </w:r>
        <w:r>
          <w:rPr>
            <w:rFonts w:cs="Times New Roman" w:hAnsi="Times New Roman" w:eastAsia="Times New Roman" w:ascii="Times New Roman"/>
            <w:color w:val="93B693"/>
            <w:spacing w:val="-1"/>
            <w:w w:val="213"/>
            <w:sz w:val="10"/>
            <w:szCs w:val="10"/>
          </w:rPr>
          <w:t>j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37"/>
            <w:sz w:val="10"/>
            <w:szCs w:val="10"/>
          </w:rPr>
          <w:t>ax</w:t>
        </w:r>
        <w:r>
          <w:rPr>
            <w:rFonts w:cs="Times New Roman" w:hAnsi="Times New Roman" w:eastAsia="Times New Roman" w:ascii="Times New Roman"/>
            <w:color w:val="59915B"/>
            <w:spacing w:val="0"/>
            <w:w w:val="169"/>
            <w:sz w:val="10"/>
            <w:szCs w:val="10"/>
          </w:rPr>
          <w:t>-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13"/>
            <w:sz w:val="10"/>
            <w:szCs w:val="10"/>
          </w:rPr>
          <w:t>v</w:t>
        </w:r>
        <w:r>
          <w:rPr>
            <w:rFonts w:cs="Times New Roman" w:hAnsi="Times New Roman" w:eastAsia="Times New Roman" w:ascii="Times New Roman"/>
            <w:color w:val="93B693"/>
            <w:spacing w:val="0"/>
            <w:w w:val="166"/>
            <w:sz w:val="10"/>
            <w:szCs w:val="10"/>
          </w:rPr>
          <w:t>s</w:t>
        </w:r>
        <w:r>
          <w:rPr>
            <w:rFonts w:cs="Times New Roman" w:hAnsi="Times New Roman" w:eastAsia="Times New Roman" w:ascii="Times New Roman"/>
            <w:color w:val="59915B"/>
            <w:spacing w:val="0"/>
            <w:w w:val="132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29"/>
            <w:sz w:val="10"/>
            <w:szCs w:val="10"/>
          </w:rPr>
          <w:t>d</w:t>
        </w:r>
        <w:r>
          <w:rPr>
            <w:rFonts w:cs="Times New Roman" w:hAnsi="Times New Roman" w:eastAsia="Times New Roman" w:ascii="Times New Roman"/>
            <w:color w:val="93B693"/>
            <w:spacing w:val="0"/>
            <w:w w:val="145"/>
            <w:sz w:val="10"/>
            <w:szCs w:val="10"/>
          </w:rPr>
          <w:t>e</w:t>
        </w:r>
        <w:r>
          <w:rPr>
            <w:rFonts w:cs="Times New Roman" w:hAnsi="Times New Roman" w:eastAsia="Times New Roman" w:ascii="Times New Roman"/>
            <w:color w:val="59915B"/>
            <w:spacing w:val="0"/>
            <w:w w:val="110"/>
            <w:sz w:val="10"/>
            <w:szCs w:val="10"/>
          </w:rPr>
          <w:t>v.</w:t>
        </w:r>
        <w:r>
          <w:rPr>
            <w:rFonts w:cs="Times New Roman" w:hAnsi="Times New Roman" w:eastAsia="Times New Roman" w:ascii="Times New Roman"/>
            <w:color w:val="59915B"/>
            <w:spacing w:val="-11"/>
            <w:w w:val="100"/>
            <w:sz w:val="10"/>
            <w:szCs w:val="10"/>
          </w:rPr>
          <w:t> </w:t>
        </w:r>
        <w:r>
          <w:rPr>
            <w:rFonts w:cs="Times New Roman" w:hAnsi="Times New Roman" w:eastAsia="Times New Roman" w:ascii="Times New Roman"/>
            <w:color w:val="93B693"/>
            <w:spacing w:val="0"/>
            <w:w w:val="204"/>
            <w:sz w:val="10"/>
            <w:szCs w:val="10"/>
          </w:rPr>
          <w:t>j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39"/>
            <w:sz w:val="10"/>
            <w:szCs w:val="10"/>
          </w:rPr>
          <w:t>ava</w:t>
        </w:r>
      </w:hyperlink>
      <w:r>
        <w:rPr>
          <w:rFonts w:cs="Times New Roman" w:hAnsi="Times New Roman" w:eastAsia="Times New Roman" w:ascii="Times New Roman"/>
          <w:color w:val="59915B"/>
          <w:spacing w:val="0"/>
          <w:w w:val="64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9915B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45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3B693"/>
          <w:spacing w:val="0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BA87C"/>
          <w:spacing w:val="0"/>
          <w:w w:val="20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59915B"/>
          <w:spacing w:val="0"/>
          <w:w w:val="132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9915B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9915B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29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59915B"/>
          <w:spacing w:val="0"/>
          <w:w w:val="89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59915B"/>
          <w:spacing w:val="5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93B693"/>
          <w:spacing w:val="0"/>
          <w:w w:val="100"/>
          <w:sz w:val="6"/>
          <w:szCs w:val="6"/>
        </w:rPr>
        <w:t>!I</w:t>
      </w:r>
      <w:r>
        <w:rPr>
          <w:rFonts w:cs="Arial" w:hAnsi="Arial" w:eastAsia="Arial" w:ascii="Arial"/>
          <w:color w:val="93B693"/>
          <w:spacing w:val="0"/>
          <w:w w:val="100"/>
          <w:sz w:val="6"/>
          <w:szCs w:val="6"/>
        </w:rPr>
        <w:t>    </w:t>
      </w:r>
      <w:r>
        <w:rPr>
          <w:rFonts w:cs="Arial" w:hAnsi="Arial" w:eastAsia="Arial" w:ascii="Arial"/>
          <w:color w:val="93B693"/>
          <w:spacing w:val="0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45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3B693"/>
          <w:spacing w:val="0"/>
          <w:w w:val="12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BA87C"/>
          <w:spacing w:val="0"/>
          <w:w w:val="169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3B693"/>
          <w:spacing w:val="0"/>
          <w:w w:val="166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BA87C"/>
          <w:spacing w:val="0"/>
          <w:w w:val="156"/>
          <w:sz w:val="10"/>
          <w:szCs w:val="10"/>
        </w:rPr>
        <w:t>io</w:t>
      </w:r>
      <w:r>
        <w:rPr>
          <w:rFonts w:cs="Times New Roman" w:hAnsi="Times New Roman" w:eastAsia="Times New Roman" w:ascii="Times New Roman"/>
          <w:color w:val="59915B"/>
          <w:spacing w:val="0"/>
          <w:w w:val="11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59915B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0"/>
          <w:w w:val="175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3B693"/>
          <w:spacing w:val="0"/>
          <w:w w:val="11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B69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B693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0"/>
          <w:w w:val="145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7BA87C"/>
          <w:spacing w:val="0"/>
          <w:w w:val="89"/>
          <w:sz w:val="10"/>
          <w:szCs w:val="10"/>
        </w:rPr>
        <w:t>AX</w:t>
      </w:r>
      <w:r>
        <w:rPr>
          <w:rFonts w:cs="Times New Roman" w:hAnsi="Times New Roman" w:eastAsia="Times New Roman" w:ascii="Times New Roman"/>
          <w:color w:val="59915B"/>
          <w:spacing w:val="0"/>
          <w:w w:val="145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7BA87C"/>
          <w:spacing w:val="0"/>
          <w:w w:val="132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7BA87C"/>
          <w:spacing w:val="5"/>
          <w:w w:val="13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59915B"/>
          <w:spacing w:val="0"/>
          <w:w w:val="110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59915B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9915B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32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7BA87C"/>
          <w:spacing w:val="-1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0"/>
          <w:w w:val="96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BA87C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59915B"/>
          <w:spacing w:val="0"/>
          <w:w w:val="132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9915B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204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59915B"/>
          <w:spacing w:val="0"/>
          <w:w w:val="169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7BA87C"/>
          <w:spacing w:val="0"/>
          <w:w w:val="129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3B693"/>
          <w:spacing w:val="0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BA87C"/>
          <w:spacing w:val="0"/>
          <w:w w:val="175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59915B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Arial" w:hAnsi="Arial" w:eastAsia="Arial" w:ascii="Arial"/>
          <w:sz w:val="10"/>
          <w:szCs w:val="10"/>
        </w:rPr>
        <w:tabs>
          <w:tab w:pos="500" w:val="left"/>
        </w:tabs>
        <w:jc w:val="left"/>
        <w:spacing w:before="90"/>
        <w:ind w:left="173"/>
      </w:pPr>
      <w:r>
        <w:pict>
          <v:group style="position:absolute;margin-left:24.19pt;margin-top:24.19pt;width:547.78pt;height:794.26pt;mso-position-horizontal-relative:page;mso-position-vertical-relative:page;z-index:-2119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646464"/>
          <w:w w:val="156"/>
          <w:sz w:val="10"/>
          <w:szCs w:val="10"/>
        </w:rPr>
        <w:t>•</w:t>
      </w:r>
      <w:r>
        <w:rPr>
          <w:rFonts w:cs="Arial" w:hAnsi="Arial" w:eastAsia="Arial" w:ascii="Arial"/>
          <w:color w:val="93B693"/>
          <w:w w:val="82"/>
          <w:sz w:val="10"/>
          <w:szCs w:val="10"/>
        </w:rPr>
        <w:t>&lt;</w:t>
      </w:r>
      <w:r>
        <w:rPr>
          <w:rFonts w:cs="Arial" w:hAnsi="Arial" w:eastAsia="Arial" w:ascii="Arial"/>
          <w:color w:val="93B693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93B693"/>
          <w:spacing w:val="-5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367B38"/>
          <w:spacing w:val="0"/>
          <w:w w:val="49"/>
          <w:sz w:val="10"/>
          <w:szCs w:val="10"/>
        </w:rPr>
        <w:t>,</w:t>
      </w:r>
      <w:r>
        <w:rPr>
          <w:rFonts w:cs="Arial" w:hAnsi="Arial" w:eastAsia="Arial" w:ascii="Arial"/>
          <w:color w:val="367B38"/>
          <w:spacing w:val="-5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367B38"/>
          <w:spacing w:val="0"/>
          <w:w w:val="100"/>
          <w:sz w:val="10"/>
          <w:szCs w:val="10"/>
          <w:u w:val="single" w:color="93B693"/>
        </w:rPr>
        <w:t> </w:t>
      </w:r>
      <w:r>
        <w:rPr>
          <w:rFonts w:cs="Arial" w:hAnsi="Arial" w:eastAsia="Arial" w:ascii="Arial"/>
          <w:color w:val="367B38"/>
          <w:spacing w:val="0"/>
          <w:w w:val="100"/>
          <w:sz w:val="10"/>
          <w:szCs w:val="10"/>
          <w:u w:val="single" w:color="93B693"/>
        </w:rPr>
        <w:tab/>
      </w:r>
      <w:r>
        <w:rPr>
          <w:rFonts w:cs="Arial" w:hAnsi="Arial" w:eastAsia="Arial" w:ascii="Arial"/>
          <w:color w:val="367B38"/>
          <w:spacing w:val="0"/>
          <w:w w:val="100"/>
          <w:sz w:val="10"/>
          <w:szCs w:val="10"/>
          <w:u w:val="single" w:color="93B693"/>
        </w:rPr>
      </w:r>
      <w:r>
        <w:rPr>
          <w:rFonts w:cs="Arial" w:hAnsi="Arial" w:eastAsia="Arial" w:ascii="Arial"/>
          <w:color w:val="367B38"/>
          <w:spacing w:val="0"/>
          <w:w w:val="100"/>
          <w:sz w:val="10"/>
          <w:szCs w:val="10"/>
        </w:rPr>
      </w:r>
      <w:r>
        <w:rPr>
          <w:rFonts w:cs="Arial" w:hAnsi="Arial" w:eastAsia="Arial" w:ascii="Arial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31"/>
        <w:ind w:left="398"/>
      </w:pPr>
      <w:r>
        <w:rPr>
          <w:rFonts w:cs="Times New Roman" w:hAnsi="Times New Roman" w:eastAsia="Times New Roman" w:ascii="Times New Roman"/>
          <w:color w:val="7BA87C"/>
          <w:w w:val="110"/>
          <w:sz w:val="10"/>
          <w:szCs w:val="10"/>
        </w:rPr>
        <w:t>Ge</w:t>
      </w:r>
      <w:r>
        <w:rPr>
          <w:rFonts w:cs="Times New Roman" w:hAnsi="Times New Roman" w:eastAsia="Times New Roman" w:ascii="Times New Roman"/>
          <w:color w:val="59915B"/>
          <w:w w:val="11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BA87C"/>
          <w:w w:val="156"/>
          <w:sz w:val="10"/>
          <w:szCs w:val="10"/>
        </w:rPr>
        <w:t>er</w:t>
      </w:r>
      <w:r>
        <w:rPr>
          <w:rFonts w:cs="Times New Roman" w:hAnsi="Times New Roman" w:eastAsia="Times New Roman" w:ascii="Times New Roman"/>
          <w:color w:val="93B693"/>
          <w:w w:val="145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BA87C"/>
          <w:w w:val="20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3B693"/>
          <w:w w:val="92"/>
          <w:sz w:val="10"/>
          <w:szCs w:val="10"/>
        </w:rPr>
        <w:t>l!</w:t>
      </w:r>
      <w:r>
        <w:rPr>
          <w:rFonts w:cs="Times New Roman" w:hAnsi="Times New Roman" w:eastAsia="Times New Roman" w:ascii="Times New Roman"/>
          <w:color w:val="7BA87C"/>
          <w:w w:val="110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7BA87C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by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BA87C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05"/>
          <w:sz w:val="10"/>
          <w:szCs w:val="10"/>
        </w:rPr>
        <w:t>JAX</w:t>
      </w:r>
      <w:r>
        <w:rPr>
          <w:rFonts w:cs="Times New Roman" w:hAnsi="Times New Roman" w:eastAsia="Times New Roman" w:ascii="Times New Roman"/>
          <w:color w:val="93B693"/>
          <w:spacing w:val="0"/>
          <w:w w:val="169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7BA87C"/>
          <w:spacing w:val="0"/>
          <w:w w:val="127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7BA87C"/>
          <w:spacing w:val="-4"/>
          <w:w w:val="127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3B693"/>
          <w:spacing w:val="0"/>
          <w:w w:val="97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BA87C"/>
          <w:spacing w:val="0"/>
          <w:w w:val="11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BA87C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at</w:t>
      </w:r>
      <w:r>
        <w:rPr>
          <w:rFonts w:cs="Times New Roman" w:hAnsi="Times New Roman" w:eastAsia="Times New Roman" w:ascii="Times New Roman"/>
          <w:color w:val="7BA87C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7BA87C"/>
          <w:spacing w:val="2"/>
          <w:w w:val="100"/>
          <w:sz w:val="10"/>
          <w:szCs w:val="10"/>
        </w:rPr>
        <w:t> </w:t>
      </w:r>
      <w:hyperlink r:id="rId50">
        <w:r>
          <w:rPr>
            <w:rFonts w:cs="Times New Roman" w:hAnsi="Times New Roman" w:eastAsia="Times New Roman" w:ascii="Times New Roman"/>
            <w:color w:val="7BA87C"/>
            <w:spacing w:val="0"/>
            <w:w w:val="129"/>
            <w:sz w:val="10"/>
            <w:szCs w:val="10"/>
          </w:rPr>
          <w:t>h</w:t>
        </w:r>
        <w:r>
          <w:rPr>
            <w:rFonts w:cs="Times New Roman" w:hAnsi="Times New Roman" w:eastAsia="Times New Roman" w:ascii="Times New Roman"/>
            <w:color w:val="93B693"/>
            <w:spacing w:val="0"/>
            <w:w w:val="218"/>
            <w:sz w:val="10"/>
            <w:szCs w:val="10"/>
          </w:rPr>
          <w:t>tt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35"/>
            <w:sz w:val="10"/>
            <w:szCs w:val="10"/>
          </w:rPr>
          <w:t>p:</w:t>
        </w:r>
        <w:r>
          <w:rPr>
            <w:rFonts w:cs="Times New Roman" w:hAnsi="Times New Roman" w:eastAsia="Times New Roman" w:ascii="Times New Roman"/>
            <w:color w:val="93B693"/>
            <w:spacing w:val="0"/>
            <w:w w:val="213"/>
            <w:sz w:val="10"/>
            <w:szCs w:val="10"/>
          </w:rPr>
          <w:t>//</w:t>
        </w:r>
        <w:r>
          <w:rPr>
            <w:rFonts w:cs="Times New Roman" w:hAnsi="Times New Roman" w:eastAsia="Times New Roman" w:ascii="Times New Roman"/>
            <w:color w:val="93B693"/>
            <w:spacing w:val="-1"/>
            <w:w w:val="213"/>
            <w:sz w:val="10"/>
            <w:szCs w:val="10"/>
          </w:rPr>
          <w:t>j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37"/>
            <w:sz w:val="10"/>
            <w:szCs w:val="10"/>
          </w:rPr>
          <w:t>ax</w:t>
        </w:r>
        <w:r>
          <w:rPr>
            <w:rFonts w:cs="Times New Roman" w:hAnsi="Times New Roman" w:eastAsia="Times New Roman" w:ascii="Times New Roman"/>
            <w:color w:val="93B693"/>
            <w:spacing w:val="0"/>
            <w:w w:val="194"/>
            <w:sz w:val="10"/>
            <w:szCs w:val="10"/>
          </w:rPr>
          <w:t>-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13"/>
            <w:sz w:val="10"/>
            <w:szCs w:val="10"/>
          </w:rPr>
          <w:t>v</w:t>
        </w:r>
        <w:r>
          <w:rPr>
            <w:rFonts w:cs="Times New Roman" w:hAnsi="Times New Roman" w:eastAsia="Times New Roman" w:ascii="Times New Roman"/>
            <w:color w:val="93B693"/>
            <w:spacing w:val="0"/>
            <w:w w:val="166"/>
            <w:sz w:val="10"/>
            <w:szCs w:val="10"/>
          </w:rPr>
          <w:t>s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50"/>
            <w:sz w:val="10"/>
            <w:szCs w:val="10"/>
          </w:rPr>
          <w:t>.d</w:t>
        </w:r>
        <w:r>
          <w:rPr>
            <w:rFonts w:cs="Times New Roman" w:hAnsi="Times New Roman" w:eastAsia="Times New Roman" w:ascii="Times New Roman"/>
            <w:color w:val="93B693"/>
            <w:spacing w:val="0"/>
            <w:w w:val="145"/>
            <w:sz w:val="10"/>
            <w:szCs w:val="10"/>
          </w:rPr>
          <w:t>ev</w:t>
        </w:r>
        <w:r>
          <w:rPr>
            <w:rFonts w:cs="Times New Roman" w:hAnsi="Times New Roman" w:eastAsia="Times New Roman" w:ascii="Times New Roman"/>
            <w:color w:val="59915B"/>
            <w:spacing w:val="0"/>
            <w:w w:val="96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93B693"/>
            <w:spacing w:val="0"/>
            <w:w w:val="204"/>
            <w:sz w:val="10"/>
            <w:szCs w:val="10"/>
          </w:rPr>
          <w:t>j</w:t>
        </w:r>
        <w:r>
          <w:rPr>
            <w:rFonts w:cs="Times New Roman" w:hAnsi="Times New Roman" w:eastAsia="Times New Roman" w:ascii="Times New Roman"/>
            <w:color w:val="7BA87C"/>
            <w:spacing w:val="0"/>
            <w:w w:val="145"/>
            <w:sz w:val="10"/>
            <w:szCs w:val="10"/>
          </w:rPr>
          <w:t>a</w:t>
        </w:r>
        <w:r>
          <w:rPr>
            <w:rFonts w:cs="Times New Roman" w:hAnsi="Times New Roman" w:eastAsia="Times New Roman" w:ascii="Times New Roman"/>
            <w:color w:val="59915B"/>
            <w:spacing w:val="0"/>
            <w:w w:val="145"/>
            <w:sz w:val="10"/>
            <w:szCs w:val="10"/>
          </w:rPr>
          <w:t>v</w:t>
        </w:r>
        <w:r>
          <w:rPr>
            <w:rFonts w:cs="Times New Roman" w:hAnsi="Times New Roman" w:eastAsia="Times New Roman" w:ascii="Times New Roman"/>
            <w:color w:val="93B693"/>
            <w:spacing w:val="0"/>
            <w:w w:val="145"/>
            <w:sz w:val="10"/>
            <w:szCs w:val="10"/>
          </w:rPr>
          <w:t>a</w:t>
        </w:r>
        <w:r>
          <w:rPr>
            <w:rFonts w:cs="Times New Roman" w:hAnsi="Times New Roman" w:eastAsia="Times New Roman" w:ascii="Times New Roman"/>
            <w:color w:val="59915B"/>
            <w:spacing w:val="0"/>
            <w:w w:val="64"/>
            <w:sz w:val="10"/>
            <w:szCs w:val="10"/>
          </w:rPr>
          <w:t>.</w:t>
        </w:r>
        <w:r>
          <w:rPr>
            <w:rFonts w:cs="Times New Roman" w:hAnsi="Times New Roman" w:eastAsia="Times New Roman" w:ascii="Times New Roman"/>
            <w:color w:val="7BA87C"/>
            <w:spacing w:val="0"/>
            <w:w w:val="93"/>
            <w:sz w:val="10"/>
            <w:szCs w:val="10"/>
          </w:rPr>
          <w:t>nl!!:t</w:t>
        </w:r>
      </w:hyperlink>
      <w:r>
        <w:rPr>
          <w:rFonts w:cs="Times New Roman" w:hAnsi="Times New Roman" w:eastAsia="Times New Roman" w:ascii="Times New Roman"/>
          <w:color w:val="59915B"/>
          <w:spacing w:val="0"/>
          <w:w w:val="127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9915B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9915B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29"/>
          <w:sz w:val="10"/>
          <w:szCs w:val="10"/>
        </w:rPr>
        <w:t>RI</w:t>
      </w:r>
      <w:r>
        <w:rPr>
          <w:rFonts w:cs="Times New Roman" w:hAnsi="Times New Roman" w:eastAsia="Times New Roman" w:ascii="Times New Roman"/>
          <w:color w:val="59915B"/>
          <w:spacing w:val="0"/>
          <w:w w:val="89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93B693"/>
          <w:spacing w:val="0"/>
          <w:w w:val="84"/>
          <w:sz w:val="10"/>
          <w:szCs w:val="10"/>
        </w:rPr>
        <w:t>!I</w:t>
      </w:r>
      <w:r>
        <w:rPr>
          <w:rFonts w:cs="Times New Roman" w:hAnsi="Times New Roman" w:eastAsia="Times New Roman" w:ascii="Times New Roman"/>
          <w:color w:val="93B69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3B693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129"/>
          <w:sz w:val="10"/>
          <w:szCs w:val="10"/>
        </w:rPr>
        <w:t>vec</w:t>
      </w:r>
      <w:r>
        <w:rPr>
          <w:rFonts w:cs="Times New Roman" w:hAnsi="Times New Roman" w:eastAsia="Times New Roman" w:ascii="Times New Roman"/>
          <w:color w:val="93B693"/>
          <w:spacing w:val="6"/>
          <w:w w:val="129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3B693"/>
          <w:spacing w:val="0"/>
          <w:w w:val="129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BA87C"/>
          <w:spacing w:val="0"/>
          <w:w w:val="129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59915B"/>
          <w:spacing w:val="0"/>
          <w:w w:val="129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59915B"/>
          <w:spacing w:val="0"/>
          <w:w w:val="12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0"/>
          <w:w w:val="12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0"/>
          <w:w w:val="77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93B693"/>
          <w:spacing w:val="0"/>
          <w:w w:val="77"/>
          <w:sz w:val="10"/>
          <w:szCs w:val="10"/>
        </w:rPr>
        <w:t>!1</w:t>
      </w:r>
      <w:r>
        <w:rPr>
          <w:rFonts w:cs="Times New Roman" w:hAnsi="Times New Roman" w:eastAsia="Times New Roman" w:ascii="Times New Roman"/>
          <w:color w:val="93B693"/>
          <w:spacing w:val="0"/>
          <w:w w:val="77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3B693"/>
          <w:spacing w:val="6"/>
          <w:w w:val="7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15B"/>
          <w:spacing w:val="0"/>
          <w:w w:val="130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7BA87C"/>
          <w:spacing w:val="0"/>
          <w:w w:val="130"/>
          <w:sz w:val="10"/>
          <w:szCs w:val="10"/>
        </w:rPr>
        <w:t>J..X-</w:t>
      </w:r>
      <w:r>
        <w:rPr>
          <w:rFonts w:cs="Times New Roman" w:hAnsi="Times New Roman" w:eastAsia="Times New Roman" w:ascii="Times New Roman"/>
          <w:color w:val="7BA87C"/>
          <w:spacing w:val="-21"/>
          <w:w w:val="130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7BA87C"/>
          <w:spacing w:val="-74"/>
          <w:w w:val="13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BA87C"/>
          <w:spacing w:val="-17"/>
          <w:w w:val="13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BA87C"/>
          <w:spacing w:val="0"/>
          <w:w w:val="13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7BA87C"/>
          <w:spacing w:val="0"/>
          <w:w w:val="13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BA87C"/>
          <w:spacing w:val="1"/>
          <w:w w:val="13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3B693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59915B"/>
          <w:spacing w:val="0"/>
          <w:w w:val="96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93B693"/>
          <w:spacing w:val="0"/>
          <w:w w:val="96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59915B"/>
          <w:spacing w:val="0"/>
          <w:w w:val="140"/>
          <w:sz w:val="10"/>
          <w:szCs w:val="10"/>
        </w:rPr>
        <w:t>.4</w:t>
      </w:r>
      <w:r>
        <w:rPr>
          <w:rFonts w:cs="Times New Roman" w:hAnsi="Times New Roman" w:eastAsia="Times New Roman" w:ascii="Times New Roman"/>
          <w:color w:val="93B693"/>
          <w:spacing w:val="0"/>
          <w:w w:val="169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7BA87C"/>
          <w:spacing w:val="0"/>
          <w:w w:val="129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3B693"/>
          <w:spacing w:val="0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BA87C"/>
          <w:spacing w:val="0"/>
          <w:w w:val="175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59915B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Arial" w:hAnsi="Arial" w:eastAsia="Arial" w:ascii="Arial"/>
          <w:sz w:val="12"/>
          <w:szCs w:val="12"/>
        </w:rPr>
        <w:jc w:val="left"/>
        <w:spacing w:lineRule="exact" w:line="120"/>
        <w:ind w:left="253"/>
      </w:pPr>
      <w:r>
        <w:rPr>
          <w:rFonts w:cs="Arial" w:hAnsi="Arial" w:eastAsia="Arial" w:ascii="Arial"/>
          <w:color w:val="7BA87C"/>
          <w:w w:val="131"/>
          <w:sz w:val="12"/>
          <w:szCs w:val="12"/>
        </w:rPr>
        <w:t>-</w:t>
      </w:r>
      <w:r>
        <w:rPr>
          <w:rFonts w:cs="Arial" w:hAnsi="Arial" w:eastAsia="Arial" w:ascii="Arial"/>
          <w:color w:val="93B693"/>
          <w:w w:val="113"/>
          <w:sz w:val="12"/>
          <w:szCs w:val="12"/>
        </w:rPr>
        <w:t>-&gt;</w:t>
      </w:r>
      <w:r>
        <w:rPr>
          <w:rFonts w:cs="Arial" w:hAnsi="Arial" w:eastAsia="Arial" w:ascii="Arial"/>
          <w:color w:val="00000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165"/>
      </w:pP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de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f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0"/>
          <w:w w:val="118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A854A3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167AC"/>
          <w:spacing w:val="0"/>
          <w:w w:val="118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B167AC"/>
          <w:spacing w:val="6"/>
          <w:w w:val="11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0"/>
          <w:w w:val="196"/>
          <w:sz w:val="10"/>
          <w:szCs w:val="10"/>
        </w:rPr>
        <w:t>ti</w:t>
      </w:r>
      <w:r>
        <w:rPr>
          <w:rFonts w:cs="Times New Roman" w:hAnsi="Times New Roman" w:eastAsia="Times New Roman" w:ascii="Times New Roman"/>
          <w:color w:val="BC79B6"/>
          <w:spacing w:val="0"/>
          <w:w w:val="10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167AC"/>
          <w:spacing w:val="0"/>
          <w:w w:val="116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0C3"/>
          <w:spacing w:val="0"/>
          <w:w w:val="11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C690C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C690C3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F6E38"/>
          <w:spacing w:val="0"/>
          <w:w w:val="101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C69A75"/>
          <w:spacing w:val="0"/>
          <w:w w:val="119"/>
          <w:sz w:val="10"/>
          <w:szCs w:val="10"/>
        </w:rPr>
        <w:t>mlns</w:t>
      </w:r>
      <w:r>
        <w:rPr>
          <w:rFonts w:cs="Times New Roman" w:hAnsi="Times New Roman" w:eastAsia="Times New Roman" w:ascii="Times New Roman"/>
          <w:color w:val="AF6E38"/>
          <w:spacing w:val="0"/>
          <w:w w:val="78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F6E3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F6E38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5"/>
          <w:sz w:val="10"/>
          <w:szCs w:val="10"/>
        </w:rPr>
        <w:t>vsu</w:t>
      </w:r>
      <w:r>
        <w:rPr>
          <w:rFonts w:cs="Times New Roman" w:hAnsi="Times New Roman" w:eastAsia="Times New Roman" w:ascii="Times New Roman"/>
          <w:color w:val="D1A5CC"/>
          <w:spacing w:val="0"/>
          <w:w w:val="145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6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45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5D5DBF"/>
          <w:spacing w:val="0"/>
          <w:w w:val="78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D5DBF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83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191D3"/>
          <w:spacing w:val="0"/>
          <w:w w:val="131"/>
          <w:sz w:val="10"/>
          <w:szCs w:val="10"/>
        </w:rPr>
        <w:t>ocs</w:t>
      </w:r>
      <w:r>
        <w:rPr>
          <w:rFonts w:cs="Times New Roman" w:hAnsi="Times New Roman" w:eastAsia="Times New Roman" w:ascii="Times New Roman"/>
          <w:color w:val="5D5DBF"/>
          <w:spacing w:val="0"/>
          <w:w w:val="87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31"/>
          <w:sz w:val="10"/>
          <w:szCs w:val="10"/>
        </w:rPr>
        <w:t>cea</w:t>
      </w:r>
      <w:r>
        <w:rPr>
          <w:rFonts w:cs="Times New Roman" w:hAnsi="Times New Roman" w:eastAsia="Times New Roman" w:ascii="Times New Roman"/>
          <w:color w:val="8282CD"/>
          <w:spacing w:val="0"/>
          <w:w w:val="109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191D3"/>
          <w:spacing w:val="0"/>
          <w:w w:val="131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31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9191D3"/>
          <w:spacing w:val="0"/>
          <w:w w:val="131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282CD"/>
          <w:spacing w:val="0"/>
          <w:w w:val="101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191D3"/>
          <w:spacing w:val="0"/>
          <w:w w:val="131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01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5D5DBF"/>
          <w:spacing w:val="0"/>
          <w:w w:val="87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5D5DBF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16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52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191D3"/>
          <w:spacing w:val="0"/>
          <w:w w:val="110"/>
          <w:sz w:val="10"/>
          <w:szCs w:val="10"/>
        </w:rPr>
        <w:t>g/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01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58"/>
          <w:sz w:val="10"/>
          <w:szCs w:val="10"/>
        </w:rPr>
        <w:t>ss/</w:t>
      </w:r>
      <w:r>
        <w:rPr>
          <w:rFonts w:cs="Times New Roman" w:hAnsi="Times New Roman" w:eastAsia="Times New Roman" w:ascii="Times New Roman"/>
          <w:color w:val="8282CD"/>
          <w:spacing w:val="0"/>
          <w:w w:val="111"/>
          <w:sz w:val="10"/>
          <w:szCs w:val="10"/>
        </w:rPr>
        <w:t>200</w:t>
      </w:r>
      <w:r>
        <w:rPr>
          <w:rFonts w:cs="Times New Roman" w:hAnsi="Times New Roman" w:eastAsia="Times New Roman" w:ascii="Times New Roman"/>
          <w:color w:val="7070C6"/>
          <w:spacing w:val="0"/>
          <w:w w:val="183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8282CD"/>
          <w:spacing w:val="0"/>
          <w:w w:val="138"/>
          <w:sz w:val="10"/>
          <w:szCs w:val="10"/>
        </w:rPr>
        <w:t>/01/o</w:t>
      </w:r>
      <w:r>
        <w:rPr>
          <w:rFonts w:cs="Times New Roman" w:hAnsi="Times New Roman" w:eastAsia="Times New Roman" w:ascii="Times New Roman"/>
          <w:color w:val="9191D3"/>
          <w:spacing w:val="0"/>
          <w:w w:val="110"/>
          <w:sz w:val="10"/>
          <w:szCs w:val="10"/>
        </w:rPr>
        <w:t>as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9191D3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124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191D3"/>
          <w:spacing w:val="0"/>
          <w:w w:val="12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24"/>
          <w:sz w:val="10"/>
          <w:szCs w:val="10"/>
        </w:rPr>
        <w:t>-a</w:t>
      </w:r>
      <w:r>
        <w:rPr>
          <w:rFonts w:cs="Times New Roman" w:hAnsi="Times New Roman" w:eastAsia="Times New Roman" w:ascii="Times New Roman"/>
          <w:color w:val="7070C6"/>
          <w:spacing w:val="0"/>
          <w:w w:val="124"/>
          <w:sz w:val="10"/>
          <w:szCs w:val="10"/>
        </w:rPr>
        <w:t>oo</w:t>
      </w:r>
      <w:r>
        <w:rPr>
          <w:rFonts w:cs="Times New Roman" w:hAnsi="Times New Roman" w:eastAsia="Times New Roman" w:ascii="Times New Roman"/>
          <w:color w:val="7070C6"/>
          <w:spacing w:val="-13"/>
          <w:w w:val="124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0"/>
          <w:w w:val="13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-17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5D5DBF"/>
          <w:spacing w:val="0"/>
          <w:w w:val="100"/>
          <w:sz w:val="8"/>
          <w:szCs w:val="8"/>
        </w:rPr>
        <w:t>i</w:t>
      </w:r>
      <w:r>
        <w:rPr>
          <w:rFonts w:cs="Arial" w:hAnsi="Arial" w:eastAsia="Arial" w:ascii="Arial"/>
          <w:color w:val="5D5DBF"/>
          <w:spacing w:val="11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26"/>
          <w:sz w:val="10"/>
          <w:szCs w:val="10"/>
        </w:rPr>
        <w:t>-ee</w:t>
      </w:r>
      <w:r>
        <w:rPr>
          <w:rFonts w:cs="Times New Roman" w:hAnsi="Times New Roman" w:eastAsia="Times New Roman" w:ascii="Times New Roman"/>
          <w:color w:val="9191D3"/>
          <w:spacing w:val="0"/>
          <w:w w:val="12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26"/>
          <w:sz w:val="10"/>
          <w:szCs w:val="10"/>
        </w:rPr>
        <w:t>-ee</w:t>
      </w:r>
      <w:r>
        <w:rPr>
          <w:rFonts w:cs="Times New Roman" w:hAnsi="Times New Roman" w:eastAsia="Times New Roman" w:ascii="Times New Roman"/>
          <w:color w:val="9191D3"/>
          <w:spacing w:val="0"/>
          <w:w w:val="126"/>
          <w:sz w:val="10"/>
          <w:szCs w:val="10"/>
        </w:rPr>
        <w:t>ee</w:t>
      </w:r>
      <w:r>
        <w:rPr>
          <w:rFonts w:cs="Times New Roman" w:hAnsi="Times New Roman" w:eastAsia="Times New Roman" w:ascii="Times New Roman"/>
          <w:color w:val="8282CD"/>
          <w:spacing w:val="0"/>
          <w:w w:val="12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D5DBF"/>
          <w:spacing w:val="0"/>
          <w:w w:val="126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282CD"/>
          <w:spacing w:val="0"/>
          <w:w w:val="12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24"/>
          <w:w w:val="12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87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8282CD"/>
          <w:spacing w:val="-1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31"/>
          <w:sz w:val="10"/>
          <w:szCs w:val="10"/>
        </w:rPr>
        <w:t>ty-</w:t>
      </w:r>
      <w:r>
        <w:rPr>
          <w:rFonts w:cs="Times New Roman" w:hAnsi="Times New Roman" w:eastAsia="Times New Roman" w:ascii="Times New Roman"/>
          <w:color w:val="7070C6"/>
          <w:spacing w:val="0"/>
          <w:w w:val="131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282CD"/>
          <w:spacing w:val="0"/>
          <w:w w:val="131"/>
          <w:sz w:val="10"/>
          <w:szCs w:val="10"/>
        </w:rPr>
        <w:t>ti</w:t>
      </w:r>
      <w:r>
        <w:rPr>
          <w:rFonts w:cs="Times New Roman" w:hAnsi="Times New Roman" w:eastAsia="Times New Roman" w:ascii="Times New Roman"/>
          <w:color w:val="8282CD"/>
          <w:spacing w:val="0"/>
          <w:w w:val="13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7"/>
          <w:w w:val="13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66"/>
          <w:sz w:val="10"/>
          <w:szCs w:val="10"/>
        </w:rPr>
        <w:t>lity-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1.</w:t>
      </w:r>
      <w:r>
        <w:rPr>
          <w:rFonts w:cs="Times New Roman" w:hAnsi="Times New Roman" w:eastAsia="Times New Roman" w:ascii="Times New Roman"/>
          <w:color w:val="7070C6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2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121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9191D3"/>
          <w:spacing w:val="0"/>
          <w:w w:val="12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C690C3"/>
          <w:spacing w:val="0"/>
          <w:w w:val="121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0C3"/>
          <w:spacing w:val="13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xmlns: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C69A75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0"/>
          <w:sz w:val="10"/>
          <w:szCs w:val="10"/>
        </w:rPr>
        <w:t>vsp</w:t>
      </w:r>
      <w:r>
        <w:rPr>
          <w:rFonts w:cs="Times New Roman" w:hAnsi="Times New Roman" w:eastAsia="Times New Roman" w:ascii="Times New Roman"/>
          <w:color w:val="BC79B6"/>
          <w:spacing w:val="0"/>
          <w:w w:val="134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9191D3"/>
          <w:spacing w:val="0"/>
          <w:w w:val="21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282CD"/>
          <w:spacing w:val="0"/>
          <w:w w:val="110"/>
          <w:sz w:val="10"/>
          <w:szCs w:val="10"/>
        </w:rPr>
        <w:t>tp: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282CD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191D3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83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vvv</w:t>
      </w:r>
      <w:r>
        <w:rPr>
          <w:rFonts w:cs="Times New Roman" w:hAnsi="Times New Roman" w:eastAsia="Times New Roman" w:ascii="Times New Roman"/>
          <w:color w:val="5D5DBF"/>
          <w:spacing w:val="0"/>
          <w:w w:val="87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3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40"/>
          <w:sz w:val="10"/>
          <w:szCs w:val="10"/>
        </w:rPr>
        <w:t>org/</w:t>
      </w:r>
      <w:r>
        <w:rPr>
          <w:rFonts w:cs="Times New Roman" w:hAnsi="Times New Roman" w:eastAsia="Times New Roman" w:ascii="Times New Roman"/>
          <w:color w:val="5D5DBF"/>
          <w:spacing w:val="0"/>
          <w:w w:val="116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15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282CD"/>
          <w:spacing w:val="0"/>
          <w:w w:val="80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9191D3"/>
          <w:spacing w:val="0"/>
          <w:w w:val="151"/>
          <w:sz w:val="10"/>
          <w:szCs w:val="10"/>
        </w:rPr>
        <w:t>s-</w:t>
      </w:r>
      <w:r>
        <w:rPr>
          <w:rFonts w:cs="Times New Roman" w:hAnsi="Times New Roman" w:eastAsia="Times New Roman" w:ascii="Times New Roman"/>
          <w:color w:val="7070C6"/>
          <w:spacing w:val="0"/>
          <w:w w:val="101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282CD"/>
          <w:spacing w:val="0"/>
          <w:w w:val="101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5D5DBF"/>
          <w:spacing w:val="0"/>
          <w:w w:val="131"/>
          <w:sz w:val="10"/>
          <w:szCs w:val="10"/>
        </w:rPr>
        <w:t>l1</w:t>
      </w:r>
      <w:r>
        <w:rPr>
          <w:rFonts w:cs="Times New Roman" w:hAnsi="Times New Roman" w:eastAsia="Times New Roman" w:ascii="Times New Roman"/>
          <w:color w:val="8282CD"/>
          <w:spacing w:val="0"/>
          <w:w w:val="11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070C6"/>
          <w:spacing w:val="0"/>
          <w:w w:val="116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9E4299"/>
          <w:spacing w:val="0"/>
          <w:w w:val="13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253"/>
      </w:pPr>
      <w:r>
        <w:rPr>
          <w:rFonts w:cs="Times New Roman" w:hAnsi="Times New Roman" w:eastAsia="Times New Roman" w:ascii="Times New Roman"/>
          <w:color w:val="BC8559"/>
          <w:w w:val="108"/>
          <w:sz w:val="10"/>
          <w:szCs w:val="10"/>
        </w:rPr>
        <w:t>xrnlm</w:t>
      </w:r>
      <w:r>
        <w:rPr>
          <w:rFonts w:cs="Times New Roman" w:hAnsi="Times New Roman" w:eastAsia="Times New Roman" w:ascii="Times New Roman"/>
          <w:color w:val="C69A75"/>
          <w:w w:val="118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AF6E38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F6E38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ws</w:t>
      </w:r>
      <w:r>
        <w:rPr>
          <w:rFonts w:cs="Times New Roman" w:hAnsi="Times New Roman" w:eastAsia="Times New Roman" w:ascii="Times New Roman"/>
          <w:color w:val="BC8559"/>
          <w:spacing w:val="0"/>
          <w:w w:val="100"/>
          <w:sz w:val="10"/>
          <w:szCs w:val="10"/>
        </w:rPr>
        <w:t>pl</w:t>
      </w:r>
      <w:r>
        <w:rPr>
          <w:rFonts w:cs="Times New Roman" w:hAnsi="Times New Roman" w:eastAsia="Times New Roman" w:ascii="Times New Roman"/>
          <w:color w:val="BC8559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C8559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3"/>
          <w:sz w:val="10"/>
          <w:szCs w:val="10"/>
        </w:rPr>
        <w:t>2</w:t>
      </w:r>
      <w:r>
        <w:rPr>
          <w:rFonts w:cs="Times New Roman" w:hAnsi="Times New Roman" w:eastAsia="Times New Roman" w:ascii="Times New Roman"/>
          <w:color w:val="D1A5CC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282CD"/>
          <w:spacing w:val="0"/>
          <w:w w:val="168"/>
          <w:sz w:val="10"/>
          <w:szCs w:val="10"/>
        </w:rPr>
        <w:t>ttp</w:t>
      </w:r>
      <w:r>
        <w:rPr>
          <w:rFonts w:cs="Times New Roman" w:hAnsi="Times New Roman" w:eastAsia="Times New Roman" w:ascii="Times New Roman"/>
          <w:color w:val="5D5DBF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20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191D3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282CD"/>
          <w:spacing w:val="0"/>
          <w:w w:val="109"/>
          <w:sz w:val="10"/>
          <w:szCs w:val="10"/>
        </w:rPr>
        <w:t>hema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xml</w:t>
      </w:r>
      <w:r>
        <w:rPr>
          <w:rFonts w:cs="Times New Roman" w:hAnsi="Times New Roman" w:eastAsia="Times New Roman" w:ascii="Times New Roman"/>
          <w:color w:val="9191D3"/>
          <w:spacing w:val="0"/>
          <w:w w:val="115"/>
          <w:sz w:val="10"/>
          <w:szCs w:val="10"/>
        </w:rPr>
        <w:t>so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ap</w:t>
      </w:r>
      <w:r>
        <w:rPr>
          <w:rFonts w:cs="Times New Roman" w:hAnsi="Times New Roman" w:eastAsia="Times New Roman" w:ascii="Times New Roman"/>
          <w:color w:val="8282CD"/>
          <w:spacing w:val="3"/>
          <w:w w:val="11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191D3"/>
          <w:spacing w:val="0"/>
          <w:w w:val="143"/>
          <w:sz w:val="10"/>
          <w:szCs w:val="10"/>
        </w:rPr>
        <w:t>g/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46"/>
          <w:sz w:val="10"/>
          <w:szCs w:val="10"/>
        </w:rPr>
        <w:t>s/2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0</w:t>
      </w:r>
      <w:r>
        <w:rPr>
          <w:rFonts w:cs="Times New Roman" w:hAnsi="Times New Roman" w:eastAsia="Times New Roman" w:ascii="Times New Roman"/>
          <w:color w:val="8282CD"/>
          <w:spacing w:val="0"/>
          <w:w w:val="53"/>
          <w:sz w:val="10"/>
          <w:szCs w:val="10"/>
        </w:rPr>
        <w:t>-1</w:t>
      </w:r>
      <w:r>
        <w:rPr>
          <w:rFonts w:cs="Times New Roman" w:hAnsi="Times New Roman" w:eastAsia="Times New Roman" w:ascii="Times New Roman"/>
          <w:color w:val="9191D3"/>
          <w:spacing w:val="0"/>
          <w:w w:val="110"/>
          <w:sz w:val="10"/>
          <w:szCs w:val="10"/>
        </w:rPr>
        <w:t>/09/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9191D3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070C6"/>
          <w:spacing w:val="0"/>
          <w:w w:val="187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282CD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191D3"/>
          <w:spacing w:val="0"/>
          <w:w w:val="117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A854A3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A854A3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BC8559"/>
          <w:spacing w:val="0"/>
          <w:w w:val="119"/>
          <w:sz w:val="10"/>
          <w:szCs w:val="10"/>
        </w:rPr>
        <w:t>mln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AF6E38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F6E3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F6E38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82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C8559"/>
          <w:spacing w:val="0"/>
          <w:w w:val="97"/>
          <w:sz w:val="10"/>
          <w:szCs w:val="10"/>
        </w:rPr>
        <w:t>am</w:t>
      </w:r>
      <w:r>
        <w:rPr>
          <w:rFonts w:cs="Times New Roman" w:hAnsi="Times New Roman" w:eastAsia="Times New Roman" w:ascii="Times New Roman"/>
          <w:color w:val="D1A5CC"/>
          <w:spacing w:val="0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52D8E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5D5DBF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7070C6"/>
          <w:spacing w:val="0"/>
          <w:w w:val="200"/>
          <w:sz w:val="10"/>
          <w:szCs w:val="10"/>
        </w:rPr>
        <w:t>tt</w:t>
      </w:r>
      <w:r>
        <w:rPr>
          <w:rFonts w:cs="Times New Roman" w:hAnsi="Times New Roman" w:eastAsia="Times New Roman" w:ascii="Times New Roman"/>
          <w:color w:val="5D5DBF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4B4BB8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4B4BB8"/>
          <w:spacing w:val="-11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282CD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282CD"/>
          <w:spacing w:val="3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8282CD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8282CD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0"/>
          <w:w w:val="71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7070C6"/>
          <w:spacing w:val="0"/>
          <w:w w:val="71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4B4BB8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B4BB8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v3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2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rg/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2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11"/>
          <w:sz w:val="10"/>
          <w:szCs w:val="10"/>
        </w:rPr>
        <w:t>20</w:t>
      </w:r>
      <w:r>
        <w:rPr>
          <w:rFonts w:cs="Times New Roman" w:hAnsi="Times New Roman" w:eastAsia="Times New Roman" w:ascii="Times New Roman"/>
          <w:color w:val="8282CD"/>
          <w:spacing w:val="0"/>
          <w:w w:val="111"/>
          <w:sz w:val="10"/>
          <w:szCs w:val="10"/>
        </w:rPr>
        <w:t>07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/05/a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8282CD"/>
          <w:spacing w:val="0"/>
          <w:w w:val="49"/>
          <w:sz w:val="10"/>
          <w:szCs w:val="10"/>
        </w:rPr>
        <w:t>z:-</w:t>
      </w:r>
      <w:r>
        <w:rPr>
          <w:rFonts w:cs="Times New Roman" w:hAnsi="Times New Roman" w:eastAsia="Times New Roman" w:ascii="Times New Roman"/>
          <w:color w:val="9191D3"/>
          <w:spacing w:val="0"/>
          <w:w w:val="145"/>
          <w:sz w:val="10"/>
          <w:szCs w:val="10"/>
        </w:rPr>
        <w:t>ess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ino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282CD"/>
          <w:spacing w:val="0"/>
          <w:w w:val="79"/>
          <w:sz w:val="10"/>
          <w:szCs w:val="10"/>
        </w:rPr>
        <w:t>me:</w:t>
      </w:r>
      <w:r>
        <w:rPr>
          <w:rFonts w:cs="Times New Roman" w:hAnsi="Times New Roman" w:eastAsia="Times New Roman" w:ascii="Times New Roman"/>
          <w:color w:val="9191D3"/>
          <w:spacing w:val="0"/>
          <w:w w:val="163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t.data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C79B6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15"/>
          <w:sz w:val="10"/>
          <w:szCs w:val="10"/>
        </w:rPr>
        <w:t>xmln</w:t>
      </w:r>
      <w:r>
        <w:rPr>
          <w:rFonts w:cs="Times New Roman" w:hAnsi="Times New Roman" w:eastAsia="Times New Roman" w:ascii="Times New Roman"/>
          <w:color w:val="D3AF91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C8559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C8559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D3AF91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C69A75"/>
          <w:spacing w:val="0"/>
          <w:w w:val="123"/>
          <w:sz w:val="10"/>
          <w:szCs w:val="10"/>
        </w:rPr>
        <w:t>oap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48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4B4BB8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B4BB8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191D3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71"/>
          <w:sz w:val="10"/>
          <w:szCs w:val="10"/>
        </w:rPr>
        <w:t>/:!!I</w:t>
      </w:r>
      <w:r>
        <w:rPr>
          <w:rFonts w:cs="Times New Roman" w:hAnsi="Times New Roman" w:eastAsia="Times New Roman" w:ascii="Times New Roman"/>
          <w:color w:val="8282CD"/>
          <w:spacing w:val="0"/>
          <w:w w:val="93"/>
          <w:sz w:val="10"/>
          <w:szCs w:val="10"/>
        </w:rPr>
        <w:t>C:herna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4B4BB8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B4BB8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0"/>
          <w:w w:val="109"/>
          <w:sz w:val="10"/>
          <w:szCs w:val="10"/>
        </w:rPr>
        <w:t>xml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070C6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4B4BB8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B4BB8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070C6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9191D3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5D5DBF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/so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ap</w:t>
      </w:r>
      <w:r>
        <w:rPr>
          <w:rFonts w:cs="Times New Roman" w:hAnsi="Times New Roman" w:eastAsia="Times New Roman" w:ascii="Times New Roman"/>
          <w:color w:val="9191D3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B167AC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 w:lineRule="auto" w:line="242"/>
        <w:ind w:left="253" w:right="2209"/>
      </w:pPr>
      <w:r>
        <w:rPr>
          <w:rFonts w:cs="Times New Roman" w:hAnsi="Times New Roman" w:eastAsia="Times New Roman" w:ascii="Times New Roman"/>
          <w:color w:val="BC8559"/>
          <w:w w:val="112"/>
          <w:sz w:val="10"/>
          <w:szCs w:val="10"/>
        </w:rPr>
        <w:t>xmln</w:t>
      </w:r>
      <w:r>
        <w:rPr>
          <w:rFonts w:cs="Times New Roman" w:hAnsi="Times New Roman" w:eastAsia="Times New Roman" w:ascii="Times New Roman"/>
          <w:color w:val="C69A75"/>
          <w:w w:val="36"/>
          <w:sz w:val="10"/>
          <w:szCs w:val="10"/>
        </w:rPr>
        <w:t>:!!1</w:t>
      </w:r>
      <w:r>
        <w:rPr>
          <w:rFonts w:cs="Times New Roman" w:hAnsi="Times New Roman" w:eastAsia="Times New Roman" w:ascii="Times New Roman"/>
          <w:color w:val="AF6E38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F6E3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F6E38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52"/>
          <w:sz w:val="10"/>
          <w:szCs w:val="10"/>
        </w:rPr>
        <w:t>tns</w:t>
      </w:r>
      <w:r>
        <w:rPr>
          <w:rFonts w:cs="Times New Roman" w:hAnsi="Times New Roman" w:eastAsia="Times New Roman" w:ascii="Times New Roman"/>
          <w:color w:val="C690C3"/>
          <w:spacing w:val="0"/>
          <w:w w:val="127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C18295"/>
          <w:spacing w:val="0"/>
          <w:w w:val="75"/>
          <w:sz w:val="10"/>
          <w:szCs w:val="10"/>
        </w:rPr>
        <w:t>-;;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070C6"/>
          <w:spacing w:val="0"/>
          <w:w w:val="143"/>
          <w:sz w:val="10"/>
          <w:szCs w:val="10"/>
        </w:rPr>
        <w:t>tp</w:t>
      </w:r>
      <w:r>
        <w:rPr>
          <w:rFonts w:cs="Times New Roman" w:hAnsi="Times New Roman" w:eastAsia="Times New Roman" w:ascii="Times New Roman"/>
          <w:color w:val="5D5DBF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-1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9191D3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9191D3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53"/>
          <w:sz w:val="10"/>
          <w:szCs w:val="10"/>
        </w:rPr>
        <w:t>/dat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ab</w:t>
      </w:r>
      <w:r>
        <w:rPr>
          <w:rFonts w:cs="Times New Roman" w:hAnsi="Times New Roman" w:eastAsia="Times New Roman" w:ascii="Times New Roman"/>
          <w:color w:val="8282CD"/>
          <w:spacing w:val="0"/>
          <w:w w:val="142"/>
          <w:sz w:val="10"/>
          <w:szCs w:val="10"/>
        </w:rPr>
        <w:t>as</w:t>
      </w:r>
      <w:r>
        <w:rPr>
          <w:rFonts w:cs="Times New Roman" w:hAnsi="Times New Roman" w:eastAsia="Times New Roman" w:ascii="Times New Roman"/>
          <w:color w:val="9191D3"/>
          <w:spacing w:val="0"/>
          <w:w w:val="15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53"/>
          <w:sz w:val="10"/>
          <w:szCs w:val="10"/>
        </w:rPr>
        <w:t>er</w:t>
      </w:r>
      <w:r>
        <w:rPr>
          <w:rFonts w:cs="Times New Roman" w:hAnsi="Times New Roman" w:eastAsia="Times New Roman" w:ascii="Times New Roman"/>
          <w:color w:val="9191D3"/>
          <w:spacing w:val="0"/>
          <w:w w:val="145"/>
          <w:sz w:val="10"/>
          <w:szCs w:val="10"/>
        </w:rPr>
        <w:t>vic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81"/>
          <w:sz w:val="8"/>
          <w:szCs w:val="8"/>
        </w:rPr>
        <w:t>ra</w:t>
      </w:r>
      <w:r>
        <w:rPr>
          <w:rFonts w:cs="Times New Roman" w:hAnsi="Times New Roman" w:eastAsia="Times New Roman" w:ascii="Times New Roman"/>
          <w:color w:val="9191D3"/>
          <w:spacing w:val="0"/>
          <w:w w:val="208"/>
          <w:sz w:val="8"/>
          <w:szCs w:val="8"/>
        </w:rPr>
        <w:t>j</w:t>
      </w:r>
      <w:r>
        <w:rPr>
          <w:rFonts w:cs="Times New Roman" w:hAnsi="Times New Roman" w:eastAsia="Times New Roman" w:ascii="Times New Roman"/>
          <w:color w:val="8282CD"/>
          <w:spacing w:val="0"/>
          <w:w w:val="183"/>
          <w:sz w:val="8"/>
          <w:szCs w:val="8"/>
        </w:rPr>
        <w:t>al</w:t>
      </w:r>
      <w:r>
        <w:rPr>
          <w:rFonts w:cs="Times New Roman" w:hAnsi="Times New Roman" w:eastAsia="Times New Roman" w:ascii="Times New Roman"/>
          <w:color w:val="7070C6"/>
          <w:spacing w:val="0"/>
          <w:w w:val="149"/>
          <w:sz w:val="8"/>
          <w:szCs w:val="8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56"/>
          <w:sz w:val="8"/>
          <w:szCs w:val="8"/>
        </w:rPr>
        <w:t>bhmi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8"/>
          <w:szCs w:val="8"/>
        </w:rPr>
        <w:t>.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8"/>
          <w:szCs w:val="8"/>
        </w:rPr>
        <w:t>    </w:t>
      </w:r>
      <w:r>
        <w:rPr>
          <w:rFonts w:cs="Times New Roman" w:hAnsi="Times New Roman" w:eastAsia="Times New Roman" w:ascii="Times New Roman"/>
          <w:color w:val="7070C6"/>
          <w:spacing w:val="3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rg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167AC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98"/>
          <w:sz w:val="10"/>
          <w:szCs w:val="10"/>
        </w:rPr>
        <w:t>xm</w:t>
      </w:r>
      <w:r>
        <w:rPr>
          <w:rFonts w:cs="Times New Roman" w:hAnsi="Times New Roman" w:eastAsia="Times New Roman" w:ascii="Times New Roman"/>
          <w:color w:val="C69A75"/>
          <w:spacing w:val="0"/>
          <w:w w:val="140"/>
          <w:sz w:val="10"/>
          <w:szCs w:val="10"/>
        </w:rPr>
        <w:t>lns</w:t>
      </w:r>
      <w:r>
        <w:rPr>
          <w:rFonts w:cs="Times New Roman" w:hAnsi="Times New Roman" w:eastAsia="Times New Roman" w:ascii="Times New Roman"/>
          <w:color w:val="BC8559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C8559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89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sd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64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952D8E"/>
          <w:spacing w:val="0"/>
          <w:w w:val="123"/>
          <w:sz w:val="10"/>
          <w:szCs w:val="10"/>
        </w:rPr>
        <w:t>'</w:t>
      </w:r>
      <w:r>
        <w:rPr>
          <w:rFonts w:cs="Times New Roman" w:hAnsi="Times New Roman" w:eastAsia="Times New Roman" w:ascii="Times New Roman"/>
          <w:color w:val="8282CD"/>
          <w:spacing w:val="0"/>
          <w:w w:val="168"/>
          <w:sz w:val="10"/>
          <w:szCs w:val="10"/>
        </w:rPr>
        <w:t>htt</w:t>
      </w:r>
      <w:r>
        <w:rPr>
          <w:rFonts w:cs="Times New Roman" w:hAnsi="Times New Roman" w:eastAsia="Times New Roman" w:ascii="Times New Roman"/>
          <w:color w:val="5D5DBF"/>
          <w:spacing w:val="0"/>
          <w:w w:val="89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4B4BB8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4B4BB8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7070C6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4B4BB8"/>
          <w:spacing w:val="0"/>
          <w:w w:val="82"/>
          <w:sz w:val="10"/>
          <w:szCs w:val="10"/>
        </w:rPr>
        <w:t>w</w:t>
      </w:r>
      <w:r>
        <w:rPr>
          <w:rFonts w:cs="Times New Roman" w:hAnsi="Times New Roman" w:eastAsia="Times New Roman" w:ascii="Times New Roman"/>
          <w:color w:val="8282CD"/>
          <w:spacing w:val="0"/>
          <w:w w:val="97"/>
          <w:sz w:val="10"/>
          <w:szCs w:val="10"/>
        </w:rPr>
        <w:t>wv</w:t>
      </w:r>
      <w:r>
        <w:rPr>
          <w:rFonts w:cs="Times New Roman" w:hAnsi="Times New Roman" w:eastAsia="Times New Roman" w:ascii="Times New Roman"/>
          <w:color w:val="4B4BB8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B4BB8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78"/>
          <w:sz w:val="10"/>
          <w:szCs w:val="10"/>
        </w:rPr>
        <w:t>w3</w:t>
      </w:r>
      <w:r>
        <w:rPr>
          <w:rFonts w:cs="Times New Roman" w:hAnsi="Times New Roman" w:eastAsia="Times New Roman" w:ascii="Times New Roman"/>
          <w:color w:val="9191D3"/>
          <w:spacing w:val="8"/>
          <w:w w:val="7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4B4BB8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4B4BB8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23"/>
          <w:sz w:val="10"/>
          <w:szCs w:val="10"/>
        </w:rPr>
        <w:t>org</w:t>
      </w:r>
      <w:r>
        <w:rPr>
          <w:rFonts w:cs="Times New Roman" w:hAnsi="Times New Roman" w:eastAsia="Times New Roman" w:ascii="Times New Roman"/>
          <w:color w:val="9191D3"/>
          <w:spacing w:val="0"/>
          <w:w w:val="123"/>
          <w:sz w:val="10"/>
          <w:szCs w:val="10"/>
        </w:rPr>
        <w:t>/2</w:t>
      </w:r>
      <w:r>
        <w:rPr>
          <w:rFonts w:cs="Times New Roman" w:hAnsi="Times New Roman" w:eastAsia="Times New Roman" w:ascii="Times New Roman"/>
          <w:color w:val="8282CD"/>
          <w:spacing w:val="0"/>
          <w:w w:val="123"/>
          <w:sz w:val="10"/>
          <w:szCs w:val="10"/>
        </w:rPr>
        <w:t>001</w:t>
      </w:r>
      <w:r>
        <w:rPr>
          <w:rFonts w:cs="Times New Roman" w:hAnsi="Times New Roman" w:eastAsia="Times New Roman" w:ascii="Times New Roman"/>
          <w:color w:val="9191D3"/>
          <w:spacing w:val="0"/>
          <w:w w:val="123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191D3"/>
          <w:spacing w:val="15"/>
          <w:w w:val="123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82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7070C6"/>
          <w:spacing w:val="0"/>
          <w:w w:val="95"/>
          <w:sz w:val="10"/>
          <w:szCs w:val="10"/>
        </w:rPr>
        <w:t>llL</w:t>
      </w:r>
      <w:r>
        <w:rPr>
          <w:rFonts w:cs="Times New Roman" w:hAnsi="Times New Roman" w:eastAsia="Times New Roman" w:ascii="Times New Roman"/>
          <w:color w:val="9191D3"/>
          <w:spacing w:val="0"/>
          <w:w w:val="111"/>
          <w:sz w:val="10"/>
          <w:szCs w:val="10"/>
        </w:rPr>
        <w:t>Se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he</w:t>
      </w:r>
      <w:r>
        <w:rPr>
          <w:rFonts w:cs="Times New Roman" w:hAnsi="Times New Roman" w:eastAsia="Times New Roman" w:ascii="Times New Roman"/>
          <w:color w:val="9191D3"/>
          <w:spacing w:val="0"/>
          <w:w w:val="103"/>
          <w:sz w:val="10"/>
          <w:szCs w:val="10"/>
        </w:rPr>
        <w:t>ma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167AC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79"/>
          <w:sz w:val="10"/>
          <w:szCs w:val="10"/>
        </w:rPr>
        <w:t>x.</w:t>
      </w:r>
      <w:r>
        <w:rPr>
          <w:rFonts w:cs="Times New Roman" w:hAnsi="Times New Roman" w:eastAsia="Times New Roman" w:ascii="Times New Roman"/>
          <w:color w:val="D3AF91"/>
          <w:spacing w:val="0"/>
          <w:w w:val="85"/>
          <w:sz w:val="10"/>
          <w:szCs w:val="10"/>
        </w:rPr>
        <w:t>m</w:t>
      </w:r>
      <w:r>
        <w:rPr>
          <w:rFonts w:cs="Times New Roman" w:hAnsi="Times New Roman" w:eastAsia="Times New Roman" w:ascii="Times New Roman"/>
          <w:color w:val="C69A75"/>
          <w:spacing w:val="0"/>
          <w:w w:val="108"/>
          <w:sz w:val="10"/>
          <w:szCs w:val="10"/>
        </w:rPr>
        <w:t>lrus</w:t>
      </w:r>
      <w:r>
        <w:rPr>
          <w:rFonts w:cs="Times New Roman" w:hAnsi="Times New Roman" w:eastAsia="Times New Roman" w:ascii="Times New Roman"/>
          <w:color w:val="BC79B6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9191D3"/>
          <w:spacing w:val="0"/>
          <w:w w:val="214"/>
          <w:sz w:val="10"/>
          <w:szCs w:val="10"/>
        </w:rPr>
        <w:t>tt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070C6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-2"/>
          <w:w w:val="100"/>
          <w:sz w:val="10"/>
          <w:szCs w:val="10"/>
        </w:rPr>
        <w:t> </w:t>
      </w:r>
      <w:r>
        <w:rPr>
          <w:rFonts w:cs="Arial" w:hAnsi="Arial" w:eastAsia="Arial" w:ascii="Arial"/>
          <w:i/>
          <w:color w:val="9191D3"/>
          <w:spacing w:val="0"/>
          <w:w w:val="100"/>
          <w:sz w:val="10"/>
          <w:szCs w:val="10"/>
        </w:rPr>
        <w:t>I</w:t>
      </w:r>
      <w:r>
        <w:rPr>
          <w:rFonts w:cs="Arial" w:hAnsi="Arial" w:eastAsia="Arial" w:ascii="Arial"/>
          <w:i/>
          <w:color w:val="9191D3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282CD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97"/>
          <w:sz w:val="10"/>
          <w:szCs w:val="10"/>
        </w:rPr>
        <w:t>ma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69"/>
          <w:sz w:val="10"/>
          <w:szCs w:val="10"/>
        </w:rPr>
        <w:t>x.</w:t>
      </w:r>
      <w:r>
        <w:rPr>
          <w:rFonts w:cs="Times New Roman" w:hAnsi="Times New Roman" w:eastAsia="Times New Roman" w:ascii="Times New Roman"/>
          <w:color w:val="8282CD"/>
          <w:spacing w:val="0"/>
          <w:w w:val="123"/>
          <w:sz w:val="10"/>
          <w:szCs w:val="10"/>
        </w:rPr>
        <w:t>mls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rg/wsdl</w:t>
      </w:r>
      <w:r>
        <w:rPr>
          <w:rFonts w:cs="Times New Roman" w:hAnsi="Times New Roman" w:eastAsia="Times New Roman" w:ascii="Times New Roman"/>
          <w:color w:val="9191D3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854A3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854A3"/>
          <w:spacing w:val="0"/>
          <w:w w:val="11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54"/>
          <w:sz w:val="10"/>
          <w:szCs w:val="10"/>
        </w:rPr>
        <w:t>ta</w:t>
      </w:r>
      <w:r>
        <w:rPr>
          <w:rFonts w:cs="Times New Roman" w:hAnsi="Times New Roman" w:eastAsia="Times New Roman" w:ascii="Times New Roman"/>
          <w:color w:val="BC8559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C69A75"/>
          <w:spacing w:val="0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BC8559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C69A7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8559"/>
          <w:spacing w:val="0"/>
          <w:w w:val="92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A75"/>
          <w:spacing w:val="0"/>
          <w:w w:val="98"/>
          <w:sz w:val="10"/>
          <w:szCs w:val="10"/>
        </w:rPr>
        <w:t>ame:s</w:t>
      </w:r>
      <w:r>
        <w:rPr>
          <w:rFonts w:cs="Times New Roman" w:hAnsi="Times New Roman" w:eastAsia="Times New Roman" w:ascii="Times New Roman"/>
          <w:color w:val="BC8559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C69A75"/>
          <w:spacing w:val="0"/>
          <w:w w:val="128"/>
          <w:sz w:val="10"/>
          <w:szCs w:val="10"/>
        </w:rPr>
        <w:t>ace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9191D3"/>
          <w:spacing w:val="0"/>
          <w:w w:val="200"/>
          <w:sz w:val="10"/>
          <w:szCs w:val="10"/>
        </w:rPr>
        <w:t>tt</w:t>
      </w:r>
      <w:r>
        <w:rPr>
          <w:rFonts w:cs="Times New Roman" w:hAnsi="Times New Roman" w:eastAsia="Times New Roman" w:ascii="Times New Roman"/>
          <w:color w:val="7070C6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5D5DBF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5D5DBF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282CD"/>
          <w:spacing w:val="0"/>
          <w:w w:val="161"/>
          <w:sz w:val="10"/>
          <w:szCs w:val="10"/>
        </w:rPr>
        <w:t>datab"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D5DBF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191D3"/>
          <w:spacing w:val="0"/>
          <w:w w:val="142"/>
          <w:sz w:val="10"/>
          <w:szCs w:val="10"/>
        </w:rPr>
        <w:t>se</w:t>
      </w:r>
      <w:r>
        <w:rPr>
          <w:rFonts w:cs="Times New Roman" w:hAnsi="Times New Roman" w:eastAsia="Times New Roman" w:ascii="Times New Roman"/>
          <w:color w:val="8282CD"/>
          <w:spacing w:val="0"/>
          <w:w w:val="142"/>
          <w:sz w:val="10"/>
          <w:szCs w:val="10"/>
        </w:rPr>
        <w:t>rv</w:t>
      </w:r>
      <w:r>
        <w:rPr>
          <w:rFonts w:cs="Times New Roman" w:hAnsi="Times New Roman" w:eastAsia="Times New Roman" w:ascii="Times New Roman"/>
          <w:color w:val="9191D3"/>
          <w:spacing w:val="0"/>
          <w:w w:val="140"/>
          <w:sz w:val="10"/>
          <w:szCs w:val="10"/>
        </w:rPr>
        <w:t>iee</w:t>
      </w:r>
      <w:r>
        <w:rPr>
          <w:rFonts w:cs="Times New Roman" w:hAnsi="Times New Roman" w:eastAsia="Times New Roman" w:ascii="Times New Roman"/>
          <w:color w:val="8282CD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53"/>
          <w:sz w:val="10"/>
          <w:szCs w:val="10"/>
        </w:rPr>
        <w:t>ra</w:t>
      </w:r>
      <w:r>
        <w:rPr>
          <w:rFonts w:cs="Times New Roman" w:hAnsi="Times New Roman" w:eastAsia="Times New Roman" w:ascii="Times New Roman"/>
          <w:color w:val="9191D3"/>
          <w:spacing w:val="0"/>
          <w:w w:val="160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8282CD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7070C6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k</w:t>
      </w:r>
      <w:r>
        <w:rPr>
          <w:rFonts w:cs="Times New Roman" w:hAnsi="Times New Roman" w:eastAsia="Times New Roman" w:ascii="Times New Roman"/>
          <w:color w:val="9191D3"/>
          <w:spacing w:val="0"/>
          <w:w w:val="89"/>
          <w:sz w:val="10"/>
          <w:szCs w:val="10"/>
        </w:rPr>
        <w:t>:s</w:t>
      </w:r>
      <w:r>
        <w:rPr>
          <w:rFonts w:cs="Times New Roman" w:hAnsi="Times New Roman" w:eastAsia="Times New Roman" w:ascii="Times New Roman"/>
          <w:color w:val="8282CD"/>
          <w:spacing w:val="0"/>
          <w:w w:val="105"/>
          <w:sz w:val="10"/>
          <w:szCs w:val="10"/>
        </w:rPr>
        <w:t>hmi</w:t>
      </w:r>
      <w:r>
        <w:rPr>
          <w:rFonts w:cs="Times New Roman" w:hAnsi="Times New Roman" w:eastAsia="Times New Roman" w:ascii="Times New Roman"/>
          <w:color w:val="5D5DBF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32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32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9191D3"/>
          <w:spacing w:val="0"/>
          <w:w w:val="132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8282CD"/>
          <w:spacing w:val="0"/>
          <w:w w:val="132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854A3"/>
          <w:spacing w:val="0"/>
          <w:w w:val="132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854A3"/>
          <w:spacing w:val="0"/>
          <w:w w:val="13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854A3"/>
          <w:spacing w:val="32"/>
          <w:w w:val="13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0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A75"/>
          <w:spacing w:val="0"/>
          <w:w w:val="87"/>
          <w:sz w:val="10"/>
          <w:szCs w:val="10"/>
        </w:rPr>
        <w:t>ame: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E4299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42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5D5DBF"/>
          <w:spacing w:val="0"/>
          <w:w w:val="103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D5DBF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282CD"/>
          <w:spacing w:val="0"/>
          <w:w w:val="140"/>
          <w:sz w:val="10"/>
          <w:szCs w:val="10"/>
        </w:rPr>
        <w:t>tServ</w:t>
      </w:r>
      <w:r>
        <w:rPr>
          <w:rFonts w:cs="Times New Roman" w:hAnsi="Times New Roman" w:eastAsia="Times New Roman" w:ascii="Times New Roman"/>
          <w:color w:val="7070C6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191D3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7"/>
        <w:ind w:left="267"/>
      </w:pPr>
      <w:r>
        <w:rPr>
          <w:rFonts w:cs="Times New Roman" w:hAnsi="Times New Roman" w:eastAsia="Times New Roman" w:ascii="Times New Roman"/>
          <w:color w:val="646464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C79B6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167AC"/>
          <w:w w:val="111"/>
          <w:sz w:val="10"/>
          <w:szCs w:val="10"/>
        </w:rPr>
        <w:t>yp</w:t>
      </w:r>
      <w:r>
        <w:rPr>
          <w:rFonts w:cs="Times New Roman" w:hAnsi="Times New Roman" w:eastAsia="Times New Roman" w:ascii="Times New Roman"/>
          <w:color w:val="BC79B6"/>
          <w:w w:val="133"/>
          <w:sz w:val="10"/>
          <w:szCs w:val="10"/>
        </w:rPr>
        <w:t>es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62"/>
      </w:pP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46464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0C3"/>
          <w:spacing w:val="0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0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BC79B6"/>
          <w:spacing w:val="0"/>
          <w:w w:val="133"/>
          <w:sz w:val="10"/>
          <w:szCs w:val="10"/>
        </w:rPr>
        <w:t>sd</w:t>
      </w:r>
      <w:r>
        <w:rPr>
          <w:rFonts w:cs="Times New Roman" w:hAnsi="Times New Roman" w:eastAsia="Times New Roman" w:ascii="Times New Roman"/>
          <w:color w:val="A854A3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854A3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133"/>
          <w:sz w:val="10"/>
          <w:szCs w:val="10"/>
        </w:rPr>
        <w:t>sc</w:t>
      </w:r>
      <w:r>
        <w:rPr>
          <w:rFonts w:cs="Times New Roman" w:hAnsi="Times New Roman" w:eastAsia="Times New Roman" w:ascii="Times New Roman"/>
          <w:color w:val="B167AC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BC79B6"/>
          <w:spacing w:val="0"/>
          <w:w w:val="107"/>
          <w:sz w:val="10"/>
          <w:szCs w:val="10"/>
        </w:rPr>
        <w:t>ema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36"/>
      </w:pPr>
      <w:r>
        <w:rPr>
          <w:rFonts w:cs="Times New Roman" w:hAnsi="Times New Roman" w:eastAsia="Times New Roman" w:ascii="Times New Roman"/>
          <w:color w:val="C690C3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69"/>
          <w:sz w:val="10"/>
          <w:szCs w:val="10"/>
        </w:rPr>
        <w:t>x.</w:t>
      </w:r>
      <w:r>
        <w:rPr>
          <w:rFonts w:cs="Times New Roman" w:hAnsi="Times New Roman" w:eastAsia="Times New Roman" w:ascii="Times New Roman"/>
          <w:color w:val="BC79B6"/>
          <w:w w:val="104"/>
          <w:sz w:val="10"/>
          <w:szCs w:val="10"/>
        </w:rPr>
        <w:t>sd.</w:t>
      </w:r>
      <w:r>
        <w:rPr>
          <w:rFonts w:cs="Times New Roman" w:hAnsi="Times New Roman" w:eastAsia="Times New Roman" w:ascii="Times New Roman"/>
          <w:color w:val="B167AC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167AC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import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BC79B6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0"/>
          <w:sz w:val="10"/>
          <w:szCs w:val="10"/>
        </w:rPr>
        <w:t>namespae</w:t>
      </w:r>
      <w:r>
        <w:rPr>
          <w:rFonts w:cs="Times New Roman" w:hAnsi="Times New Roman" w:eastAsia="Times New Roman" w:ascii="Times New Roman"/>
          <w:color w:val="C69A75"/>
          <w:spacing w:val="-1"/>
          <w:w w:val="12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10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282CD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191D3"/>
          <w:spacing w:val="0"/>
          <w:w w:val="20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282CD"/>
          <w:spacing w:val="0"/>
          <w:w w:val="136"/>
          <w:sz w:val="10"/>
          <w:szCs w:val="10"/>
        </w:rPr>
        <w:t>databa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ebse</w:t>
      </w:r>
      <w:r>
        <w:rPr>
          <w:rFonts w:cs="Times New Roman" w:hAnsi="Times New Roman" w:eastAsia="Times New Roman" w:ascii="Times New Roman"/>
          <w:color w:val="8282CD"/>
          <w:spacing w:val="0"/>
          <w:w w:val="147"/>
          <w:sz w:val="10"/>
          <w:szCs w:val="10"/>
        </w:rPr>
        <w:t>rvi</w:t>
      </w:r>
      <w:r>
        <w:rPr>
          <w:rFonts w:cs="Times New Roman" w:hAnsi="Times New Roman" w:eastAsia="Times New Roman" w:ascii="Times New Roman"/>
          <w:color w:val="9191D3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191D3"/>
          <w:spacing w:val="0"/>
          <w:w w:val="164"/>
          <w:sz w:val="10"/>
          <w:szCs w:val="10"/>
        </w:rPr>
        <w:t>ja</w:t>
      </w:r>
      <w:r>
        <w:rPr>
          <w:rFonts w:cs="Times New Roman" w:hAnsi="Times New Roman" w:eastAsia="Times New Roman" w:ascii="Times New Roman"/>
          <w:color w:val="7070C6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070C6"/>
          <w:spacing w:val="0"/>
          <w:w w:val="133"/>
          <w:sz w:val="10"/>
          <w:szCs w:val="10"/>
        </w:rPr>
        <w:t>k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109"/>
          <w:sz w:val="10"/>
          <w:szCs w:val="10"/>
        </w:rPr>
        <w:t>hmi</w:t>
      </w:r>
      <w:r>
        <w:rPr>
          <w:rFonts w:cs="Times New Roman" w:hAnsi="Times New Roman" w:eastAsia="Times New Roman" w:ascii="Times New Roman"/>
          <w:color w:val="5D5DBF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38"/>
          <w:sz w:val="10"/>
          <w:szCs w:val="10"/>
        </w:rPr>
        <w:t>er</w:t>
      </w:r>
      <w:r>
        <w:rPr>
          <w:rFonts w:cs="Times New Roman" w:hAnsi="Times New Roman" w:eastAsia="Times New Roman" w:ascii="Times New Roman"/>
          <w:color w:val="7070C6"/>
          <w:spacing w:val="0"/>
          <w:w w:val="138"/>
          <w:sz w:val="10"/>
          <w:szCs w:val="10"/>
        </w:rPr>
        <w:t>g/</w:t>
      </w:r>
      <w:r>
        <w:rPr>
          <w:rFonts w:cs="Times New Roman" w:hAnsi="Times New Roman" w:eastAsia="Times New Roman" w:ascii="Times New Roman"/>
          <w:color w:val="952D8E"/>
          <w:spacing w:val="0"/>
          <w:w w:val="138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52D8E"/>
          <w:spacing w:val="0"/>
          <w:w w:val="13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52D8E"/>
          <w:spacing w:val="9"/>
          <w:w w:val="13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42"/>
          <w:sz w:val="10"/>
          <w:szCs w:val="10"/>
        </w:rPr>
        <w:t>se</w:t>
      </w:r>
      <w:r>
        <w:rPr>
          <w:rFonts w:cs="Times New Roman" w:hAnsi="Times New Roman" w:eastAsia="Times New Roman" w:ascii="Times New Roman"/>
          <w:color w:val="BC8559"/>
          <w:spacing w:val="0"/>
          <w:w w:val="103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C69A75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8559"/>
          <w:spacing w:val="0"/>
          <w:w w:val="85"/>
          <w:sz w:val="10"/>
          <w:szCs w:val="10"/>
        </w:rPr>
        <w:t>me.L</w:t>
      </w:r>
      <w:r>
        <w:rPr>
          <w:rFonts w:cs="Times New Roman" w:hAnsi="Times New Roman" w:eastAsia="Times New Roman" w:ascii="Times New Roman"/>
          <w:color w:val="C69A75"/>
          <w:spacing w:val="0"/>
          <w:w w:val="128"/>
          <w:sz w:val="10"/>
          <w:szCs w:val="10"/>
        </w:rPr>
        <w:t>oea</w:t>
      </w:r>
      <w:r>
        <w:rPr>
          <w:rFonts w:cs="Times New Roman" w:hAnsi="Times New Roman" w:eastAsia="Times New Roman" w:ascii="Times New Roman"/>
          <w:color w:val="BC8559"/>
          <w:spacing w:val="0"/>
          <w:w w:val="16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io</w:t>
      </w:r>
      <w:r>
        <w:rPr>
          <w:rFonts w:cs="Times New Roman" w:hAnsi="Times New Roman" w:eastAsia="Times New Roman" w:ascii="Times New Roman"/>
          <w:color w:val="BC8559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48"/>
          <w:sz w:val="10"/>
          <w:szCs w:val="10"/>
        </w:rPr>
        <w:t>http</w:t>
      </w:r>
      <w:r>
        <w:rPr>
          <w:rFonts w:cs="Times New Roman" w:hAnsi="Times New Roman" w:eastAsia="Times New Roman" w:ascii="Times New Roman"/>
          <w:color w:val="7070C6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7070C6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282CD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9191D3"/>
          <w:spacing w:val="0"/>
          <w:w w:val="125"/>
          <w:sz w:val="10"/>
          <w:szCs w:val="10"/>
        </w:rPr>
        <w:t>oc</w:t>
      </w:r>
      <w:r>
        <w:rPr>
          <w:rFonts w:cs="Times New Roman" w:hAnsi="Times New Roman" w:eastAsia="Times New Roman" w:ascii="Times New Roman"/>
          <w:color w:val="8282CD"/>
          <w:spacing w:val="0"/>
          <w:w w:val="110"/>
          <w:sz w:val="10"/>
          <w:szCs w:val="10"/>
        </w:rPr>
        <w:t>al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ho</w:t>
      </w:r>
      <w:r>
        <w:rPr>
          <w:rFonts w:cs="Times New Roman" w:hAnsi="Times New Roman" w:eastAsia="Times New Roman" w:ascii="Times New Roman"/>
          <w:color w:val="9191D3"/>
          <w:spacing w:val="0"/>
          <w:w w:val="115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t: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3"/>
          <w:w w:val="11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27"/>
          <w:sz w:val="10"/>
          <w:szCs w:val="10"/>
        </w:rPr>
        <w:t>8090/</w:t>
      </w:r>
      <w:r>
        <w:rPr>
          <w:rFonts w:cs="Times New Roman" w:hAnsi="Times New Roman" w:eastAsia="Times New Roman" w:ascii="Times New Roman"/>
          <w:color w:val="8282CD"/>
          <w:spacing w:val="0"/>
          <w:w w:val="82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87"/>
          <w:sz w:val="10"/>
          <w:szCs w:val="10"/>
        </w:rPr>
        <w:t>SD</w:t>
      </w:r>
      <w:r>
        <w:rPr>
          <w:rFonts w:cs="Times New Roman" w:hAnsi="Times New Roman" w:eastAsia="Times New Roman" w:ascii="Times New Roman"/>
          <w:color w:val="8282CD"/>
          <w:spacing w:val="0"/>
          <w:w w:val="89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191D3"/>
          <w:spacing w:val="0"/>
          <w:w w:val="142"/>
          <w:sz w:val="10"/>
          <w:szCs w:val="10"/>
        </w:rPr>
        <w:t>/S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tuden</w:t>
      </w:r>
      <w:r>
        <w:rPr>
          <w:rFonts w:cs="Times New Roman" w:hAnsi="Times New Roman" w:eastAsia="Times New Roman" w:ascii="Times New Roman"/>
          <w:color w:val="9191D3"/>
          <w:spacing w:val="0"/>
          <w:w w:val="11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-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23"/>
          <w:sz w:val="10"/>
          <w:szCs w:val="10"/>
        </w:rPr>
        <w:t>?</w:t>
      </w:r>
      <w:r>
        <w:rPr>
          <w:rFonts w:cs="Times New Roman" w:hAnsi="Times New Roman" w:eastAsia="Times New Roman" w:ascii="Times New Roman"/>
          <w:color w:val="7070C6"/>
          <w:spacing w:val="0"/>
          <w:w w:val="123"/>
          <w:sz w:val="10"/>
          <w:szCs w:val="10"/>
        </w:rPr>
        <w:t>x</w:t>
      </w:r>
      <w:r>
        <w:rPr>
          <w:rFonts w:cs="Times New Roman" w:hAnsi="Times New Roman" w:eastAsia="Times New Roman" w:ascii="Times New Roman"/>
          <w:color w:val="9191D3"/>
          <w:spacing w:val="0"/>
          <w:w w:val="12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23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191D3"/>
          <w:spacing w:val="0"/>
          <w:w w:val="123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8282CD"/>
          <w:spacing w:val="0"/>
          <w:w w:val="123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282CD"/>
          <w:spacing w:val="16"/>
          <w:w w:val="123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35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43"/>
          <w:sz w:val="10"/>
          <w:szCs w:val="10"/>
        </w:rPr>
        <w:t>/x</w:t>
      </w:r>
      <w:r>
        <w:rPr>
          <w:rFonts w:cs="Times New Roman" w:hAnsi="Times New Roman" w:eastAsia="Times New Roman" w:ascii="Times New Roman"/>
          <w:color w:val="BC79B6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167AC"/>
          <w:w w:val="133"/>
          <w:sz w:val="10"/>
          <w:szCs w:val="10"/>
        </w:rPr>
        <w:t>d:</w:t>
      </w:r>
      <w:r>
        <w:rPr>
          <w:rFonts w:cs="Times New Roman" w:hAnsi="Times New Roman" w:eastAsia="Times New Roman" w:ascii="Times New Roman"/>
          <w:color w:val="BC79B6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C690C3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BC79B6"/>
          <w:w w:val="120"/>
          <w:sz w:val="10"/>
          <w:szCs w:val="10"/>
        </w:rPr>
        <w:t>ema&gt;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40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BC79B6"/>
          <w:w w:val="143"/>
          <w:sz w:val="10"/>
          <w:szCs w:val="10"/>
        </w:rPr>
        <w:t>ty</w:t>
      </w:r>
      <w:r>
        <w:rPr>
          <w:rFonts w:cs="Times New Roman" w:hAnsi="Times New Roman" w:eastAsia="Times New Roman" w:ascii="Times New Roman"/>
          <w:color w:val="B167AC"/>
          <w:w w:val="89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w w:val="133"/>
          <w:sz w:val="10"/>
          <w:szCs w:val="10"/>
        </w:rPr>
        <w:t>es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67"/>
      </w:pPr>
      <w:r>
        <w:rPr>
          <w:rFonts w:cs="Times New Roman" w:hAnsi="Times New Roman" w:eastAsia="Times New Roman" w:ascii="Times New Roman"/>
          <w:color w:val="646464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C79B6"/>
          <w:w w:val="110"/>
          <w:sz w:val="10"/>
          <w:szCs w:val="10"/>
        </w:rPr>
        <w:t>message</w:t>
      </w:r>
      <w:r>
        <w:rPr>
          <w:rFonts w:cs="Times New Roman" w:hAnsi="Times New Roman" w:eastAsia="Times New Roman" w:ascii="Times New Roman"/>
          <w:color w:val="BC79B6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BC79B6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Disp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5</w:t>
      </w:r>
      <w:r>
        <w:rPr>
          <w:rFonts w:cs="Times New Roman" w:hAnsi="Times New Roman" w:eastAsia="Times New Roman" w:ascii="Times New Roman"/>
          <w:color w:val="8282CD"/>
          <w:spacing w:val="0"/>
          <w:w w:val="105"/>
          <w:sz w:val="10"/>
          <w:szCs w:val="10"/>
        </w:rPr>
        <w:t>c.ud</w:t>
      </w:r>
      <w:r>
        <w:rPr>
          <w:rFonts w:cs="Times New Roman" w:hAnsi="Times New Roman" w:eastAsia="Times New Roman" w:ascii="Times New Roman"/>
          <w:color w:val="BC79B6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35"/>
      </w:pPr>
      <w:r>
        <w:rPr>
          <w:rFonts w:cs="Times New Roman" w:hAnsi="Times New Roman" w:eastAsia="Times New Roman" w:ascii="Times New Roman"/>
          <w:color w:val="C690C3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art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BC79B6"/>
          <w:spacing w:val="2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2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pa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amet.er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C79B6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C79B6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1"/>
          <w:sz w:val="10"/>
          <w:szCs w:val="10"/>
        </w:rPr>
        <w:t>element</w:t>
      </w:r>
      <w:r>
        <w:rPr>
          <w:rFonts w:cs="Times New Roman" w:hAnsi="Times New Roman" w:eastAsia="Times New Roman" w:ascii="Times New Roman"/>
          <w:color w:val="C69A75"/>
          <w:spacing w:val="-1"/>
          <w:w w:val="121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BC79B6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ns</w:t>
      </w:r>
      <w:r>
        <w:rPr>
          <w:rFonts w:cs="Times New Roman" w:hAnsi="Times New Roman" w:eastAsia="Times New Roman" w:ascii="Times New Roman"/>
          <w:color w:val="7070C6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71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191D3"/>
          <w:spacing w:val="0"/>
          <w:w w:val="123"/>
          <w:sz w:val="10"/>
          <w:szCs w:val="10"/>
        </w:rPr>
        <w:t>spS</w:t>
      </w:r>
      <w:r>
        <w:rPr>
          <w:rFonts w:cs="Times New Roman" w:hAnsi="Times New Roman" w:eastAsia="Times New Roman" w:ascii="Times New Roman"/>
          <w:color w:val="8282CD"/>
          <w:spacing w:val="0"/>
          <w:w w:val="139"/>
          <w:sz w:val="10"/>
          <w:szCs w:val="10"/>
        </w:rPr>
        <w:t>tud</w:t>
      </w:r>
      <w:r>
        <w:rPr>
          <w:rFonts w:cs="Times New Roman" w:hAnsi="Times New Roman" w:eastAsia="Times New Roman" w:ascii="Times New Roman"/>
          <w:color w:val="BC79B6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40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/me</w:t>
      </w:r>
      <w:r>
        <w:rPr>
          <w:rFonts w:cs="Times New Roman" w:hAnsi="Times New Roman" w:eastAsia="Times New Roman" w:ascii="Times New Roman"/>
          <w:color w:val="BC79B6"/>
          <w:w w:val="145"/>
          <w:sz w:val="10"/>
          <w:szCs w:val="10"/>
        </w:rPr>
        <w:t>ssa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BC79B6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67"/>
      </w:pPr>
      <w:r>
        <w:rPr>
          <w:rFonts w:cs="Times New Roman" w:hAnsi="Times New Roman" w:eastAsia="Times New Roman" w:ascii="Times New Roman"/>
          <w:color w:val="646464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C690C3"/>
          <w:w w:val="105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C79B6"/>
          <w:w w:val="124"/>
          <w:sz w:val="10"/>
          <w:szCs w:val="10"/>
        </w:rPr>
        <w:t>messa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BC79B6"/>
          <w:w w:val="11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C79B6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71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7070C6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8282CD"/>
          <w:spacing w:val="0"/>
          <w:w w:val="85"/>
          <w:sz w:val="10"/>
          <w:szCs w:val="10"/>
        </w:rPr>
        <w:t>l!lp</w:t>
      </w:r>
      <w:r>
        <w:rPr>
          <w:rFonts w:cs="Times New Roman" w:hAnsi="Times New Roman" w:eastAsia="Times New Roman" w:ascii="Times New Roman"/>
          <w:color w:val="9191D3"/>
          <w:spacing w:val="0"/>
          <w:w w:val="102"/>
          <w:sz w:val="10"/>
          <w:szCs w:val="10"/>
        </w:rPr>
        <w:t>St.</w:t>
      </w:r>
      <w:r>
        <w:rPr>
          <w:rFonts w:cs="Times New Roman" w:hAnsi="Times New Roman" w:eastAsia="Times New Roman" w:ascii="Times New Roman"/>
          <w:color w:val="8282CD"/>
          <w:spacing w:val="0"/>
          <w:w w:val="109"/>
          <w:sz w:val="10"/>
          <w:szCs w:val="10"/>
        </w:rPr>
        <w:t>udRe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ns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35"/>
      </w:pPr>
      <w:r>
        <w:rPr>
          <w:rFonts w:cs="Times New Roman" w:hAnsi="Times New Roman" w:eastAsia="Times New Roman" w:ascii="Times New Roman"/>
          <w:color w:val="C690C3"/>
          <w:spacing w:val="0"/>
          <w:w w:val="100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art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BC79B6"/>
          <w:spacing w:val="2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1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C690C3"/>
          <w:spacing w:val="0"/>
          <w:w w:val="121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21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parameeer</w:t>
      </w:r>
      <w:r>
        <w:rPr>
          <w:rFonts w:cs="Times New Roman" w:hAnsi="Times New Roman" w:eastAsia="Times New Roman" w:ascii="Times New Roman"/>
          <w:color w:val="8282CD"/>
          <w:spacing w:val="-1"/>
          <w:w w:val="12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C79B6"/>
          <w:spacing w:val="0"/>
          <w:w w:val="121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27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9"/>
          <w:sz w:val="10"/>
          <w:szCs w:val="10"/>
        </w:rPr>
        <w:t>elemen</w:t>
      </w:r>
      <w:r>
        <w:rPr>
          <w:rFonts w:cs="Times New Roman" w:hAnsi="Times New Roman" w:eastAsia="Times New Roman" w:ascii="Times New Roman"/>
          <w:color w:val="C69A75"/>
          <w:spacing w:val="-1"/>
          <w:w w:val="12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ns</w:t>
      </w:r>
      <w:r>
        <w:rPr>
          <w:rFonts w:cs="Times New Roman" w:hAnsi="Times New Roman" w:eastAsia="Times New Roman" w:ascii="Times New Roman"/>
          <w:color w:val="7070C6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4"/>
          <w:sz w:val="10"/>
          <w:szCs w:val="10"/>
        </w:rPr>
        <w:t>Di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sp</w:t>
      </w:r>
      <w:r>
        <w:rPr>
          <w:rFonts w:cs="Times New Roman" w:hAnsi="Times New Roman" w:eastAsia="Times New Roman" w:ascii="Times New Roman"/>
          <w:color w:val="9191D3"/>
          <w:spacing w:val="0"/>
          <w:w w:val="109"/>
          <w:sz w:val="10"/>
          <w:szCs w:val="10"/>
        </w:rPr>
        <w:t>St.</w:t>
      </w:r>
      <w:r>
        <w:rPr>
          <w:rFonts w:cs="Times New Roman" w:hAnsi="Times New Roman" w:eastAsia="Times New Roman" w:ascii="Times New Roman"/>
          <w:color w:val="8282CD"/>
          <w:spacing w:val="0"/>
          <w:w w:val="109"/>
          <w:sz w:val="10"/>
          <w:szCs w:val="10"/>
        </w:rPr>
        <w:t>udRe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22"/>
          <w:sz w:val="10"/>
          <w:szCs w:val="10"/>
        </w:rPr>
        <w:t>nse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40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BC79B6"/>
          <w:w w:val="124"/>
          <w:sz w:val="10"/>
          <w:szCs w:val="10"/>
        </w:rPr>
        <w:t>messa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BC79B6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67"/>
      </w:pPr>
      <w:r>
        <w:rPr>
          <w:rFonts w:cs="Times New Roman" w:hAnsi="Times New Roman" w:eastAsia="Times New Roman" w:ascii="Times New Roman"/>
          <w:color w:val="777777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33"/>
          <w:sz w:val="10"/>
          <w:szCs w:val="10"/>
        </w:rPr>
        <w:t>por</w:t>
      </w:r>
      <w:r>
        <w:rPr>
          <w:rFonts w:cs="Times New Roman" w:hAnsi="Times New Roman" w:eastAsia="Times New Roman" w:ascii="Times New Roman"/>
          <w:color w:val="BC79B6"/>
          <w:w w:val="84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A854A3"/>
          <w:w w:val="10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C79B6"/>
          <w:w w:val="118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B167AC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w w:val="11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C79B6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A7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BC79B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9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98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8282CD"/>
          <w:spacing w:val="0"/>
          <w:w w:val="122"/>
          <w:sz w:val="10"/>
          <w:szCs w:val="10"/>
        </w:rPr>
        <w:t>uden</w:t>
      </w:r>
      <w:r>
        <w:rPr>
          <w:rFonts w:cs="Times New Roman" w:hAnsi="Times New Roman" w:eastAsia="Times New Roman" w:ascii="Times New Roman"/>
          <w:color w:val="9191D3"/>
          <w:spacing w:val="0"/>
          <w:w w:val="98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BC79B6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62"/>
      </w:pPr>
      <w:r>
        <w:rPr>
          <w:rFonts w:cs="Times New Roman" w:hAnsi="Times New Roman" w:eastAsia="Times New Roman" w:ascii="Times New Roman"/>
          <w:color w:val="646464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C79B6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167AC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w w:val="138"/>
          <w:sz w:val="10"/>
          <w:szCs w:val="10"/>
        </w:rPr>
        <w:t>erat.io</w:t>
      </w:r>
      <w:r>
        <w:rPr>
          <w:rFonts w:cs="Times New Roman" w:hAnsi="Times New Roman" w:eastAsia="Times New Roman" w:ascii="Times New Roman"/>
          <w:color w:val="B167AC"/>
          <w:w w:val="11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167AC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167AC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A7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06"/>
          <w:sz w:val="10"/>
          <w:szCs w:val="10"/>
        </w:rPr>
        <w:t>D18p</w:t>
      </w:r>
      <w:r>
        <w:rPr>
          <w:rFonts w:cs="Times New Roman" w:hAnsi="Times New Roman" w:eastAsia="Times New Roman" w:ascii="Times New Roman"/>
          <w:color w:val="9191D3"/>
          <w:spacing w:val="0"/>
          <w:w w:val="151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36"/>
      </w:pPr>
      <w:r>
        <w:rPr>
          <w:rFonts w:cs="Times New Roman" w:hAnsi="Times New Roman" w:eastAsia="Times New Roman" w:ascii="Times New Roman"/>
          <w:color w:val="C690C3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29"/>
          <w:sz w:val="10"/>
          <w:szCs w:val="10"/>
        </w:rPr>
        <w:t>inpu</w:t>
      </w:r>
      <w:r>
        <w:rPr>
          <w:rFonts w:cs="Times New Roman" w:hAnsi="Times New Roman" w:eastAsia="Times New Roman" w:ascii="Times New Roman"/>
          <w:color w:val="BC79B6"/>
          <w:w w:val="120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BC79B6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C79B6"/>
          <w:spacing w:val="-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16"/>
          <w:sz w:val="10"/>
          <w:szCs w:val="10"/>
        </w:rPr>
        <w:t>vsam</w:t>
      </w:r>
      <w:r>
        <w:rPr>
          <w:rFonts w:cs="Times New Roman" w:hAnsi="Times New Roman" w:eastAsia="Times New Roman" w:ascii="Times New Roman"/>
          <w:color w:val="BC855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C8559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let.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ion</w:t>
      </w:r>
      <w:r>
        <w:rPr>
          <w:rFonts w:cs="Times New Roman" w:hAnsi="Times New Roman" w:eastAsia="Times New Roman" w:ascii="Times New Roman"/>
          <w:color w:val="BC79B6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ht.t.p</w:t>
      </w:r>
      <w:r>
        <w:rPr>
          <w:rFonts w:cs="Times New Roman" w:hAnsi="Times New Roman" w:eastAsia="Times New Roman" w:ascii="Times New Roman"/>
          <w:color w:val="7070C6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191D3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16"/>
          <w:sz w:val="10"/>
          <w:szCs w:val="10"/>
        </w:rPr>
        <w:t>t.ab</w:t>
      </w:r>
      <w:r>
        <w:rPr>
          <w:rFonts w:cs="Times New Roman" w:hAnsi="Times New Roman" w:eastAsia="Times New Roman" w:ascii="Times New Roman"/>
          <w:color w:val="7070C6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eee</w:t>
      </w:r>
      <w:r>
        <w:rPr>
          <w:rFonts w:cs="Times New Roman" w:hAnsi="Times New Roman" w:eastAsia="Times New Roman" w:ascii="Times New Roman"/>
          <w:color w:val="9191D3"/>
          <w:spacing w:val="0"/>
          <w:w w:val="13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3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30"/>
          <w:sz w:val="10"/>
          <w:szCs w:val="10"/>
        </w:rPr>
        <w:t>ev</w:t>
      </w:r>
      <w:r>
        <w:rPr>
          <w:rFonts w:cs="Times New Roman" w:hAnsi="Times New Roman" w:eastAsia="Times New Roman" w:ascii="Times New Roman"/>
          <w:color w:val="9191D3"/>
          <w:spacing w:val="0"/>
          <w:w w:val="130"/>
          <w:sz w:val="10"/>
          <w:szCs w:val="10"/>
        </w:rPr>
        <w:t>re</w:t>
      </w:r>
      <w:r>
        <w:rPr>
          <w:rFonts w:cs="Times New Roman" w:hAnsi="Times New Roman" w:eastAsia="Times New Roman" w:ascii="Times New Roman"/>
          <w:color w:val="7070C6"/>
          <w:spacing w:val="0"/>
          <w:w w:val="13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191D3"/>
          <w:spacing w:val="0"/>
          <w:w w:val="13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191D3"/>
          <w:spacing w:val="-12"/>
          <w:w w:val="13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-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070C6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54"/>
          <w:sz w:val="10"/>
          <w:szCs w:val="10"/>
        </w:rPr>
        <w:t>la</w:t>
      </w:r>
      <w:r>
        <w:rPr>
          <w:rFonts w:cs="Times New Roman" w:hAnsi="Times New Roman" w:eastAsia="Times New Roman" w:ascii="Times New Roman"/>
          <w:color w:val="7070C6"/>
          <w:spacing w:val="0"/>
          <w:w w:val="103"/>
          <w:sz w:val="10"/>
          <w:szCs w:val="10"/>
        </w:rPr>
        <w:t>k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5D5DBF"/>
          <w:spacing w:val="0"/>
          <w:w w:val="98"/>
          <w:sz w:val="10"/>
          <w:szCs w:val="10"/>
        </w:rPr>
        <w:t>hm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5D5DBF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5D5DBF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/S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5D5DBF"/>
          <w:spacing w:val="0"/>
          <w:w w:val="117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dent/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070C6"/>
          <w:spacing w:val="3"/>
          <w:w w:val="117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111"/>
          <w:sz w:val="10"/>
          <w:szCs w:val="10"/>
        </w:rPr>
        <w:t>Di</w:t>
      </w:r>
      <w:r>
        <w:rPr>
          <w:rFonts w:cs="Times New Roman" w:hAnsi="Times New Roman" w:eastAsia="Times New Roman" w:ascii="Times New Roman"/>
          <w:color w:val="8282CD"/>
          <w:spacing w:val="0"/>
          <w:w w:val="58"/>
          <w:sz w:val="10"/>
          <w:szCs w:val="10"/>
        </w:rPr>
        <w:t>l!l</w:t>
      </w:r>
      <w:r>
        <w:rPr>
          <w:rFonts w:cs="Times New Roman" w:hAnsi="Times New Roman" w:eastAsia="Times New Roman" w:ascii="Times New Roman"/>
          <w:color w:val="7070C6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282CD"/>
          <w:spacing w:val="0"/>
          <w:w w:val="102"/>
          <w:sz w:val="10"/>
          <w:szCs w:val="10"/>
        </w:rPr>
        <w:t>St.</w:t>
      </w:r>
      <w:r>
        <w:rPr>
          <w:rFonts w:cs="Times New Roman" w:hAnsi="Times New Roman" w:eastAsia="Times New Roman" w:ascii="Times New Roman"/>
          <w:color w:val="7070C6"/>
          <w:spacing w:val="0"/>
          <w:w w:val="106"/>
          <w:sz w:val="10"/>
          <w:szCs w:val="10"/>
        </w:rPr>
        <w:t>udR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eq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282CD"/>
          <w:spacing w:val="0"/>
          <w:w w:val="105"/>
          <w:sz w:val="10"/>
          <w:szCs w:val="10"/>
        </w:rPr>
        <w:t>e!l</w:t>
      </w:r>
      <w:r>
        <w:rPr>
          <w:rFonts w:cs="Times New Roman" w:hAnsi="Times New Roman" w:eastAsia="Times New Roman" w:ascii="Times New Roman"/>
          <w:color w:val="9191D3"/>
          <w:spacing w:val="0"/>
          <w:w w:val="112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167AC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2"/>
          <w:sz w:val="10"/>
          <w:szCs w:val="10"/>
        </w:rPr>
        <w:t>messl!lQe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191D3"/>
          <w:spacing w:val="0"/>
          <w:w w:val="120"/>
          <w:sz w:val="10"/>
          <w:szCs w:val="10"/>
        </w:rPr>
        <w:t>t.ns</w:t>
      </w:r>
      <w:r>
        <w:rPr>
          <w:rFonts w:cs="Times New Roman" w:hAnsi="Times New Roman" w:eastAsia="Times New Roman" w:ascii="Times New Roman"/>
          <w:color w:val="7070C6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82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7070C6"/>
          <w:spacing w:val="0"/>
          <w:w w:val="133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sp</w:t>
      </w:r>
      <w:r>
        <w:rPr>
          <w:rFonts w:cs="Times New Roman" w:hAnsi="Times New Roman" w:eastAsia="Times New Roman" w:ascii="Times New Roman"/>
          <w:color w:val="9191D3"/>
          <w:spacing w:val="0"/>
          <w:w w:val="142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D1A5CC"/>
          <w:spacing w:val="0"/>
          <w:w w:val="110"/>
          <w:sz w:val="10"/>
          <w:szCs w:val="10"/>
        </w:rPr>
        <w:t>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36"/>
      </w:pPr>
      <w:r>
        <w:rPr>
          <w:rFonts w:cs="Times New Roman" w:hAnsi="Times New Roman" w:eastAsia="Times New Roman" w:ascii="Times New Roman"/>
          <w:color w:val="C690C3"/>
          <w:spacing w:val="0"/>
          <w:w w:val="116"/>
          <w:sz w:val="10"/>
          <w:szCs w:val="10"/>
        </w:rPr>
        <w:t>cc</w:t>
      </w:r>
      <w:r>
        <w:rPr>
          <w:rFonts w:cs="Times New Roman" w:hAnsi="Times New Roman" w:eastAsia="Times New Roman" w:ascii="Times New Roman"/>
          <w:color w:val="B167AC"/>
          <w:spacing w:val="0"/>
          <w:w w:val="116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BC79B6"/>
          <w:spacing w:val="0"/>
          <w:w w:val="11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167AC"/>
          <w:spacing w:val="0"/>
          <w:w w:val="116"/>
          <w:sz w:val="10"/>
          <w:szCs w:val="10"/>
        </w:rPr>
        <w:t>pu</w:t>
      </w:r>
      <w:r>
        <w:rPr>
          <w:rFonts w:cs="Times New Roman" w:hAnsi="Times New Roman" w:eastAsia="Times New Roman" w:ascii="Times New Roman"/>
          <w:color w:val="BC79B6"/>
          <w:spacing w:val="0"/>
          <w:w w:val="116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spacing w:val="0"/>
          <w:w w:val="11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21"/>
          <w:w w:val="116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vsam:</w:t>
      </w:r>
      <w:r>
        <w:rPr>
          <w:rFonts w:cs="Times New Roman" w:hAnsi="Times New Roman" w:eastAsia="Times New Roman" w:ascii="Times New Roman"/>
          <w:color w:val="C69A75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41"/>
          <w:sz w:val="10"/>
          <w:szCs w:val="10"/>
        </w:rPr>
        <w:t>lct.ion</w:t>
      </w:r>
      <w:r>
        <w:rPr>
          <w:rFonts w:cs="Times New Roman" w:hAnsi="Times New Roman" w:eastAsia="Times New Roman" w:ascii="Times New Roman"/>
          <w:color w:val="BC79B6"/>
          <w:spacing w:val="0"/>
          <w:w w:val="146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8282CD"/>
          <w:spacing w:val="0"/>
          <w:w w:val="115"/>
          <w:sz w:val="10"/>
          <w:szCs w:val="10"/>
        </w:rPr>
        <w:t>ht.t.p</w:t>
      </w:r>
      <w:r>
        <w:rPr>
          <w:rFonts w:cs="Times New Roman" w:hAnsi="Times New Roman" w:eastAsia="Times New Roman" w:ascii="Times New Roman"/>
          <w:color w:val="7070C6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20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8282CD"/>
          <w:spacing w:val="0"/>
          <w:w w:val="140"/>
          <w:sz w:val="10"/>
          <w:szCs w:val="10"/>
        </w:rPr>
        <w:t>datab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ve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52"/>
          <w:sz w:val="10"/>
          <w:szCs w:val="10"/>
        </w:rPr>
        <w:t>ervi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j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54"/>
          <w:sz w:val="10"/>
          <w:szCs w:val="10"/>
        </w:rPr>
        <w:t>la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k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5D5DBF"/>
          <w:spacing w:val="0"/>
          <w:w w:val="92"/>
          <w:sz w:val="10"/>
          <w:szCs w:val="10"/>
        </w:rPr>
        <w:t>hm</w:t>
      </w:r>
      <w:r>
        <w:rPr>
          <w:rFonts w:cs="Times New Roman" w:hAnsi="Times New Roman" w:eastAsia="Times New Roman" w:ascii="Times New Roman"/>
          <w:color w:val="8282CD"/>
          <w:spacing w:val="0"/>
          <w:w w:val="110"/>
          <w:sz w:val="10"/>
          <w:szCs w:val="10"/>
        </w:rPr>
        <w:t>i.</w:t>
      </w:r>
      <w:r>
        <w:rPr>
          <w:rFonts w:cs="Times New Roman" w:hAnsi="Times New Roman" w:eastAsia="Times New Roman" w:ascii="Times New Roman"/>
          <w:color w:val="8282CD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8282CD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org</w:t>
      </w:r>
      <w:r>
        <w:rPr>
          <w:rFonts w:cs="Times New Roman" w:hAnsi="Times New Roman" w:eastAsia="Times New Roman" w:ascii="Times New Roman"/>
          <w:color w:val="7070C6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8282CD"/>
          <w:spacing w:val="0"/>
          <w:w w:val="102"/>
          <w:sz w:val="10"/>
          <w:szCs w:val="10"/>
        </w:rPr>
        <w:t>St.</w:t>
      </w:r>
      <w:r>
        <w:rPr>
          <w:rFonts w:cs="Times New Roman" w:hAnsi="Times New Roman" w:eastAsia="Times New Roman" w:ascii="Times New Roman"/>
          <w:color w:val="5D5DBF"/>
          <w:spacing w:val="0"/>
          <w:w w:val="118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5D5DBF"/>
          <w:spacing w:val="0"/>
          <w:w w:val="10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070C6"/>
          <w:spacing w:val="0"/>
          <w:w w:val="127"/>
          <w:sz w:val="10"/>
          <w:szCs w:val="10"/>
        </w:rPr>
        <w:t>t/D</w:t>
      </w:r>
      <w:r>
        <w:rPr>
          <w:rFonts w:cs="Times New Roman" w:hAnsi="Times New Roman" w:eastAsia="Times New Roman" w:ascii="Times New Roman"/>
          <w:color w:val="8282CD"/>
          <w:spacing w:val="0"/>
          <w:w w:val="156"/>
          <w:sz w:val="10"/>
          <w:szCs w:val="10"/>
        </w:rPr>
        <w:t>is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282CD"/>
          <w:spacing w:val="0"/>
          <w:w w:val="109"/>
          <w:sz w:val="10"/>
          <w:szCs w:val="10"/>
        </w:rPr>
        <w:t>St.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282CD"/>
          <w:spacing w:val="0"/>
          <w:w w:val="101"/>
          <w:sz w:val="10"/>
          <w:szCs w:val="10"/>
        </w:rPr>
        <w:t>dR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25"/>
          <w:sz w:val="10"/>
          <w:szCs w:val="10"/>
        </w:rPr>
        <w:t>sp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28"/>
          <w:sz w:val="10"/>
          <w:szCs w:val="10"/>
        </w:rPr>
        <w:t>nse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C79B6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1"/>
          <w:sz w:val="10"/>
          <w:szCs w:val="10"/>
        </w:rPr>
        <w:t>mess</w:t>
      </w:r>
      <w:r>
        <w:rPr>
          <w:rFonts w:cs="Times New Roman" w:hAnsi="Times New Roman" w:eastAsia="Times New Roman" w:ascii="Times New Roman"/>
          <w:color w:val="BC8559"/>
          <w:spacing w:val="0"/>
          <w:w w:val="121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C69A75"/>
          <w:spacing w:val="0"/>
          <w:w w:val="121"/>
          <w:sz w:val="10"/>
          <w:szCs w:val="10"/>
        </w:rPr>
        <w:t>oe</w:t>
      </w:r>
      <w:r>
        <w:rPr>
          <w:rFonts w:cs="Times New Roman" w:hAnsi="Times New Roman" w:eastAsia="Times New Roman" w:ascii="Times New Roman"/>
          <w:color w:val="C690C3"/>
          <w:spacing w:val="0"/>
          <w:w w:val="121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21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tns: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27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21"/>
          <w:sz w:val="10"/>
          <w:szCs w:val="10"/>
        </w:rPr>
        <w:t>Di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9191D3"/>
          <w:spacing w:val="0"/>
          <w:w w:val="121"/>
          <w:sz w:val="10"/>
          <w:szCs w:val="10"/>
        </w:rPr>
        <w:t>pS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tudRe</w:t>
      </w:r>
      <w:r>
        <w:rPr>
          <w:rFonts w:cs="Times New Roman" w:hAnsi="Times New Roman" w:eastAsia="Times New Roman" w:ascii="Times New Roman"/>
          <w:color w:val="9191D3"/>
          <w:spacing w:val="0"/>
          <w:w w:val="121"/>
          <w:sz w:val="10"/>
          <w:szCs w:val="10"/>
        </w:rPr>
        <w:t>spo</w:t>
      </w:r>
      <w:r>
        <w:rPr>
          <w:rFonts w:cs="Times New Roman" w:hAnsi="Times New Roman" w:eastAsia="Times New Roman" w:ascii="Times New Roman"/>
          <w:color w:val="8282CD"/>
          <w:spacing w:val="0"/>
          <w:w w:val="121"/>
          <w:sz w:val="10"/>
          <w:szCs w:val="10"/>
        </w:rPr>
        <w:t>nse</w:t>
      </w:r>
      <w:r>
        <w:rPr>
          <w:rFonts w:cs="Times New Roman" w:hAnsi="Times New Roman" w:eastAsia="Times New Roman" w:ascii="Times New Roman"/>
          <w:color w:val="BC79B6"/>
          <w:spacing w:val="0"/>
          <w:w w:val="121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-11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0C3"/>
          <w:spacing w:val="0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D1A5CC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35"/>
      </w:pPr>
      <w:r>
        <w:rPr>
          <w:rFonts w:cs="Times New Roman" w:hAnsi="Times New Roman" w:eastAsia="Times New Roman" w:ascii="Times New Roman"/>
          <w:color w:val="BC79B6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39"/>
          <w:sz w:val="10"/>
          <w:szCs w:val="10"/>
        </w:rPr>
        <w:t>/op</w:t>
      </w:r>
      <w:r>
        <w:rPr>
          <w:rFonts w:cs="Times New Roman" w:hAnsi="Times New Roman" w:eastAsia="Times New Roman" w:ascii="Times New Roman"/>
          <w:color w:val="A854A3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167AC"/>
          <w:w w:val="172"/>
          <w:sz w:val="10"/>
          <w:szCs w:val="10"/>
        </w:rPr>
        <w:t>rati</w:t>
      </w:r>
      <w:r>
        <w:rPr>
          <w:rFonts w:cs="Times New Roman" w:hAnsi="Times New Roman" w:eastAsia="Times New Roman" w:ascii="Times New Roman"/>
          <w:color w:val="BC79B6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40"/>
      </w:pPr>
      <w:r>
        <w:rPr>
          <w:rFonts w:cs="Times New Roman" w:hAnsi="Times New Roman" w:eastAsia="Times New Roman" w:ascii="Times New Roman"/>
          <w:color w:val="BC79B6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854A3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167AC"/>
          <w:w w:val="133"/>
          <w:sz w:val="10"/>
          <w:szCs w:val="10"/>
        </w:rPr>
        <w:t>or</w:t>
      </w:r>
      <w:r>
        <w:rPr>
          <w:rFonts w:cs="Times New Roman" w:hAnsi="Times New Roman" w:eastAsia="Times New Roman" w:ascii="Times New Roman"/>
          <w:color w:val="BC79B6"/>
          <w:w w:val="98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A854A3"/>
          <w:w w:val="10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ype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267"/>
      </w:pP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46464"/>
          <w:spacing w:val="1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33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A854A3"/>
          <w:spacing w:val="0"/>
          <w:w w:val="143"/>
          <w:sz w:val="10"/>
          <w:szCs w:val="10"/>
        </w:rPr>
        <w:t>in</w:t>
      </w:r>
      <w:r>
        <w:rPr>
          <w:rFonts w:cs="Times New Roman" w:hAnsi="Times New Roman" w:eastAsia="Times New Roman" w:ascii="Times New Roman"/>
          <w:color w:val="B167AC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A854A3"/>
          <w:spacing w:val="0"/>
          <w:w w:val="143"/>
          <w:sz w:val="10"/>
          <w:szCs w:val="10"/>
        </w:rPr>
        <w:t>in</w:t>
      </w:r>
      <w:r>
        <w:rPr>
          <w:rFonts w:cs="Times New Roman" w:hAnsi="Times New Roman" w:eastAsia="Times New Roman" w:ascii="Times New Roman"/>
          <w:color w:val="B167AC"/>
          <w:spacing w:val="0"/>
          <w:w w:val="110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167AC"/>
          <w:spacing w:val="-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A75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CDC6C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02"/>
          <w:sz w:val="10"/>
          <w:szCs w:val="10"/>
        </w:rPr>
        <w:t>St.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28"/>
          <w:sz w:val="10"/>
          <w:szCs w:val="10"/>
        </w:rPr>
        <w:t>ntP</w:t>
      </w:r>
      <w:r>
        <w:rPr>
          <w:rFonts w:cs="Times New Roman" w:hAnsi="Times New Roman" w:eastAsia="Times New Roman" w:ascii="Times New Roman"/>
          <w:color w:val="9191D3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69"/>
          <w:sz w:val="10"/>
          <w:szCs w:val="10"/>
        </w:rPr>
        <w:t>C"t.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8</w:t>
      </w:r>
      <w:r>
        <w:rPr>
          <w:rFonts w:cs="Times New Roman" w:hAnsi="Times New Roman" w:eastAsia="Times New Roman" w:ascii="Times New Roman"/>
          <w:color w:val="8282CD"/>
          <w:spacing w:val="0"/>
          <w:w w:val="116"/>
          <w:sz w:val="10"/>
          <w:szCs w:val="10"/>
        </w:rPr>
        <w:t>1nd1ng</w:t>
      </w:r>
      <w:r>
        <w:rPr>
          <w:rFonts w:cs="Times New Roman" w:hAnsi="Times New Roman" w:eastAsia="Times New Roman" w:ascii="Times New Roman"/>
          <w:color w:val="BC79B6"/>
          <w:spacing w:val="0"/>
          <w:w w:val="11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BC79B6"/>
          <w:spacing w:val="-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16"/>
          <w:sz w:val="10"/>
          <w:szCs w:val="10"/>
        </w:rPr>
        <w:t>t.ype</w:t>
      </w:r>
      <w:r>
        <w:rPr>
          <w:rFonts w:cs="Times New Roman" w:hAnsi="Times New Roman" w:eastAsia="Times New Roman" w:ascii="Times New Roman"/>
          <w:color w:val="D1A5CC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5D5DBF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5D5DBF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06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98"/>
          <w:sz w:val="10"/>
          <w:szCs w:val="10"/>
        </w:rPr>
        <w:t>t.</w:t>
      </w:r>
      <w:r>
        <w:rPr>
          <w:rFonts w:cs="Times New Roman" w:hAnsi="Times New Roman" w:eastAsia="Times New Roman" w:ascii="Times New Roman"/>
          <w:color w:val="7070C6"/>
          <w:spacing w:val="0"/>
          <w:w w:val="103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3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A854A3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35"/>
      </w:pPr>
      <w:r>
        <w:rPr>
          <w:rFonts w:cs="Times New Roman" w:hAnsi="Times New Roman" w:eastAsia="Times New Roman" w:ascii="Times New Roman"/>
          <w:color w:val="BC79B6"/>
          <w:spacing w:val="0"/>
          <w:w w:val="118"/>
          <w:sz w:val="10"/>
          <w:szCs w:val="10"/>
        </w:rPr>
        <w:t>&lt;s</w:t>
      </w:r>
      <w:r>
        <w:rPr>
          <w:rFonts w:cs="Times New Roman" w:hAnsi="Times New Roman" w:eastAsia="Times New Roman" w:ascii="Times New Roman"/>
          <w:color w:val="B167AC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C79B6"/>
          <w:spacing w:val="0"/>
          <w:w w:val="118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A854A3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A854A3"/>
          <w:spacing w:val="-6"/>
          <w:w w:val="11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854A3"/>
          <w:spacing w:val="0"/>
          <w:w w:val="125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167AC"/>
          <w:spacing w:val="0"/>
          <w:w w:val="125"/>
          <w:sz w:val="10"/>
          <w:szCs w:val="10"/>
        </w:rPr>
        <w:t>bi</w:t>
      </w:r>
      <w:r>
        <w:rPr>
          <w:rFonts w:cs="Times New Roman" w:hAnsi="Times New Roman" w:eastAsia="Times New Roman" w:ascii="Times New Roman"/>
          <w:color w:val="BC79B6"/>
          <w:spacing w:val="0"/>
          <w:w w:val="125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167AC"/>
          <w:spacing w:val="0"/>
          <w:w w:val="125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BC79B6"/>
          <w:spacing w:val="0"/>
          <w:w w:val="125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A854A3"/>
          <w:spacing w:val="0"/>
          <w:w w:val="125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167AC"/>
          <w:spacing w:val="0"/>
          <w:w w:val="125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B167AC"/>
          <w:spacing w:val="0"/>
          <w:w w:val="12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31"/>
          <w:w w:val="125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50"/>
          <w:sz w:val="10"/>
          <w:szCs w:val="10"/>
        </w:rPr>
        <w:t>transport</w:t>
      </w:r>
      <w:r>
        <w:rPr>
          <w:rFonts w:cs="Times New Roman" w:hAnsi="Times New Roman" w:eastAsia="Times New Roman" w:ascii="Times New Roman"/>
          <w:color w:val="E8D6E8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61"/>
          <w:sz w:val="10"/>
          <w:szCs w:val="10"/>
        </w:rPr>
        <w:t>htt</w:t>
      </w:r>
      <w:r>
        <w:rPr>
          <w:rFonts w:cs="Times New Roman" w:hAnsi="Times New Roman" w:eastAsia="Times New Roman" w:ascii="Times New Roman"/>
          <w:color w:val="9191D3"/>
          <w:spacing w:val="0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7070C6"/>
          <w:spacing w:val="0"/>
          <w:w w:val="12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7070C6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71"/>
          <w:sz w:val="10"/>
          <w:szCs w:val="10"/>
        </w:rPr>
        <w:t>//sc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7070C6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8282CD"/>
          <w:spacing w:val="0"/>
          <w:w w:val="103"/>
          <w:sz w:val="10"/>
          <w:szCs w:val="10"/>
        </w:rPr>
        <w:t>ma</w:t>
      </w:r>
      <w:r>
        <w:rPr>
          <w:rFonts w:cs="Times New Roman" w:hAnsi="Times New Roman" w:eastAsia="Times New Roman" w:ascii="Times New Roman"/>
          <w:color w:val="9191D3"/>
          <w:spacing w:val="0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7070C6"/>
          <w:spacing w:val="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09"/>
          <w:sz w:val="10"/>
          <w:szCs w:val="10"/>
        </w:rPr>
        <w:t>xml</w:t>
      </w:r>
      <w:r>
        <w:rPr>
          <w:rFonts w:cs="Times New Roman" w:hAnsi="Times New Roman" w:eastAsia="Times New Roman" w:ascii="Times New Roman"/>
          <w:color w:val="9191D3"/>
          <w:spacing w:val="0"/>
          <w:w w:val="114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23"/>
          <w:sz w:val="10"/>
          <w:szCs w:val="10"/>
        </w:rPr>
        <w:t>oap</w:t>
      </w:r>
      <w:r>
        <w:rPr>
          <w:rFonts w:cs="Times New Roman" w:hAnsi="Times New Roman" w:eastAsia="Times New Roman" w:ascii="Times New Roman"/>
          <w:color w:val="5D5DBF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D5DB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D5DBF"/>
          <w:spacing w:val="-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8282CD"/>
          <w:spacing w:val="0"/>
          <w:w w:val="142"/>
          <w:sz w:val="10"/>
          <w:szCs w:val="10"/>
        </w:rPr>
        <w:t>ro</w:t>
      </w:r>
      <w:r>
        <w:rPr>
          <w:rFonts w:cs="Times New Roman" w:hAnsi="Times New Roman" w:eastAsia="Times New Roman" w:ascii="Times New Roman"/>
          <w:color w:val="9191D3"/>
          <w:spacing w:val="0"/>
          <w:w w:val="167"/>
          <w:sz w:val="10"/>
          <w:szCs w:val="10"/>
        </w:rPr>
        <w:t>/s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191D3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282CD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h</w:t>
      </w:r>
      <w:r>
        <w:rPr>
          <w:rFonts w:cs="Times New Roman" w:hAnsi="Times New Roman" w:eastAsia="Times New Roman" w:ascii="Times New Roman"/>
          <w:color w:val="8282CD"/>
          <w:spacing w:val="0"/>
          <w:w w:val="21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070C6"/>
          <w:spacing w:val="0"/>
          <w:w w:val="133"/>
          <w:sz w:val="10"/>
          <w:szCs w:val="10"/>
        </w:rPr>
        <w:t>tp</w:t>
      </w:r>
      <w:r>
        <w:rPr>
          <w:rFonts w:cs="Times New Roman" w:hAnsi="Times New Roman" w:eastAsia="Times New Roman" w:ascii="Times New Roman"/>
          <w:color w:val="A854A3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A854A3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C8559"/>
          <w:spacing w:val="0"/>
          <w:w w:val="152"/>
          <w:sz w:val="10"/>
          <w:szCs w:val="10"/>
        </w:rPr>
        <w:t>ty</w:t>
      </w:r>
      <w:r>
        <w:rPr>
          <w:rFonts w:cs="Times New Roman" w:hAnsi="Times New Roman" w:eastAsia="Times New Roman" w:ascii="Times New Roman"/>
          <w:color w:val="C69A75"/>
          <w:spacing w:val="0"/>
          <w:w w:val="154"/>
          <w:sz w:val="10"/>
          <w:szCs w:val="10"/>
        </w:rPr>
        <w:t>le</w:t>
      </w:r>
      <w:r>
        <w:rPr>
          <w:rFonts w:cs="Times New Roman" w:hAnsi="Times New Roman" w:eastAsia="Times New Roman" w:ascii="Times New Roman"/>
          <w:color w:val="CDC6C6"/>
          <w:spacing w:val="0"/>
          <w:w w:val="127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E4299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070C6"/>
          <w:spacing w:val="0"/>
          <w:w w:val="112"/>
          <w:sz w:val="10"/>
          <w:szCs w:val="10"/>
        </w:rPr>
        <w:t>docume</w:t>
      </w:r>
      <w:r>
        <w:rPr>
          <w:rFonts w:cs="Times New Roman" w:hAnsi="Times New Roman" w:eastAsia="Times New Roman" w:ascii="Times New Roman"/>
          <w:color w:val="5D5DBF"/>
          <w:spacing w:val="0"/>
          <w:w w:val="10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070C6"/>
          <w:spacing w:val="0"/>
          <w:w w:val="11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070C6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7070C6"/>
          <w:spacing w:val="-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A854A3"/>
          <w:spacing w:val="0"/>
          <w:w w:val="10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i/>
          <w:color w:val="BC79B6"/>
          <w:spacing w:val="0"/>
          <w:w w:val="100"/>
          <w:sz w:val="10"/>
          <w:szCs w:val="10"/>
        </w:rPr>
        <w:t>I&gt;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62"/>
      </w:pP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646464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ope</w:t>
      </w:r>
      <w:r>
        <w:rPr>
          <w:rFonts w:cs="Times New Roman" w:hAnsi="Times New Roman" w:eastAsia="Times New Roman" w:ascii="Times New Roman"/>
          <w:color w:val="A854A3"/>
          <w:spacing w:val="1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167AC"/>
          <w:spacing w:val="-4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A854A3"/>
          <w:spacing w:val="0"/>
          <w:w w:val="100"/>
          <w:sz w:val="8"/>
          <w:szCs w:val="8"/>
        </w:rPr>
        <w:t>t</w:t>
      </w:r>
      <w:r>
        <w:rPr>
          <w:rFonts w:cs="Arial" w:hAnsi="Arial" w:eastAsia="Arial" w:ascii="Arial"/>
          <w:color w:val="A854A3"/>
          <w:spacing w:val="13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BC79B6"/>
          <w:spacing w:val="5"/>
          <w:w w:val="100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A854A3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A854A3"/>
          <w:spacing w:val="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71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7070C6"/>
          <w:spacing w:val="0"/>
          <w:w w:val="146"/>
          <w:sz w:val="10"/>
          <w:szCs w:val="10"/>
        </w:rPr>
        <w:t>isp</w:t>
      </w:r>
      <w:r>
        <w:rPr>
          <w:rFonts w:cs="Times New Roman" w:hAnsi="Times New Roman" w:eastAsia="Times New Roman" w:ascii="Times New Roman"/>
          <w:color w:val="8282CD"/>
          <w:spacing w:val="0"/>
          <w:w w:val="151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 w:lineRule="auto" w:line="242"/>
        <w:ind w:left="449" w:right="8339" w:firstLine="87"/>
      </w:pPr>
      <w:r>
        <w:rPr>
          <w:rFonts w:cs="Times New Roman" w:hAnsi="Times New Roman" w:eastAsia="Times New Roman" w:ascii="Times New Roman"/>
          <w:color w:val="BC79B6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33"/>
          <w:sz w:val="10"/>
          <w:szCs w:val="10"/>
        </w:rPr>
        <w:t>soa</w:t>
      </w:r>
      <w:r>
        <w:rPr>
          <w:rFonts w:cs="Times New Roman" w:hAnsi="Times New Roman" w:eastAsia="Times New Roman" w:ascii="Times New Roman"/>
          <w:color w:val="A854A3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52D8E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52D8E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52D8E"/>
          <w:spacing w:val="-4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167AC"/>
          <w:spacing w:val="0"/>
          <w:w w:val="125"/>
          <w:sz w:val="10"/>
          <w:szCs w:val="10"/>
        </w:rPr>
        <w:t>pe</w:t>
      </w:r>
      <w:r>
        <w:rPr>
          <w:rFonts w:cs="Times New Roman" w:hAnsi="Times New Roman" w:eastAsia="Times New Roman" w:ascii="Times New Roman"/>
          <w:color w:val="A854A3"/>
          <w:spacing w:val="0"/>
          <w:w w:val="133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167AC"/>
          <w:spacing w:val="0"/>
          <w:w w:val="171"/>
          <w:sz w:val="10"/>
          <w:szCs w:val="10"/>
        </w:rPr>
        <w:t>ati</w:t>
      </w:r>
      <w:r>
        <w:rPr>
          <w:rFonts w:cs="Times New Roman" w:hAnsi="Times New Roman" w:eastAsia="Times New Roman" w:ascii="Times New Roman"/>
          <w:color w:val="BC79B6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167AC"/>
          <w:spacing w:val="0"/>
          <w:w w:val="110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167AC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167AC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25"/>
          <w:sz w:val="10"/>
          <w:szCs w:val="10"/>
        </w:rPr>
        <w:t>so</w:t>
      </w:r>
      <w:r>
        <w:rPr>
          <w:rFonts w:cs="Times New Roman" w:hAnsi="Times New Roman" w:eastAsia="Times New Roman" w:ascii="Times New Roman"/>
          <w:color w:val="BC8559"/>
          <w:spacing w:val="0"/>
          <w:w w:val="121"/>
          <w:sz w:val="10"/>
          <w:szCs w:val="10"/>
        </w:rPr>
        <w:t>ap.l</w:t>
      </w:r>
      <w:r>
        <w:rPr>
          <w:rFonts w:cs="Times New Roman" w:hAnsi="Times New Roman" w:eastAsia="Times New Roman" w:ascii="Times New Roman"/>
          <w:color w:val="C69A75"/>
          <w:spacing w:val="0"/>
          <w:w w:val="154"/>
          <w:sz w:val="10"/>
          <w:szCs w:val="10"/>
        </w:rPr>
        <w:t>ct</w:t>
      </w:r>
      <w:r>
        <w:rPr>
          <w:rFonts w:cs="Times New Roman" w:hAnsi="Times New Roman" w:eastAsia="Times New Roman" w:ascii="Times New Roman"/>
          <w:color w:val="BC8559"/>
          <w:spacing w:val="0"/>
          <w:w w:val="89"/>
          <w:sz w:val="10"/>
          <w:szCs w:val="10"/>
        </w:rPr>
        <w:t>1</w:t>
      </w:r>
      <w:r>
        <w:rPr>
          <w:rFonts w:cs="Times New Roman" w:hAnsi="Times New Roman" w:eastAsia="Times New Roman" w:ascii="Times New Roman"/>
          <w:color w:val="C69A75"/>
          <w:spacing w:val="0"/>
          <w:w w:val="13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C8559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C79B6"/>
          <w:spacing w:val="0"/>
          <w:w w:val="110"/>
          <w:sz w:val="10"/>
          <w:szCs w:val="10"/>
        </w:rPr>
        <w:t>•""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D1A5CC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777777"/>
          <w:spacing w:val="0"/>
          <w:w w:val="109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C79B6"/>
          <w:spacing w:val="0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A854A3"/>
          <w:spacing w:val="0"/>
          <w:w w:val="111"/>
          <w:sz w:val="10"/>
          <w:szCs w:val="10"/>
        </w:rPr>
        <w:t>np</w:t>
      </w:r>
      <w:r>
        <w:rPr>
          <w:rFonts w:cs="Times New Roman" w:hAnsi="Times New Roman" w:eastAsia="Times New Roman" w:ascii="Times New Roman"/>
          <w:color w:val="9E4299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BC79B6"/>
          <w:spacing w:val="0"/>
          <w:w w:val="110"/>
          <w:sz w:val="10"/>
          <w:szCs w:val="10"/>
        </w:rPr>
        <w:t>t&gt;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7"/>
        <w:ind w:left="624"/>
      </w:pPr>
      <w:r>
        <w:rPr>
          <w:rFonts w:cs="Times New Roman" w:hAnsi="Times New Roman" w:eastAsia="Times New Roman" w:ascii="Times New Roman"/>
          <w:color w:val="B167AC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C79B6"/>
          <w:w w:val="152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B167AC"/>
          <w:w w:val="110"/>
          <w:sz w:val="10"/>
          <w:szCs w:val="10"/>
        </w:rPr>
        <w:t>oap</w:t>
      </w:r>
      <w:r>
        <w:rPr>
          <w:rFonts w:cs="Times New Roman" w:hAnsi="Times New Roman" w:eastAsia="Times New Roman" w:ascii="Times New Roman"/>
          <w:color w:val="B167AC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E429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167AC"/>
          <w:spacing w:val="0"/>
          <w:w w:val="123"/>
          <w:sz w:val="10"/>
          <w:szCs w:val="10"/>
        </w:rPr>
        <w:t>bod</w:t>
      </w:r>
      <w:r>
        <w:rPr>
          <w:rFonts w:cs="Times New Roman" w:hAnsi="Times New Roman" w:eastAsia="Times New Roman" w:ascii="Times New Roman"/>
          <w:color w:val="BC79B6"/>
          <w:spacing w:val="0"/>
          <w:w w:val="110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</w:t>
      </w:r>
      <w:r>
        <w:rPr>
          <w:rFonts w:cs="Times New Roman" w:hAnsi="Times New Roman" w:eastAsia="Times New Roman" w:ascii="Times New Roman"/>
          <w:color w:val="BC79B6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21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C69A75"/>
          <w:spacing w:val="0"/>
          <w:w w:val="121"/>
          <w:sz w:val="10"/>
          <w:szCs w:val="10"/>
        </w:rPr>
        <w:t>se</w:t>
      </w:r>
      <w:r>
        <w:rPr>
          <w:rFonts w:cs="Times New Roman" w:hAnsi="Times New Roman" w:eastAsia="Times New Roman" w:ascii="Times New Roman"/>
          <w:color w:val="B167AC"/>
          <w:spacing w:val="0"/>
          <w:w w:val="121"/>
          <w:sz w:val="10"/>
          <w:szCs w:val="10"/>
        </w:rPr>
        <w:t>•"</w:t>
      </w:r>
      <w:r>
        <w:rPr>
          <w:rFonts w:cs="Times New Roman" w:hAnsi="Times New Roman" w:eastAsia="Times New Roman" w:ascii="Times New Roman"/>
          <w:color w:val="B167AC"/>
          <w:spacing w:val="15"/>
          <w:w w:val="12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282CD"/>
          <w:spacing w:val="0"/>
          <w:w w:val="175"/>
          <w:sz w:val="10"/>
          <w:szCs w:val="10"/>
        </w:rPr>
        <w:t>lite</w:t>
      </w:r>
      <w:r>
        <w:rPr>
          <w:rFonts w:cs="Times New Roman" w:hAnsi="Times New Roman" w:eastAsia="Times New Roman" w:ascii="Times New Roman"/>
          <w:color w:val="8282CD"/>
          <w:spacing w:val="-1"/>
          <w:w w:val="175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7070C6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8282CD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36"/>
      </w:pPr>
      <w:r>
        <w:rPr>
          <w:rFonts w:cs="Times New Roman" w:hAnsi="Times New Roman" w:eastAsia="Times New Roman" w:ascii="Times New Roman"/>
          <w:i/>
          <w:color w:val="B167AC"/>
          <w:w w:val="61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i/>
          <w:color w:val="A854A3"/>
          <w:w w:val="11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i/>
          <w:color w:val="A854A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A854A3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E4299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952D8E"/>
          <w:spacing w:val="0"/>
          <w:w w:val="111"/>
          <w:sz w:val="10"/>
          <w:szCs w:val="10"/>
        </w:rPr>
        <w:t>np</w:t>
      </w:r>
      <w:r>
        <w:rPr>
          <w:rFonts w:cs="Times New Roman" w:hAnsi="Times New Roman" w:eastAsia="Times New Roman" w:ascii="Times New Roman"/>
          <w:color w:val="9E4299"/>
          <w:spacing w:val="0"/>
          <w:w w:val="143"/>
          <w:sz w:val="10"/>
          <w:szCs w:val="10"/>
        </w:rPr>
        <w:t>ut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49"/>
      </w:pP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46464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spacing w:val="0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E4299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A854A3"/>
          <w:spacing w:val="0"/>
          <w:w w:val="143"/>
          <w:sz w:val="10"/>
          <w:szCs w:val="10"/>
        </w:rPr>
        <w:t>tp</w:t>
      </w:r>
      <w:r>
        <w:rPr>
          <w:rFonts w:cs="Times New Roman" w:hAnsi="Times New Roman" w:eastAsia="Times New Roman" w:ascii="Times New Roman"/>
          <w:color w:val="9E4299"/>
          <w:spacing w:val="0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B167AC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624"/>
      </w:pPr>
      <w:r>
        <w:rPr>
          <w:rFonts w:cs="Times New Roman" w:hAnsi="Times New Roman" w:eastAsia="Times New Roman" w:ascii="Times New Roman"/>
          <w:color w:val="BC79B6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A854A3"/>
          <w:w w:val="133"/>
          <w:sz w:val="10"/>
          <w:szCs w:val="10"/>
        </w:rPr>
        <w:t>so</w:t>
      </w:r>
      <w:r>
        <w:rPr>
          <w:rFonts w:cs="Times New Roman" w:hAnsi="Times New Roman" w:eastAsia="Times New Roman" w:ascii="Times New Roman"/>
          <w:color w:val="9E4299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A854A3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952D8E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B167AC"/>
          <w:w w:val="123"/>
          <w:sz w:val="10"/>
          <w:szCs w:val="10"/>
        </w:rPr>
        <w:t>bod</w:t>
      </w:r>
      <w:r>
        <w:rPr>
          <w:rFonts w:cs="Times New Roman" w:hAnsi="Times New Roman" w:eastAsia="Times New Roman" w:ascii="Times New Roman"/>
          <w:color w:val="BC79B6"/>
          <w:w w:val="110"/>
          <w:sz w:val="10"/>
          <w:szCs w:val="10"/>
        </w:rPr>
        <w:t>y</w:t>
      </w:r>
      <w:r>
        <w:rPr>
          <w:rFonts w:cs="Times New Roman" w:hAnsi="Times New Roman" w:eastAsia="Times New Roman" w:ascii="Times New Roman"/>
          <w:color w:val="BC79B6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C79B6"/>
          <w:spacing w:val="-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28"/>
          <w:sz w:val="10"/>
          <w:szCs w:val="10"/>
        </w:rPr>
        <w:t>use</w:t>
      </w:r>
      <w:r>
        <w:rPr>
          <w:rFonts w:cs="Times New Roman" w:hAnsi="Times New Roman" w:eastAsia="Times New Roman" w:ascii="Times New Roman"/>
          <w:color w:val="C690C3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167AC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7070C6"/>
          <w:spacing w:val="0"/>
          <w:w w:val="187"/>
          <w:sz w:val="10"/>
          <w:szCs w:val="10"/>
        </w:rPr>
        <w:t>li</w:t>
      </w:r>
      <w:r>
        <w:rPr>
          <w:rFonts w:cs="Times New Roman" w:hAnsi="Times New Roman" w:eastAsia="Times New Roman" w:ascii="Times New Roman"/>
          <w:color w:val="8282CD"/>
          <w:spacing w:val="0"/>
          <w:w w:val="21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5D5DBF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4B4BB8"/>
          <w:spacing w:val="0"/>
          <w:w w:val="150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7070C6"/>
          <w:spacing w:val="0"/>
          <w:w w:val="160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C690C3"/>
          <w:spacing w:val="0"/>
          <w:w w:val="110"/>
          <w:sz w:val="10"/>
          <w:szCs w:val="10"/>
        </w:rPr>
        <w:t>"/&gt;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536"/>
      </w:pPr>
      <w:r>
        <w:rPr>
          <w:rFonts w:cs="Times New Roman" w:hAnsi="Times New Roman" w:eastAsia="Times New Roman" w:ascii="Times New Roman"/>
          <w:color w:val="BC79B6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A854A3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BC79B6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E4299"/>
          <w:w w:val="118"/>
          <w:sz w:val="10"/>
          <w:szCs w:val="10"/>
        </w:rPr>
        <w:t>u</w:t>
      </w:r>
      <w:r>
        <w:rPr>
          <w:rFonts w:cs="Times New Roman" w:hAnsi="Times New Roman" w:eastAsia="Times New Roman" w:ascii="Times New Roman"/>
          <w:color w:val="A854A3"/>
          <w:w w:val="152"/>
          <w:sz w:val="10"/>
          <w:szCs w:val="10"/>
        </w:rPr>
        <w:t>tput</w:t>
      </w:r>
      <w:r>
        <w:rPr>
          <w:rFonts w:cs="Times New Roman" w:hAnsi="Times New Roman" w:eastAsia="Times New Roman" w:ascii="Times New Roman"/>
          <w:color w:val="BC79B6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435"/>
      </w:pPr>
      <w:r>
        <w:rPr>
          <w:rFonts w:cs="Times New Roman" w:hAnsi="Times New Roman" w:eastAsia="Times New Roman" w:ascii="Times New Roman"/>
          <w:color w:val="BC79B6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A854A3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9E4299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A854A3"/>
          <w:w w:val="118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167AC"/>
          <w:w w:val="178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C690C3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B167AC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C79B6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on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340"/>
      </w:pPr>
      <w:r>
        <w:rPr>
          <w:rFonts w:cs="Times New Roman" w:hAnsi="Times New Roman" w:eastAsia="Times New Roman" w:ascii="Times New Roman"/>
          <w:color w:val="BC79B6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60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854A3"/>
          <w:w w:val="133"/>
          <w:sz w:val="10"/>
          <w:szCs w:val="10"/>
        </w:rPr>
        <w:t>b</w:t>
      </w:r>
      <w:r>
        <w:rPr>
          <w:rFonts w:cs="Times New Roman" w:hAnsi="Times New Roman" w:eastAsia="Times New Roman" w:ascii="Times New Roman"/>
          <w:color w:val="9E4299"/>
          <w:w w:val="143"/>
          <w:sz w:val="10"/>
          <w:szCs w:val="10"/>
        </w:rPr>
        <w:t>in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A854A3"/>
          <w:w w:val="152"/>
          <w:sz w:val="10"/>
          <w:szCs w:val="10"/>
        </w:rPr>
        <w:t>in</w:t>
      </w:r>
      <w:r>
        <w:rPr>
          <w:rFonts w:cs="Times New Roman" w:hAnsi="Times New Roman" w:eastAsia="Times New Roman" w:ascii="Times New Roman"/>
          <w:color w:val="BC79B6"/>
          <w:w w:val="120"/>
          <w:sz w:val="10"/>
          <w:szCs w:val="10"/>
        </w:rPr>
        <w:t>g&gt;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67"/>
      </w:pPr>
      <w:r>
        <w:rPr>
          <w:rFonts w:cs="Times New Roman" w:hAnsi="Times New Roman" w:eastAsia="Times New Roman" w:ascii="Times New Roman"/>
          <w:color w:val="646464"/>
          <w:spacing w:val="0"/>
          <w:w w:val="10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46464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ee</w:t>
      </w:r>
      <w:r>
        <w:rPr>
          <w:rFonts w:cs="Times New Roman" w:hAnsi="Times New Roman" w:eastAsia="Times New Roman" w:ascii="Times New Roman"/>
          <w:color w:val="A854A3"/>
          <w:spacing w:val="0"/>
          <w:w w:val="12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B167AC"/>
          <w:spacing w:val="-4"/>
          <w:w w:val="12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854A3"/>
          <w:spacing w:val="0"/>
          <w:w w:val="120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167AC"/>
          <w:spacing w:val="0"/>
          <w:w w:val="12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167AC"/>
          <w:spacing w:val="20"/>
          <w:w w:val="12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C8559"/>
          <w:spacing w:val="0"/>
          <w:w w:val="106"/>
          <w:sz w:val="10"/>
          <w:szCs w:val="10"/>
        </w:rPr>
        <w:t>name</w:t>
      </w:r>
      <w:r>
        <w:rPr>
          <w:rFonts w:cs="Times New Roman" w:hAnsi="Times New Roman" w:eastAsia="Times New Roman" w:ascii="Times New Roman"/>
          <w:color w:val="B167AC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7070C6"/>
          <w:spacing w:val="0"/>
          <w:w w:val="122"/>
          <w:sz w:val="10"/>
          <w:szCs w:val="10"/>
        </w:rPr>
        <w:t>uden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tSe</w:t>
      </w:r>
      <w:r>
        <w:rPr>
          <w:rFonts w:cs="Times New Roman" w:hAnsi="Times New Roman" w:eastAsia="Times New Roman" w:ascii="Times New Roman"/>
          <w:color w:val="7070C6"/>
          <w:spacing w:val="0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8282CD"/>
          <w:spacing w:val="0"/>
          <w:w w:val="152"/>
          <w:sz w:val="10"/>
          <w:szCs w:val="10"/>
        </w:rPr>
        <w:t>vi</w:t>
      </w:r>
      <w:r>
        <w:rPr>
          <w:rFonts w:cs="Times New Roman" w:hAnsi="Times New Roman" w:eastAsia="Times New Roman" w:ascii="Times New Roman"/>
          <w:color w:val="9191D3"/>
          <w:spacing w:val="0"/>
          <w:w w:val="134"/>
          <w:sz w:val="10"/>
          <w:szCs w:val="10"/>
        </w:rPr>
        <w:t>c</w:t>
      </w:r>
      <w:r>
        <w:rPr>
          <w:rFonts w:cs="Times New Roman" w:hAnsi="Times New Roman" w:eastAsia="Times New Roman" w:ascii="Times New Roman"/>
          <w:color w:val="7070C6"/>
          <w:spacing w:val="0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8"/>
        <w:ind w:left="362"/>
      </w:pPr>
      <w:r>
        <w:rPr>
          <w:rFonts w:cs="Times New Roman" w:hAnsi="Times New Roman" w:eastAsia="Times New Roman" w:ascii="Times New Roman"/>
          <w:color w:val="646464"/>
          <w:w w:val="169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28"/>
          <w:sz w:val="10"/>
          <w:szCs w:val="10"/>
        </w:rPr>
        <w:t>por</w:t>
      </w:r>
      <w:r>
        <w:rPr>
          <w:rFonts w:cs="Times New Roman" w:hAnsi="Times New Roman" w:eastAsia="Times New Roman" w:ascii="Times New Roman"/>
          <w:color w:val="BC79B6"/>
          <w:w w:val="110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C79B6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BC79B6"/>
          <w:spacing w:val="-8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F6E38"/>
          <w:spacing w:val="0"/>
          <w:w w:val="10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BC8559"/>
          <w:spacing w:val="0"/>
          <w:w w:val="102"/>
          <w:sz w:val="10"/>
          <w:szCs w:val="10"/>
        </w:rPr>
        <w:t>ame</w:t>
      </w:r>
      <w:r>
        <w:rPr>
          <w:rFonts w:cs="Times New Roman" w:hAnsi="Times New Roman" w:eastAsia="Times New Roman" w:ascii="Times New Roman"/>
          <w:color w:val="E8D6E8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42"/>
          <w:sz w:val="10"/>
          <w:szCs w:val="10"/>
        </w:rPr>
        <w:t>St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070C6"/>
          <w:spacing w:val="0"/>
          <w:w w:val="9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282CD"/>
          <w:spacing w:val="0"/>
          <w:w w:val="167"/>
          <w:sz w:val="10"/>
          <w:szCs w:val="10"/>
        </w:rPr>
        <w:t>ort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BC79B6"/>
          <w:spacing w:val="-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18"/>
          <w:sz w:val="10"/>
          <w:szCs w:val="10"/>
        </w:rPr>
        <w:t>b1</w:t>
      </w:r>
      <w:r>
        <w:rPr>
          <w:rFonts w:cs="Times New Roman" w:hAnsi="Times New Roman" w:eastAsia="Times New Roman" w:ascii="Times New Roman"/>
          <w:color w:val="BC8559"/>
          <w:spacing w:val="0"/>
          <w:w w:val="118"/>
          <w:sz w:val="10"/>
          <w:szCs w:val="10"/>
        </w:rPr>
        <w:t>nd</w:t>
      </w:r>
      <w:r>
        <w:rPr>
          <w:rFonts w:cs="Times New Roman" w:hAnsi="Times New Roman" w:eastAsia="Times New Roman" w:ascii="Times New Roman"/>
          <w:color w:val="C69A75"/>
          <w:spacing w:val="0"/>
          <w:w w:val="113"/>
          <w:sz w:val="10"/>
          <w:szCs w:val="10"/>
        </w:rPr>
        <w:t>1ng</w:t>
      </w:r>
      <w:r>
        <w:rPr>
          <w:rFonts w:cs="Times New Roman" w:hAnsi="Times New Roman" w:eastAsia="Times New Roman" w:ascii="Times New Roman"/>
          <w:color w:val="E8D6E8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27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18"/>
          <w:sz w:val="10"/>
          <w:szCs w:val="10"/>
        </w:rPr>
        <w:t>tn!!</w:t>
      </w:r>
      <w:r>
        <w:rPr>
          <w:rFonts w:cs="Times New Roman" w:hAnsi="Times New Roman" w:eastAsia="Times New Roman" w:ascii="Times New Roman"/>
          <w:color w:val="5D5DBF"/>
          <w:spacing w:val="0"/>
          <w:w w:val="107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191D3"/>
          <w:spacing w:val="0"/>
          <w:w w:val="120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43"/>
          <w:sz w:val="10"/>
          <w:szCs w:val="10"/>
        </w:rPr>
        <w:t>tu</w:t>
      </w:r>
      <w:r>
        <w:rPr>
          <w:rFonts w:cs="Times New Roman" w:hAnsi="Times New Roman" w:eastAsia="Times New Roman" w:ascii="Times New Roman"/>
          <w:color w:val="9191D3"/>
          <w:spacing w:val="0"/>
          <w:w w:val="125"/>
          <w:sz w:val="10"/>
          <w:szCs w:val="10"/>
        </w:rPr>
        <w:t>de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nt</w:t>
      </w:r>
      <w:r>
        <w:rPr>
          <w:rFonts w:cs="Times New Roman" w:hAnsi="Times New Roman" w:eastAsia="Times New Roman" w:ascii="Times New Roman"/>
          <w:color w:val="7070C6"/>
          <w:spacing w:val="0"/>
          <w:w w:val="106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8282CD"/>
          <w:spacing w:val="0"/>
          <w:w w:val="144"/>
          <w:sz w:val="10"/>
          <w:szCs w:val="10"/>
        </w:rPr>
        <w:t>ortBi</w:t>
      </w:r>
      <w:r>
        <w:rPr>
          <w:rFonts w:cs="Times New Roman" w:hAnsi="Times New Roman" w:eastAsia="Times New Roman" w:ascii="Times New Roman"/>
          <w:color w:val="5D5DBF"/>
          <w:spacing w:val="0"/>
          <w:w w:val="10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d</w:t>
      </w:r>
      <w:r>
        <w:rPr>
          <w:rFonts w:cs="Times New Roman" w:hAnsi="Times New Roman" w:eastAsia="Times New Roman" w:ascii="Times New Roman"/>
          <w:color w:val="8282CD"/>
          <w:spacing w:val="0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5D5DBF"/>
          <w:spacing w:val="0"/>
          <w:w w:val="133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282CD"/>
          <w:spacing w:val="0"/>
          <w:w w:val="133"/>
          <w:sz w:val="10"/>
          <w:szCs w:val="10"/>
        </w:rPr>
        <w:t>g</w:t>
      </w:r>
      <w:r>
        <w:rPr>
          <w:rFonts w:cs="Times New Roman" w:hAnsi="Times New Roman" w:eastAsia="Times New Roman" w:ascii="Times New Roman"/>
          <w:color w:val="A854A3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BC79B6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536"/>
      </w:pPr>
      <w:r>
        <w:rPr>
          <w:rFonts w:cs="Times New Roman" w:hAnsi="Times New Roman" w:eastAsia="Times New Roman" w:ascii="Times New Roman"/>
          <w:color w:val="BC79B6"/>
          <w:w w:val="79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D1A5CC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BC79B6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C690C3"/>
          <w:w w:val="134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A854A3"/>
          <w:w w:val="120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A854A3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E4299"/>
          <w:spacing w:val="0"/>
          <w:w w:val="80"/>
          <w:sz w:val="10"/>
          <w:szCs w:val="10"/>
        </w:rPr>
        <w:t>:</w:t>
      </w:r>
      <w:r>
        <w:rPr>
          <w:rFonts w:cs="Times New Roman" w:hAnsi="Times New Roman" w:eastAsia="Times New Roman" w:ascii="Times New Roman"/>
          <w:color w:val="9E4299"/>
          <w:spacing w:val="1"/>
          <w:w w:val="8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0C3"/>
          <w:spacing w:val="0"/>
          <w:w w:val="85"/>
          <w:sz w:val="10"/>
          <w:szCs w:val="10"/>
        </w:rPr>
        <w:t>e.</w:t>
      </w:r>
      <w:r>
        <w:rPr>
          <w:rFonts w:cs="Times New Roman" w:hAnsi="Times New Roman" w:eastAsia="Times New Roman" w:ascii="Times New Roman"/>
          <w:color w:val="BC79B6"/>
          <w:spacing w:val="0"/>
          <w:w w:val="128"/>
          <w:sz w:val="10"/>
          <w:szCs w:val="10"/>
        </w:rPr>
        <w:t>ddr</w:t>
      </w:r>
      <w:r>
        <w:rPr>
          <w:rFonts w:cs="Times New Roman" w:hAnsi="Times New Roman" w:eastAsia="Times New Roman" w:ascii="Times New Roman"/>
          <w:color w:val="C690C3"/>
          <w:spacing w:val="0"/>
          <w:w w:val="110"/>
          <w:sz w:val="10"/>
          <w:szCs w:val="10"/>
        </w:rPr>
        <w:t>ess</w:t>
      </w:r>
      <w:r>
        <w:rPr>
          <w:rFonts w:cs="Times New Roman" w:hAnsi="Times New Roman" w:eastAsia="Times New Roman" w:ascii="Times New Roman"/>
          <w:color w:val="C690C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C690C3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69A75"/>
          <w:spacing w:val="0"/>
          <w:w w:val="139"/>
          <w:sz w:val="10"/>
          <w:szCs w:val="10"/>
        </w:rPr>
        <w:t>loe</w:t>
      </w:r>
      <w:r>
        <w:rPr>
          <w:rFonts w:cs="Times New Roman" w:hAnsi="Times New Roman" w:eastAsia="Times New Roman" w:ascii="Times New Roman"/>
          <w:color w:val="D3AF91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C69A75"/>
          <w:spacing w:val="0"/>
          <w:w w:val="152"/>
          <w:sz w:val="10"/>
          <w:szCs w:val="10"/>
        </w:rPr>
        <w:t>tion</w:t>
      </w:r>
      <w:r>
        <w:rPr>
          <w:rFonts w:cs="Times New Roman" w:hAnsi="Times New Roman" w:eastAsia="Times New Roman" w:ascii="Times New Roman"/>
          <w:color w:val="CDC6C6"/>
          <w:spacing w:val="0"/>
          <w:w w:val="14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BC79B6"/>
          <w:spacing w:val="0"/>
          <w:w w:val="109"/>
          <w:sz w:val="10"/>
          <w:szCs w:val="10"/>
        </w:rPr>
        <w:t>"</w:t>
      </w:r>
      <w:r>
        <w:rPr>
          <w:rFonts w:cs="Times New Roman" w:hAnsi="Times New Roman" w:eastAsia="Times New Roman" w:ascii="Times New Roman"/>
          <w:color w:val="8282CD"/>
          <w:spacing w:val="0"/>
          <w:w w:val="143"/>
          <w:sz w:val="10"/>
          <w:szCs w:val="10"/>
        </w:rPr>
        <w:t>ht</w:t>
      </w:r>
      <w:r>
        <w:rPr>
          <w:rFonts w:cs="Times New Roman" w:hAnsi="Times New Roman" w:eastAsia="Times New Roman" w:ascii="Times New Roman"/>
          <w:color w:val="9191D3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8282CD"/>
          <w:spacing w:val="0"/>
          <w:w w:val="124"/>
          <w:sz w:val="10"/>
          <w:szCs w:val="10"/>
        </w:rPr>
        <w:t>p:</w:t>
      </w:r>
      <w:r>
        <w:rPr>
          <w:rFonts w:cs="Times New Roman" w:hAnsi="Times New Roman" w:eastAsia="Times New Roman" w:ascii="Times New Roman"/>
          <w:color w:val="9191D3"/>
          <w:spacing w:val="0"/>
          <w:w w:val="110"/>
          <w:sz w:val="10"/>
          <w:szCs w:val="10"/>
        </w:rPr>
        <w:t>//</w:t>
      </w:r>
      <w:r>
        <w:rPr>
          <w:rFonts w:cs="Times New Roman" w:hAnsi="Times New Roman" w:eastAsia="Times New Roman" w:ascii="Times New Roman"/>
          <w:color w:val="9191D3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9191D3"/>
          <w:spacing w:val="7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loe</w:t>
      </w:r>
      <w:r>
        <w:rPr>
          <w:rFonts w:cs="Times New Roman" w:hAnsi="Times New Roman" w:eastAsia="Times New Roman" w:ascii="Times New Roman"/>
          <w:color w:val="8282CD"/>
          <w:spacing w:val="0"/>
          <w:w w:val="134"/>
          <w:sz w:val="10"/>
          <w:szCs w:val="10"/>
        </w:rPr>
        <w:t>a</w:t>
      </w:r>
      <w:r>
        <w:rPr>
          <w:rFonts w:cs="Times New Roman" w:hAnsi="Times New Roman" w:eastAsia="Times New Roman" w:ascii="Times New Roman"/>
          <w:color w:val="9191D3"/>
          <w:spacing w:val="0"/>
          <w:w w:val="133"/>
          <w:sz w:val="10"/>
          <w:szCs w:val="10"/>
        </w:rPr>
        <w:t>lhos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t:</w:t>
      </w:r>
      <w:r>
        <w:rPr>
          <w:rFonts w:cs="Times New Roman" w:hAnsi="Times New Roman" w:eastAsia="Times New Roman" w:ascii="Times New Roman"/>
          <w:color w:val="9191D3"/>
          <w:spacing w:val="0"/>
          <w:w w:val="118"/>
          <w:sz w:val="10"/>
          <w:szCs w:val="10"/>
        </w:rPr>
        <w:t>B090/</w:t>
      </w:r>
      <w:r>
        <w:rPr>
          <w:rFonts w:cs="Times New Roman" w:hAnsi="Times New Roman" w:eastAsia="Times New Roman" w:ascii="Times New Roman"/>
          <w:color w:val="8282CD"/>
          <w:spacing w:val="0"/>
          <w:w w:val="71"/>
          <w:sz w:val="10"/>
          <w:szCs w:val="10"/>
        </w:rPr>
        <w:t>V</w:t>
      </w:r>
      <w:r>
        <w:rPr>
          <w:rFonts w:cs="Times New Roman" w:hAnsi="Times New Roman" w:eastAsia="Times New Roman" w:ascii="Times New Roman"/>
          <w:color w:val="9191D3"/>
          <w:spacing w:val="0"/>
          <w:w w:val="106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98"/>
          <w:sz w:val="10"/>
          <w:szCs w:val="10"/>
        </w:rPr>
        <w:t>DB/</w:t>
      </w:r>
      <w:r>
        <w:rPr>
          <w:rFonts w:cs="Times New Roman" w:hAnsi="Times New Roman" w:eastAsia="Times New Roman" w:ascii="Times New Roman"/>
          <w:color w:val="9191D3"/>
          <w:spacing w:val="0"/>
          <w:w w:val="106"/>
          <w:sz w:val="10"/>
          <w:szCs w:val="10"/>
        </w:rPr>
        <w:t>S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7070C6"/>
          <w:spacing w:val="0"/>
          <w:w w:val="111"/>
          <w:sz w:val="10"/>
          <w:szCs w:val="10"/>
        </w:rPr>
        <w:t>ud</w:t>
      </w:r>
      <w:r>
        <w:rPr>
          <w:rFonts w:cs="Times New Roman" w:hAnsi="Times New Roman" w:eastAsia="Times New Roman" w:ascii="Times New Roman"/>
          <w:color w:val="8282CD"/>
          <w:spacing w:val="0"/>
          <w:w w:val="117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7070C6"/>
          <w:spacing w:val="0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8282CD"/>
          <w:spacing w:val="0"/>
          <w:w w:val="187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A854A3"/>
          <w:spacing w:val="0"/>
          <w:w w:val="140"/>
          <w:sz w:val="10"/>
          <w:szCs w:val="10"/>
        </w:rPr>
        <w:t>"/</w:t>
      </w:r>
      <w:r>
        <w:rPr>
          <w:rFonts w:cs="Times New Roman" w:hAnsi="Times New Roman" w:eastAsia="Times New Roman" w:ascii="Times New Roman"/>
          <w:color w:val="C690C3"/>
          <w:spacing w:val="0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lineRule="exact" w:line="100"/>
        <w:ind w:left="435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87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A854A3"/>
          <w:w w:val="103"/>
          <w:sz w:val="10"/>
          <w:szCs w:val="10"/>
        </w:rPr>
        <w:t>p</w:t>
      </w:r>
      <w:r>
        <w:rPr>
          <w:rFonts w:cs="Times New Roman" w:hAnsi="Times New Roman" w:eastAsia="Times New Roman" w:ascii="Times New Roman"/>
          <w:color w:val="BC79B6"/>
          <w:w w:val="118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A854A3"/>
          <w:w w:val="156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167AC"/>
          <w:w w:val="21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340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C79B6"/>
          <w:w w:val="160"/>
          <w:sz w:val="10"/>
          <w:szCs w:val="10"/>
        </w:rPr>
        <w:t>/se</w:t>
      </w:r>
      <w:r>
        <w:rPr>
          <w:rFonts w:cs="Times New Roman" w:hAnsi="Times New Roman" w:eastAsia="Times New Roman" w:ascii="Times New Roman"/>
          <w:color w:val="B167AC"/>
          <w:w w:val="147"/>
          <w:sz w:val="10"/>
          <w:szCs w:val="10"/>
        </w:rPr>
        <w:t>rvi</w:t>
      </w:r>
      <w:r>
        <w:rPr>
          <w:rFonts w:cs="Times New Roman" w:hAnsi="Times New Roman" w:eastAsia="Times New Roman" w:ascii="Times New Roman"/>
          <w:color w:val="BC79B6"/>
          <w:w w:val="125"/>
          <w:sz w:val="10"/>
          <w:szCs w:val="10"/>
        </w:rPr>
        <w:t>ce</w:t>
      </w:r>
      <w:r>
        <w:rPr>
          <w:rFonts w:cs="Times New Roman" w:hAnsi="Times New Roman" w:eastAsia="Times New Roman" w:ascii="Times New Roman"/>
          <w:color w:val="C690C3"/>
          <w:w w:val="120"/>
          <w:sz w:val="10"/>
          <w:szCs w:val="10"/>
        </w:rPr>
        <w:t>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1"/>
        <w:ind w:left="253"/>
      </w:pPr>
      <w:r>
        <w:rPr>
          <w:rFonts w:cs="Times New Roman" w:hAnsi="Times New Roman" w:eastAsia="Times New Roman" w:ascii="Times New Roman"/>
          <w:color w:val="C690C3"/>
          <w:w w:val="92"/>
          <w:sz w:val="10"/>
          <w:szCs w:val="10"/>
        </w:rPr>
        <w:t>&lt;</w:t>
      </w:r>
      <w:r>
        <w:rPr>
          <w:rFonts w:cs="Times New Roman" w:hAnsi="Times New Roman" w:eastAsia="Times New Roman" w:ascii="Times New Roman"/>
          <w:color w:val="B167AC"/>
          <w:w w:val="139"/>
          <w:sz w:val="10"/>
          <w:szCs w:val="10"/>
        </w:rPr>
        <w:t>/de</w:t>
      </w:r>
      <w:r>
        <w:rPr>
          <w:rFonts w:cs="Times New Roman" w:hAnsi="Times New Roman" w:eastAsia="Times New Roman" w:ascii="Times New Roman"/>
          <w:color w:val="A854A3"/>
          <w:w w:val="156"/>
          <w:sz w:val="10"/>
          <w:szCs w:val="10"/>
        </w:rPr>
        <w:t>f</w:t>
      </w:r>
      <w:r>
        <w:rPr>
          <w:rFonts w:cs="Times New Roman" w:hAnsi="Times New Roman" w:eastAsia="Times New Roman" w:ascii="Times New Roman"/>
          <w:color w:val="B167AC"/>
          <w:w w:val="147"/>
          <w:sz w:val="10"/>
          <w:szCs w:val="10"/>
        </w:rPr>
        <w:t>ini</w:t>
      </w:r>
      <w:r>
        <w:rPr>
          <w:rFonts w:cs="Times New Roman" w:hAnsi="Times New Roman" w:eastAsia="Times New Roman" w:ascii="Times New Roman"/>
          <w:color w:val="BC79B6"/>
          <w:w w:val="214"/>
          <w:sz w:val="10"/>
          <w:szCs w:val="10"/>
        </w:rPr>
        <w:t>t</w:t>
      </w:r>
      <w:r>
        <w:rPr>
          <w:rFonts w:cs="Times New Roman" w:hAnsi="Times New Roman" w:eastAsia="Times New Roman" w:ascii="Times New Roman"/>
          <w:color w:val="B167AC"/>
          <w:w w:val="160"/>
          <w:sz w:val="10"/>
          <w:szCs w:val="10"/>
        </w:rPr>
        <w:t>i</w:t>
      </w:r>
      <w:r>
        <w:rPr>
          <w:rFonts w:cs="Times New Roman" w:hAnsi="Times New Roman" w:eastAsia="Times New Roman" w:ascii="Times New Roman"/>
          <w:color w:val="BC79B6"/>
          <w:w w:val="103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B167AC"/>
          <w:w w:val="118"/>
          <w:sz w:val="10"/>
          <w:szCs w:val="10"/>
        </w:rPr>
        <w:t>n</w:t>
      </w:r>
      <w:r>
        <w:rPr>
          <w:rFonts w:cs="Times New Roman" w:hAnsi="Times New Roman" w:eastAsia="Times New Roman" w:ascii="Times New Roman"/>
          <w:color w:val="C690C3"/>
          <w:w w:val="110"/>
          <w:sz w:val="10"/>
          <w:szCs w:val="10"/>
        </w:rPr>
        <w:t>s&gt;</w:t>
      </w:r>
      <w:r>
        <w:rPr>
          <w:rFonts w:cs="Times New Roman" w:hAnsi="Times New Roman" w:eastAsia="Times New Roman" w:ascii="Times New Roman"/>
          <w:color w:val="000000"/>
          <w:w w:val="100"/>
          <w:sz w:val="10"/>
          <w:szCs w:val="1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ind w:left="195"/>
      </w:pPr>
      <w:r>
        <w:rPr>
          <w:rFonts w:cs="Times New Roman" w:hAnsi="Times New Roman" w:eastAsia="Times New Roman" w:ascii="Times New Roman"/>
          <w:color w:val="91BAEF"/>
          <w:w w:val="158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BACA10"/>
          <w:w w:val="313"/>
          <w:sz w:val="10"/>
          <w:szCs w:val="10"/>
        </w:rPr>
        <w:t>/</w:t>
      </w:r>
      <w:r>
        <w:rPr>
          <w:rFonts w:cs="Times New Roman" w:hAnsi="Times New Roman" w:eastAsia="Times New Roman" w:ascii="Times New Roman"/>
          <w:color w:val="DFE8D6"/>
          <w:w w:val="159"/>
          <w:sz w:val="10"/>
          <w:szCs w:val="10"/>
        </w:rPr>
        <w:t>Start</w:t>
      </w:r>
      <w:r>
        <w:rPr>
          <w:rFonts w:cs="Times New Roman" w:hAnsi="Times New Roman" w:eastAsia="Times New Roman" w:ascii="Times New Roman"/>
          <w:color w:val="46AA46"/>
          <w:w w:val="110"/>
          <w:sz w:val="10"/>
          <w:szCs w:val="10"/>
        </w:rPr>
        <w:t>,</w:t>
      </w:r>
      <w:r>
        <w:rPr>
          <w:rFonts w:cs="Times New Roman" w:hAnsi="Times New Roman" w:eastAsia="Times New Roman" w:ascii="Times New Roman"/>
          <w:color w:val="46AA46"/>
          <w:w w:val="100"/>
          <w:sz w:val="10"/>
          <w:szCs w:val="10"/>
        </w:rPr>
        <w:t>        </w:t>
      </w:r>
      <w:r>
        <w:rPr>
          <w:rFonts w:cs="Times New Roman" w:hAnsi="Times New Roman" w:eastAsia="Times New Roman" w:ascii="Times New Roman"/>
          <w:color w:val="46AA46"/>
          <w:spacing w:val="-2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5995F2"/>
          <w:spacing w:val="0"/>
          <w:w w:val="73"/>
          <w:sz w:val="20"/>
          <w:szCs w:val="20"/>
        </w:rPr>
        <w:t>r</w:t>
      </w:r>
      <w:r>
        <w:rPr>
          <w:rFonts w:cs="Arial" w:hAnsi="Arial" w:eastAsia="Arial" w:ascii="Arial"/>
          <w:color w:val="5995F2"/>
          <w:spacing w:val="-31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B5C8E6"/>
          <w:spacing w:val="0"/>
          <w:w w:val="88"/>
          <w:sz w:val="20"/>
          <w:szCs w:val="20"/>
        </w:rPr>
        <w:t>~</w:t>
      </w:r>
      <w:r>
        <w:rPr>
          <w:rFonts w:cs="Arial" w:hAnsi="Arial" w:eastAsia="Arial" w:ascii="Arial"/>
          <w:color w:val="B5C8E6"/>
          <w:spacing w:val="-13"/>
          <w:w w:val="8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88"/>
          <w:sz w:val="10"/>
          <w:szCs w:val="10"/>
        </w:rPr>
        <w:t>WS-O</w:t>
      </w:r>
      <w:r>
        <w:rPr>
          <w:rFonts w:cs="Times New Roman" w:hAnsi="Times New Roman" w:eastAsia="Times New Roman" w:ascii="Times New Roman"/>
          <w:color w:val="91BAEF"/>
          <w:spacing w:val="1"/>
          <w:w w:val="88"/>
          <w:sz w:val="10"/>
          <w:szCs w:val="10"/>
        </w:rPr>
        <w:t>e</w:t>
      </w:r>
      <w:r>
        <w:rPr>
          <w:rFonts w:cs="Times New Roman" w:hAnsi="Times New Roman" w:eastAsia="Times New Roman" w:ascii="Times New Roman"/>
          <w:color w:val="6EA7F0"/>
          <w:spacing w:val="0"/>
          <w:w w:val="88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6EA7F0"/>
          <w:spacing w:val="-5"/>
          <w:w w:val="88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Maosoft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  </w:t>
      </w:r>
      <w:r>
        <w:rPr>
          <w:rFonts w:cs="Times New Roman" w:hAnsi="Times New Roman" w:eastAsia="Times New Roman" w:ascii="Times New Roman"/>
          <w:color w:val="91BAEF"/>
          <w:spacing w:val="15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10"/>
          <w:szCs w:val="10"/>
        </w:rPr>
        <w:t>WOid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BAEF"/>
          <w:spacing w:val="4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5995F2"/>
          <w:spacing w:val="0"/>
          <w:w w:val="52"/>
          <w:sz w:val="20"/>
          <w:szCs w:val="20"/>
        </w:rPr>
        <w:t>r</w:t>
      </w:r>
      <w:r>
        <w:rPr>
          <w:rFonts w:cs="Arial" w:hAnsi="Arial" w:eastAsia="Arial" w:ascii="Arial"/>
          <w:color w:val="5995F2"/>
          <w:spacing w:val="-25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B5C8E6"/>
          <w:spacing w:val="0"/>
          <w:w w:val="89"/>
          <w:sz w:val="20"/>
          <w:szCs w:val="20"/>
        </w:rPr>
        <w:t>~</w:t>
      </w:r>
      <w:r>
        <w:rPr>
          <w:rFonts w:cs="Arial" w:hAnsi="Arial" w:eastAsia="Arial" w:ascii="Arial"/>
          <w:color w:val="B5C8E6"/>
          <w:spacing w:val="-15"/>
          <w:w w:val="8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113"/>
          <w:sz w:val="8"/>
          <w:szCs w:val="8"/>
        </w:rPr>
        <w:t>WebS.w:es</w:t>
      </w:r>
      <w:r>
        <w:rPr>
          <w:rFonts w:cs="Times New Roman" w:hAnsi="Times New Roman" w:eastAsia="Times New Roman" w:ascii="Times New Roman"/>
          <w:color w:val="6EA7F0"/>
          <w:spacing w:val="0"/>
          <w:w w:val="113"/>
          <w:sz w:val="8"/>
          <w:szCs w:val="8"/>
        </w:rPr>
        <w:t>-</w:t>
      </w:r>
      <w:r>
        <w:rPr>
          <w:rFonts w:cs="Times New Roman" w:hAnsi="Times New Roman" w:eastAsia="Times New Roman" w:ascii="Times New Roman"/>
          <w:color w:val="91BAEF"/>
          <w:spacing w:val="0"/>
          <w:w w:val="113"/>
          <w:sz w:val="8"/>
          <w:szCs w:val="8"/>
        </w:rPr>
        <w:t>2015</w:t>
      </w:r>
      <w:r>
        <w:rPr>
          <w:rFonts w:cs="Times New Roman" w:hAnsi="Times New Roman" w:eastAsia="Times New Roman" w:ascii="Times New Roman"/>
          <w:color w:val="91BAEF"/>
          <w:spacing w:val="0"/>
          <w:w w:val="113"/>
          <w:sz w:val="8"/>
          <w:szCs w:val="8"/>
        </w:rPr>
        <w:t>  </w:t>
      </w:r>
      <w:r>
        <w:rPr>
          <w:rFonts w:cs="Times New Roman" w:hAnsi="Times New Roman" w:eastAsia="Times New Roman" w:ascii="Times New Roman"/>
          <w:color w:val="91BAEF"/>
          <w:spacing w:val="18"/>
          <w:w w:val="113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EA7F0"/>
          <w:spacing w:val="0"/>
          <w:w w:val="155"/>
          <w:sz w:val="8"/>
          <w:szCs w:val="8"/>
        </w:rPr>
        <w:t>·.</w:t>
      </w:r>
      <w:r>
        <w:rPr>
          <w:rFonts w:cs="Times New Roman" w:hAnsi="Times New Roman" w:eastAsia="Times New Roman" w:ascii="Times New Roman"/>
          <w:color w:val="5995F2"/>
          <w:spacing w:val="0"/>
          <w:w w:val="110"/>
          <w:sz w:val="8"/>
          <w:szCs w:val="8"/>
        </w:rPr>
        <w:t>..</w:t>
      </w:r>
      <w:r>
        <w:rPr>
          <w:rFonts w:cs="Times New Roman" w:hAnsi="Times New Roman" w:eastAsia="Times New Roman" w:ascii="Times New Roman"/>
          <w:color w:val="5995F2"/>
          <w:spacing w:val="0"/>
          <w:w w:val="100"/>
          <w:sz w:val="8"/>
          <w:szCs w:val="8"/>
        </w:rPr>
        <w:t>      </w:t>
      </w:r>
      <w:r>
        <w:rPr>
          <w:rFonts w:cs="Times New Roman" w:hAnsi="Times New Roman" w:eastAsia="Times New Roman" w:ascii="Times New Roman"/>
          <w:color w:val="5995F2"/>
          <w:spacing w:val="-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i/>
          <w:color w:val="5995F2"/>
          <w:spacing w:val="0"/>
          <w:w w:val="66"/>
          <w:sz w:val="16"/>
          <w:szCs w:val="16"/>
        </w:rPr>
        <w:t>r</w:t>
      </w:r>
      <w:r>
        <w:rPr>
          <w:rFonts w:cs="Times New Roman" w:hAnsi="Times New Roman" w:eastAsia="Times New Roman" w:ascii="Times New Roman"/>
          <w:i/>
          <w:color w:val="5995F2"/>
          <w:spacing w:val="-23"/>
          <w:w w:val="100"/>
          <w:sz w:val="16"/>
          <w:szCs w:val="16"/>
        </w:rPr>
        <w:t> </w:t>
      </w:r>
      <w:r>
        <w:rPr>
          <w:rFonts w:cs="Arial" w:hAnsi="Arial" w:eastAsia="Arial" w:ascii="Arial"/>
          <w:color w:val="B3B3B5"/>
          <w:spacing w:val="0"/>
          <w:w w:val="100"/>
          <w:sz w:val="14"/>
          <w:szCs w:val="14"/>
        </w:rPr>
        <w:t>O</w:t>
      </w:r>
      <w:r>
        <w:rPr>
          <w:rFonts w:cs="Arial" w:hAnsi="Arial" w:eastAsia="Arial" w:ascii="Arial"/>
          <w:color w:val="B3B3B5"/>
          <w:spacing w:val="-2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Java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1BAEF"/>
          <w:spacing w:val="7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92"/>
          <w:sz w:val="10"/>
          <w:szCs w:val="10"/>
        </w:rPr>
        <w:t>EE·</w:t>
      </w:r>
      <w:r>
        <w:rPr>
          <w:rFonts w:cs="Times New Roman" w:hAnsi="Times New Roman" w:eastAsia="Times New Roman" w:ascii="Times New Roman"/>
          <w:color w:val="91BAEF"/>
          <w:spacing w:val="-6"/>
          <w:w w:val="9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WSDe</w:t>
      </w:r>
      <w:r>
        <w:rPr>
          <w:rFonts w:cs="Times New Roman" w:hAnsi="Times New Roman" w:eastAsia="Times New Roman" w:ascii="Times New Roman"/>
          <w:color w:val="C1DAF9"/>
          <w:spacing w:val="0"/>
          <w:w w:val="100"/>
          <w:sz w:val="8"/>
          <w:szCs w:val="8"/>
        </w:rPr>
        <w:t>f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C1DAF9"/>
          <w:spacing w:val="0"/>
          <w:w w:val="100"/>
          <w:sz w:val="8"/>
          <w:szCs w:val="8"/>
        </w:rPr>
        <w:t>r</w:t>
      </w:r>
      <w:r>
        <w:rPr>
          <w:rFonts w:cs="Times New Roman" w:hAnsi="Times New Roman" w:eastAsia="Times New Roman" w:ascii="Times New Roman"/>
          <w:color w:val="91BAEF"/>
          <w:spacing w:val="0"/>
          <w:w w:val="100"/>
          <w:sz w:val="8"/>
          <w:szCs w:val="8"/>
        </w:rPr>
        <w:t>c</w:t>
      </w:r>
      <w:r>
        <w:rPr>
          <w:rFonts w:cs="Times New Roman" w:hAnsi="Times New Roman" w:eastAsia="Times New Roman" w:ascii="Times New Roman"/>
          <w:color w:val="C1DAF9"/>
          <w:spacing w:val="0"/>
          <w:w w:val="100"/>
          <w:sz w:val="8"/>
          <w:szCs w:val="8"/>
        </w:rPr>
        <w:t>f</w:t>
      </w:r>
      <w:r>
        <w:rPr>
          <w:rFonts w:cs="Times New Roman" w:hAnsi="Times New Roman" w:eastAsia="Times New Roman" w:ascii="Times New Roman"/>
          <w:color w:val="C1DAF9"/>
          <w:spacing w:val="0"/>
          <w:w w:val="100"/>
          <w:sz w:val="8"/>
          <w:szCs w:val="8"/>
        </w:rPr>
        <w:t>                </w:t>
      </w:r>
      <w:r>
        <w:rPr>
          <w:rFonts w:cs="Times New Roman" w:hAnsi="Times New Roman" w:eastAsia="Times New Roman" w:ascii="Times New Roman"/>
          <w:color w:val="C1DAF9"/>
          <w:spacing w:val="6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i/>
          <w:color w:val="CDC660"/>
          <w:spacing w:val="0"/>
          <w:w w:val="73"/>
          <w:sz w:val="12"/>
          <w:szCs w:val="12"/>
        </w:rPr>
        <w:t>r:,</w:t>
      </w:r>
      <w:r>
        <w:rPr>
          <w:rFonts w:cs="Times New Roman" w:hAnsi="Times New Roman" w:eastAsia="Times New Roman" w:ascii="Times New Roman"/>
          <w:i/>
          <w:color w:val="CDC660"/>
          <w:spacing w:val="9"/>
          <w:w w:val="73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8AA8D3"/>
          <w:spacing w:val="0"/>
          <w:w w:val="89"/>
          <w:sz w:val="8"/>
          <w:szCs w:val="8"/>
        </w:rPr>
        <w:t>l</w:t>
      </w:r>
      <w:r>
        <w:rPr>
          <w:rFonts w:cs="Times New Roman" w:hAnsi="Times New Roman" w:eastAsia="Times New Roman" w:ascii="Times New Roman"/>
          <w:color w:val="698EC6"/>
          <w:spacing w:val="0"/>
          <w:w w:val="130"/>
          <w:sz w:val="8"/>
          <w:szCs w:val="8"/>
        </w:rPr>
        <w:t>c</w:t>
      </w:r>
      <w:r>
        <w:rPr>
          <w:rFonts w:cs="Times New Roman" w:hAnsi="Times New Roman" w:eastAsia="Times New Roman" w:ascii="Times New Roman"/>
          <w:color w:val="B5C8E6"/>
          <w:spacing w:val="0"/>
          <w:w w:val="93"/>
          <w:sz w:val="8"/>
          <w:szCs w:val="8"/>
        </w:rPr>
        <w:t>c</w:t>
      </w:r>
      <w:r>
        <w:rPr>
          <w:rFonts w:cs="Times New Roman" w:hAnsi="Times New Roman" w:eastAsia="Times New Roman" w:ascii="Times New Roman"/>
          <w:color w:val="91BAEF"/>
          <w:spacing w:val="0"/>
          <w:w w:val="111"/>
          <w:sz w:val="8"/>
          <w:szCs w:val="8"/>
        </w:rPr>
        <w:t>e</w:t>
      </w:r>
      <w:r>
        <w:rPr>
          <w:rFonts w:cs="Times New Roman" w:hAnsi="Times New Roman" w:eastAsia="Times New Roman" w:ascii="Times New Roman"/>
          <w:color w:val="8AA8D3"/>
          <w:spacing w:val="0"/>
          <w:w w:val="131"/>
          <w:sz w:val="8"/>
          <w:szCs w:val="8"/>
        </w:rPr>
        <w:t>bc</w:t>
      </w:r>
      <w:r>
        <w:rPr>
          <w:rFonts w:cs="Times New Roman" w:hAnsi="Times New Roman" w:eastAsia="Times New Roman" w:ascii="Times New Roman"/>
          <w:color w:val="91BAEF"/>
          <w:spacing w:val="0"/>
          <w:w w:val="106"/>
          <w:sz w:val="8"/>
          <w:szCs w:val="8"/>
        </w:rPr>
        <w:t>s</w:t>
      </w:r>
      <w:r>
        <w:rPr>
          <w:rFonts w:cs="Times New Roman" w:hAnsi="Times New Roman" w:eastAsia="Times New Roman" w:ascii="Times New Roman"/>
          <w:color w:val="B5C8E6"/>
          <w:spacing w:val="0"/>
          <w:w w:val="110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B5C8E6"/>
          <w:spacing w:val="0"/>
          <w:w w:val="100"/>
          <w:sz w:val="8"/>
          <w:szCs w:val="8"/>
        </w:rPr>
        <w:t>  </w:t>
      </w:r>
      <w:r>
        <w:rPr>
          <w:rFonts w:cs="Times New Roman" w:hAnsi="Times New Roman" w:eastAsia="Times New Roman" w:ascii="Times New Roman"/>
          <w:color w:val="8AA8D3"/>
          <w:spacing w:val="0"/>
          <w:w w:val="100"/>
          <w:sz w:val="10"/>
          <w:szCs w:val="10"/>
        </w:rPr>
        <w:t>8090(WSDS</w:t>
      </w:r>
      <w:r>
        <w:rPr>
          <w:rFonts w:cs="Times New Roman" w:hAnsi="Times New Roman" w:eastAsia="Times New Roman" w:ascii="Times New Roman"/>
          <w:color w:val="8AA8D3"/>
          <w:spacing w:val="0"/>
          <w:w w:val="100"/>
          <w:sz w:val="10"/>
          <w:szCs w:val="10"/>
        </w:rPr>
        <w:t>       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8AA8D3"/>
          <w:spacing w:val="1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6BDEB"/>
          <w:spacing w:val="0"/>
          <w:w w:val="192"/>
          <w:sz w:val="16"/>
          <w:szCs w:val="16"/>
        </w:rPr>
        <w:t>~</w:t>
      </w:r>
      <w:r>
        <w:rPr>
          <w:rFonts w:cs="Times New Roman" w:hAnsi="Times New Roman" w:eastAsia="Times New Roman" w:ascii="Times New Roman"/>
          <w:color w:val="F2DB7B"/>
          <w:spacing w:val="0"/>
          <w:w w:val="141"/>
          <w:sz w:val="16"/>
          <w:szCs w:val="16"/>
        </w:rPr>
        <w:t>-</w:t>
      </w:r>
      <w:r>
        <w:rPr>
          <w:rFonts w:cs="Times New Roman" w:hAnsi="Times New Roman" w:eastAsia="Times New Roman" w:ascii="Times New Roman"/>
          <w:color w:val="93B693"/>
          <w:spacing w:val="0"/>
          <w:w w:val="74"/>
          <w:sz w:val="16"/>
          <w:szCs w:val="16"/>
        </w:rPr>
        <w:t>'J</w:t>
      </w:r>
      <w:r>
        <w:rPr>
          <w:rFonts w:cs="Times New Roman" w:hAnsi="Times New Roman" w:eastAsia="Times New Roman" w:ascii="Times New Roman"/>
          <w:color w:val="8AA8D3"/>
          <w:spacing w:val="0"/>
          <w:w w:val="110"/>
          <w:sz w:val="16"/>
          <w:szCs w:val="16"/>
        </w:rPr>
        <w:t>~</w:t>
      </w:r>
      <w:r>
        <w:rPr>
          <w:rFonts w:cs="Times New Roman" w:hAnsi="Times New Roman" w:eastAsia="Times New Roman" w:ascii="Times New Roman"/>
          <w:color w:val="8AA8D3"/>
          <w:spacing w:val="-29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D193A1"/>
          <w:spacing w:val="0"/>
          <w:w w:val="100"/>
          <w:sz w:val="16"/>
          <w:szCs w:val="16"/>
        </w:rPr>
        <w:t>~</w:t>
      </w:r>
      <w:r>
        <w:rPr>
          <w:rFonts w:cs="Times New Roman" w:hAnsi="Times New Roman" w:eastAsia="Times New Roman" w:ascii="Times New Roman"/>
          <w:color w:val="D193A1"/>
          <w:spacing w:val="0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D193A1"/>
          <w:spacing w:val="1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66BDEB"/>
          <w:spacing w:val="0"/>
          <w:w w:val="100"/>
          <w:sz w:val="10"/>
          <w:szCs w:val="10"/>
        </w:rPr>
        <w:t>8</w:t>
      </w:r>
      <w:r>
        <w:rPr>
          <w:rFonts w:cs="Times New Roman" w:hAnsi="Times New Roman" w:eastAsia="Times New Roman" w:ascii="Times New Roman"/>
          <w:color w:val="66BDEB"/>
          <w:spacing w:val="5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C1DAF9"/>
          <w:spacing w:val="0"/>
          <w:w w:val="94"/>
          <w:sz w:val="10"/>
          <w:szCs w:val="10"/>
        </w:rPr>
        <w:t>4</w:t>
      </w:r>
      <w:r>
        <w:rPr>
          <w:rFonts w:cs="Times New Roman" w:hAnsi="Times New Roman" w:eastAsia="Times New Roman" w:ascii="Times New Roman"/>
          <w:color w:val="66BDEB"/>
          <w:spacing w:val="0"/>
          <w:w w:val="94"/>
          <w:sz w:val="10"/>
          <w:szCs w:val="10"/>
        </w:rPr>
        <w:t>7</w:t>
      </w:r>
      <w:r>
        <w:rPr>
          <w:rFonts w:cs="Times New Roman" w:hAnsi="Times New Roman" w:eastAsia="Times New Roman" w:ascii="Times New Roman"/>
          <w:color w:val="91BAEF"/>
          <w:spacing w:val="0"/>
          <w:w w:val="82"/>
          <w:sz w:val="10"/>
          <w:szCs w:val="10"/>
        </w:rPr>
        <w:t>PM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center"/>
        <w:spacing w:lineRule="exact" w:line="300"/>
        <w:ind w:left="59" w:right="9140"/>
      </w:pPr>
      <w:r>
        <w:pict>
          <v:shape type="#_x0000_t202" style="position:absolute;margin-left:41.8514pt;margin-top:-0.776773pt;width:518.7pt;height:19pt;mso-position-horizontal-relative:page;mso-position-vertical-relative:paragraph;z-index:-2120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38"/>
                      <w:szCs w:val="38"/>
                    </w:rPr>
                    <w:jc w:val="left"/>
                    <w:spacing w:lineRule="exact" w:line="380"/>
                    <w:ind w:right="-77"/>
                  </w:pPr>
                  <w:r>
                    <w:rPr>
                      <w:rFonts w:cs="Arial" w:hAnsi="Arial" w:eastAsia="Arial" w:ascii="Arial"/>
                      <w:color w:val="B3B3B5"/>
                      <w:spacing w:val="0"/>
                      <w:w w:val="47"/>
                      <w:position w:val="4"/>
                      <w:sz w:val="26"/>
                      <w:szCs w:val="26"/>
                    </w:rPr>
                    <w:t>D</w:t>
                  </w:r>
                  <w:r>
                    <w:rPr>
                      <w:rFonts w:cs="Arial" w:hAnsi="Arial" w:eastAsia="Arial" w:ascii="Arial"/>
                      <w:color w:val="B3B3B5"/>
                      <w:spacing w:val="0"/>
                      <w:w w:val="47"/>
                      <w:position w:val="4"/>
                      <w:sz w:val="26"/>
                      <w:szCs w:val="26"/>
                    </w:rPr>
                    <w:t> </w:t>
                  </w:r>
                  <w:r>
                    <w:rPr>
                      <w:rFonts w:cs="Arial" w:hAnsi="Arial" w:eastAsia="Arial" w:ascii="Arial"/>
                      <w:color w:val="B3B3B5"/>
                      <w:spacing w:val="18"/>
                      <w:w w:val="47"/>
                      <w:position w:val="4"/>
                      <w:sz w:val="26"/>
                      <w:szCs w:val="26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color w:val="777777"/>
                      <w:spacing w:val="0"/>
                      <w:w w:val="100"/>
                      <w:position w:val="4"/>
                      <w:sz w:val="8"/>
                      <w:szCs w:val="8"/>
                    </w:rPr>
                    <w:t>Web</w:t>
                  </w:r>
                  <w:r>
                    <w:rPr>
                      <w:rFonts w:cs="Times New Roman" w:hAnsi="Times New Roman" w:eastAsia="Times New Roman" w:ascii="Times New Roman"/>
                      <w:color w:val="8E8C91"/>
                      <w:spacing w:val="0"/>
                      <w:w w:val="100"/>
                      <w:position w:val="4"/>
                      <w:sz w:val="8"/>
                      <w:szCs w:val="8"/>
                    </w:rPr>
                    <w:t>S.'lices</w:t>
                  </w:r>
                  <w:r>
                    <w:rPr>
                      <w:rFonts w:cs="Times New Roman" w:hAnsi="Times New Roman" w:eastAsia="Times New Roman" w:ascii="Times New Roman"/>
                      <w:color w:val="8E8C91"/>
                      <w:spacing w:val="0"/>
                      <w:w w:val="100"/>
                      <w:position w:val="4"/>
                      <w:sz w:val="8"/>
                      <w:szCs w:val="8"/>
                    </w:rPr>
                    <w:t>                                   </w:t>
                  </w:r>
                  <w:r>
                    <w:rPr>
                      <w:rFonts w:cs="Times New Roman" w:hAnsi="Times New Roman" w:eastAsia="Times New Roman" w:ascii="Times New Roman"/>
                      <w:color w:val="8E8C91"/>
                      <w:spacing w:val="16"/>
                      <w:w w:val="100"/>
                      <w:position w:val="4"/>
                      <w:sz w:val="8"/>
                      <w:szCs w:val="8"/>
                    </w:rPr>
                    <w:t> </w:t>
                  </w:r>
                  <w:r>
                    <w:rPr>
                      <w:rFonts w:cs="Courier New" w:hAnsi="Courier New" w:eastAsia="Courier New" w:ascii="Courier New"/>
                      <w:color w:val="5680C6"/>
                      <w:spacing w:val="0"/>
                      <w:w w:val="66"/>
                      <w:position w:val="3"/>
                      <w:sz w:val="24"/>
                      <w:szCs w:val="24"/>
                    </w:rPr>
                    <w:t>\</w:t>
                  </w:r>
                  <w:r>
                    <w:rPr>
                      <w:rFonts w:cs="Courier New" w:hAnsi="Courier New" w:eastAsia="Courier New" w:ascii="Courier New"/>
                      <w:color w:val="5680C6"/>
                      <w:spacing w:val="0"/>
                      <w:w w:val="66"/>
                      <w:position w:val="3"/>
                      <w:sz w:val="24"/>
                      <w:szCs w:val="24"/>
                    </w:rPr>
                    <w:t>                                                                                   </w:t>
                  </w:r>
                  <w:r>
                    <w:rPr>
                      <w:rFonts w:cs="Courier New" w:hAnsi="Courier New" w:eastAsia="Courier New" w:ascii="Courier New"/>
                      <w:color w:val="5680C6"/>
                      <w:spacing w:val="61"/>
                      <w:w w:val="66"/>
                      <w:position w:val="3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color w:val="5680C6"/>
                      <w:spacing w:val="0"/>
                      <w:w w:val="90"/>
                      <w:position w:val="0"/>
                      <w:sz w:val="38"/>
                      <w:szCs w:val="38"/>
                    </w:rPr>
                    <w:t>eneeee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position w:val="0"/>
                      <w:sz w:val="38"/>
                      <w:szCs w:val="38"/>
                    </w:rPr>
                  </w:r>
                </w:p>
              </w:txbxContent>
            </v:textbox>
            <w10:wrap type="none"/>
          </v:shape>
        </w:pict>
      </w:r>
      <w:r>
        <w:pict>
          <v:group style="position:absolute;margin-left:42pt;margin-top:9.78431pt;width:517pt;height:0pt;mso-position-horizontal-relative:page;mso-position-vertical-relative:paragraph;z-index:-2115" coordorigin="840,196" coordsize="10340,0">
            <v:shape style="position:absolute;left:840;top:196;width:10340;height:0" coordorigin="840,196" coordsize="10340,0" path="m840,196l11180,196e" filled="f" stroked="t" strokeweight="8pt" strokecolor="#5680C6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5680C6"/>
          <w:spacing w:val="0"/>
          <w:w w:val="100"/>
          <w:sz w:val="26"/>
          <w:szCs w:val="26"/>
        </w:rPr>
        <w:t>J</w:t>
      </w:r>
      <w:r>
        <w:rPr>
          <w:rFonts w:cs="Arial" w:hAnsi="Arial" w:eastAsia="Arial" w:ascii="Arial"/>
          <w:color w:val="5680C6"/>
          <w:spacing w:val="0"/>
          <w:w w:val="100"/>
          <w:sz w:val="26"/>
          <w:szCs w:val="26"/>
        </w:rPr>
        <w:t>               </w:t>
      </w:r>
      <w:r>
        <w:rPr>
          <w:rFonts w:cs="Arial" w:hAnsi="Arial" w:eastAsia="Arial" w:ascii="Arial"/>
          <w:color w:val="5680C6"/>
          <w:spacing w:val="63"/>
          <w:w w:val="100"/>
          <w:sz w:val="26"/>
          <w:szCs w:val="26"/>
        </w:rPr>
        <w:t> </w:t>
      </w:r>
      <w:r>
        <w:rPr>
          <w:rFonts w:cs="Courier New" w:hAnsi="Courier New" w:eastAsia="Courier New" w:ascii="Courier New"/>
          <w:color w:val="8E8C91"/>
          <w:spacing w:val="0"/>
          <w:w w:val="40"/>
          <w:position w:val="-1"/>
          <w:sz w:val="24"/>
          <w:szCs w:val="24"/>
        </w:rPr>
        <w:t>x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pacing w:lineRule="exact" w:line="200"/>
        <w:ind w:left="587"/>
      </w:pPr>
      <w:r>
        <w:pict>
          <v:group style="position:absolute;margin-left:120pt;margin-top:12.2599pt;width:415pt;height:0pt;mso-position-horizontal-relative:page;mso-position-vertical-relative:paragraph;z-index:-2114" coordorigin="2400,245" coordsize="8300,0">
            <v:shape style="position:absolute;left:2400;top:245;width:8300;height:0" coordorigin="2400,245" coordsize="8300,0" path="m2400,245l10700,245e" filled="f" stroked="t" strokeweight="0pt" strokecolor="#CDC6C6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i/>
          <w:color w:val="646464"/>
          <w:spacing w:val="0"/>
          <w:w w:val="100"/>
          <w:position w:val="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i/>
          <w:color w:val="646464"/>
          <w:spacing w:val="0"/>
          <w:w w:val="100"/>
          <w:position w:val="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i/>
          <w:color w:val="646464"/>
          <w:spacing w:val="33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color w:val="B3B3B5"/>
          <w:spacing w:val="0"/>
          <w:w w:val="100"/>
          <w:position w:val="1"/>
          <w:sz w:val="14"/>
          <w:szCs w:val="14"/>
        </w:rPr>
        <w:t>D</w:t>
      </w:r>
      <w:r>
        <w:rPr>
          <w:rFonts w:cs="Arial" w:hAnsi="Arial" w:eastAsia="Arial" w:ascii="Arial"/>
          <w:color w:val="B3B3B5"/>
          <w:spacing w:val="6"/>
          <w:w w:val="100"/>
          <w:position w:val="1"/>
          <w:sz w:val="14"/>
          <w:szCs w:val="14"/>
        </w:rPr>
        <w:t> </w:t>
      </w:r>
      <w:r>
        <w:rPr>
          <w:rFonts w:cs="Arial" w:hAnsi="Arial" w:eastAsia="Arial" w:ascii="Arial"/>
          <w:color w:val="777777"/>
          <w:spacing w:val="0"/>
          <w:w w:val="75"/>
          <w:position w:val="1"/>
          <w:sz w:val="14"/>
          <w:szCs w:val="14"/>
        </w:rPr>
        <w:t>l</w:t>
      </w:r>
      <w:r>
        <w:rPr>
          <w:rFonts w:cs="Arial" w:hAnsi="Arial" w:eastAsia="Arial" w:ascii="Arial"/>
          <w:color w:val="8E8C91"/>
          <w:spacing w:val="0"/>
          <w:w w:val="86"/>
          <w:position w:val="1"/>
          <w:sz w:val="14"/>
          <w:szCs w:val="14"/>
        </w:rPr>
        <w:t>oca</w:t>
      </w:r>
      <w:r>
        <w:rPr>
          <w:rFonts w:cs="Arial" w:hAnsi="Arial" w:eastAsia="Arial" w:ascii="Arial"/>
          <w:color w:val="424242"/>
          <w:spacing w:val="0"/>
          <w:w w:val="50"/>
          <w:position w:val="1"/>
          <w:sz w:val="14"/>
          <w:szCs w:val="14"/>
        </w:rPr>
        <w:t>l</w:t>
      </w:r>
      <w:r>
        <w:rPr>
          <w:rFonts w:cs="Arial" w:hAnsi="Arial" w:eastAsia="Arial" w:ascii="Arial"/>
          <w:color w:val="8E8C91"/>
          <w:spacing w:val="0"/>
          <w:w w:val="104"/>
          <w:position w:val="1"/>
          <w:sz w:val="14"/>
          <w:szCs w:val="14"/>
        </w:rPr>
        <w:t>ros</w:t>
      </w:r>
      <w:r>
        <w:rPr>
          <w:rFonts w:cs="Arial" w:hAnsi="Arial" w:eastAsia="Arial" w:ascii="Arial"/>
          <w:color w:val="777777"/>
          <w:spacing w:val="2"/>
          <w:w w:val="110"/>
          <w:position w:val="1"/>
          <w:sz w:val="14"/>
          <w:szCs w:val="14"/>
        </w:rPr>
        <w:t>t</w:t>
      </w:r>
      <w:r>
        <w:rPr>
          <w:rFonts w:cs="Arial" w:hAnsi="Arial" w:eastAsia="Arial" w:ascii="Arial"/>
          <w:color w:val="CDC6C6"/>
          <w:spacing w:val="0"/>
          <w:w w:val="88"/>
          <w:position w:val="1"/>
          <w:sz w:val="14"/>
          <w:szCs w:val="14"/>
        </w:rPr>
        <w:t>0090/WSDB/Stude</w:t>
      </w:r>
      <w:r>
        <w:rPr>
          <w:rFonts w:cs="Arial" w:hAnsi="Arial" w:eastAsia="Arial" w:ascii="Arial"/>
          <w:color w:val="CDC6C6"/>
          <w:spacing w:val="-1"/>
          <w:w w:val="88"/>
          <w:position w:val="1"/>
          <w:sz w:val="14"/>
          <w:szCs w:val="14"/>
        </w:rPr>
        <w:t>n</w:t>
      </w:r>
      <w:r>
        <w:rPr>
          <w:rFonts w:cs="Arial" w:hAnsi="Arial" w:eastAsia="Arial" w:ascii="Arial"/>
          <w:color w:val="B3B3B5"/>
          <w:spacing w:val="0"/>
          <w:w w:val="88"/>
          <w:position w:val="1"/>
          <w:sz w:val="14"/>
          <w:szCs w:val="14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center"/>
        <w:spacing w:lineRule="exact" w:line="240"/>
        <w:ind w:left="114" w:right="9156"/>
      </w:pPr>
      <w:r>
        <w:rPr>
          <w:rFonts w:cs="Times New Roman" w:hAnsi="Times New Roman" w:eastAsia="Times New Roman" w:ascii="Times New Roman"/>
          <w:color w:val="2D2D2D"/>
          <w:spacing w:val="0"/>
          <w:w w:val="100"/>
          <w:position w:val="-1"/>
          <w:sz w:val="22"/>
          <w:szCs w:val="22"/>
        </w:rPr>
        <w:t>We</w:t>
      </w:r>
      <w:r>
        <w:rPr>
          <w:rFonts w:cs="Times New Roman" w:hAnsi="Times New Roman" w:eastAsia="Times New Roman" w:ascii="Times New Roman"/>
          <w:color w:val="151515"/>
          <w:spacing w:val="0"/>
          <w:w w:val="100"/>
          <w:position w:val="-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51515"/>
          <w:spacing w:val="0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51515"/>
          <w:spacing w:val="13"/>
          <w:w w:val="100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D2D2D"/>
          <w:spacing w:val="0"/>
          <w:w w:val="100"/>
          <w:position w:val="-1"/>
          <w:sz w:val="22"/>
          <w:szCs w:val="22"/>
        </w:rPr>
        <w:t>Se</w:t>
      </w:r>
      <w:r>
        <w:rPr>
          <w:rFonts w:cs="Times New Roman" w:hAnsi="Times New Roman" w:eastAsia="Times New Roman" w:ascii="Times New Roman"/>
          <w:color w:val="151515"/>
          <w:spacing w:val="0"/>
          <w:w w:val="150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2D2D2D"/>
          <w:spacing w:val="0"/>
          <w:w w:val="106"/>
          <w:position w:val="-1"/>
          <w:sz w:val="22"/>
          <w:szCs w:val="22"/>
        </w:rPr>
        <w:t>v</w:t>
      </w:r>
      <w:r>
        <w:rPr>
          <w:rFonts w:cs="Times New Roman" w:hAnsi="Times New Roman" w:eastAsia="Times New Roman" w:ascii="Times New Roman"/>
          <w:color w:val="151515"/>
          <w:spacing w:val="0"/>
          <w:w w:val="101"/>
          <w:position w:val="-1"/>
          <w:sz w:val="22"/>
          <w:szCs w:val="22"/>
        </w:rPr>
        <w:t>ic</w:t>
      </w:r>
      <w:r>
        <w:rPr>
          <w:rFonts w:cs="Times New Roman" w:hAnsi="Times New Roman" w:eastAsia="Times New Roman" w:ascii="Times New Roman"/>
          <w:color w:val="2D2D2D"/>
          <w:spacing w:val="0"/>
          <w:w w:val="107"/>
          <w:position w:val="-1"/>
          <w:sz w:val="22"/>
          <w:szCs w:val="22"/>
        </w:rPr>
        <w:t>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tbl>
      <w:tblPr>
        <w:tblW w:w="0" w:type="auto"/>
        <w:tblLook w:val="01E0"/>
        <w:jc w:val="left"/>
        <w:tblInd w:w="15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180" w:hRule="exact"/>
        </w:trPr>
        <w:tc>
          <w:tcPr>
            <w:tcW w:w="5480" w:type="dxa"/>
            <w:tcBorders>
              <w:top w:val="single" w:sz="0" w:space="0" w:color="8E8C91"/>
              <w:left w:val="single" w:sz="0" w:space="0" w:color="646464"/>
              <w:bottom w:val="single" w:sz="8" w:space="0" w:color="B3B3B5"/>
              <w:right w:val="single" w:sz="8" w:space="0" w:color="8E8C91"/>
            </w:tcBorders>
          </w:tcPr>
          <w:p>
            <w:pPr>
              <w:rPr>
                <w:rFonts w:cs="Times New Roman" w:hAnsi="Times New Roman" w:eastAsia="Times New Roman" w:ascii="Times New Roman"/>
                <w:sz w:val="12"/>
                <w:szCs w:val="12"/>
              </w:rPr>
              <w:jc w:val="left"/>
              <w:spacing w:lineRule="exact" w:line="160"/>
              <w:ind w:left="13"/>
            </w:pPr>
            <w:r>
              <w:rPr>
                <w:rFonts w:cs="Arial" w:hAnsi="Arial" w:eastAsia="Arial" w:ascii="Arial"/>
                <w:color w:val="2D2D2D"/>
                <w:spacing w:val="7"/>
                <w:w w:val="33"/>
                <w:sz w:val="16"/>
                <w:szCs w:val="16"/>
              </w:rPr>
              <w:t>I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90"/>
                <w:sz w:val="12"/>
                <w:szCs w:val="12"/>
              </w:rPr>
              <w:t>E</w:t>
            </w:r>
            <w:r>
              <w:rPr>
                <w:rFonts w:cs="Times New Roman" w:hAnsi="Times New Roman" w:eastAsia="Times New Roman" w:ascii="Times New Roman"/>
                <w:color w:val="525252"/>
                <w:spacing w:val="0"/>
                <w:w w:val="110"/>
                <w:sz w:val="12"/>
                <w:szCs w:val="12"/>
              </w:rPr>
              <w:t>n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98"/>
                <w:sz w:val="12"/>
                <w:szCs w:val="12"/>
              </w:rPr>
              <w:t>dp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98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87"/>
                <w:sz w:val="12"/>
                <w:szCs w:val="12"/>
              </w:rPr>
              <w:t>int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2"/>
                <w:szCs w:val="12"/>
              </w:rPr>
            </w:r>
          </w:p>
        </w:tc>
        <w:tc>
          <w:tcPr>
            <w:tcW w:w="4840" w:type="dxa"/>
            <w:tcBorders>
              <w:top w:val="single" w:sz="0" w:space="0" w:color="8E8C91"/>
              <w:left w:val="single" w:sz="8" w:space="0" w:color="8E8C91"/>
              <w:bottom w:val="single" w:sz="8" w:space="0" w:color="B3B3B5"/>
              <w:right w:val="single" w:sz="8" w:space="0" w:color="B3B3B5"/>
            </w:tcBorders>
          </w:tcPr>
          <w:p>
            <w:pPr>
              <w:rPr>
                <w:rFonts w:cs="Times New Roman" w:hAnsi="Times New Roman" w:eastAsia="Times New Roman" w:ascii="Times New Roman"/>
                <w:sz w:val="10"/>
                <w:szCs w:val="10"/>
              </w:rPr>
              <w:jc w:val="left"/>
              <w:spacing w:before="35"/>
              <w:ind w:left="-8"/>
            </w:pPr>
            <w:r>
              <w:rPr>
                <w:rFonts w:cs="Times New Roman" w:hAnsi="Times New Roman" w:eastAsia="Times New Roman" w:ascii="Times New Roman"/>
                <w:color w:val="646464"/>
                <w:w w:val="193"/>
                <w:sz w:val="10"/>
                <w:szCs w:val="10"/>
              </w:rPr>
              <w:t>~</w:t>
            </w:r>
            <w:r>
              <w:rPr>
                <w:rFonts w:cs="Times New Roman" w:hAnsi="Times New Roman" w:eastAsia="Times New Roman" w:ascii="Times New Roman"/>
                <w:color w:val="777777"/>
                <w:w w:val="102"/>
                <w:sz w:val="10"/>
                <w:szCs w:val="10"/>
              </w:rPr>
              <w:t>fonnata</w:t>
            </w:r>
            <w:r>
              <w:rPr>
                <w:rFonts w:cs="Times New Roman" w:hAnsi="Times New Roman" w:eastAsia="Times New Roman" w:ascii="Times New Roman"/>
                <w:color w:val="8E8C91"/>
                <w:w w:val="97"/>
                <w:sz w:val="10"/>
                <w:szCs w:val="10"/>
              </w:rPr>
              <w:t>o</w:t>
            </w:r>
            <w:r>
              <w:rPr>
                <w:rFonts w:cs="Times New Roman" w:hAnsi="Times New Roman" w:eastAsia="Times New Roman" w:ascii="Times New Roman"/>
                <w:color w:val="777777"/>
                <w:w w:val="100"/>
                <w:sz w:val="10"/>
                <w:szCs w:val="10"/>
              </w:rPr>
              <w:t>n</w:t>
            </w:r>
            <w:r>
              <w:rPr>
                <w:rFonts w:cs="Times New Roman" w:hAnsi="Times New Roman" w:eastAsia="Times New Roman" w:ascii="Times New Roman"/>
                <w:color w:val="000000"/>
                <w:w w:val="100"/>
                <w:sz w:val="10"/>
                <w:szCs w:val="10"/>
              </w:rPr>
            </w:r>
          </w:p>
        </w:tc>
      </w:tr>
      <w:tr>
        <w:trPr>
          <w:trHeight w:val="580" w:hRule="exact"/>
        </w:trPr>
        <w:tc>
          <w:tcPr>
            <w:tcW w:w="5480" w:type="dxa"/>
            <w:tcBorders>
              <w:top w:val="single" w:sz="8" w:space="0" w:color="B3B3B5"/>
              <w:left w:val="single" w:sz="0" w:space="0" w:color="646464"/>
              <w:bottom w:val="single" w:sz="8" w:space="0" w:color="B3B3B5"/>
              <w:right w:val="single" w:sz="8" w:space="0" w:color="8E8C91"/>
            </w:tcBorders>
          </w:tcPr>
          <w:p>
            <w:pPr>
              <w:rPr>
                <w:sz w:val="13"/>
                <w:szCs w:val="13"/>
              </w:rPr>
              <w:jc w:val="left"/>
              <w:spacing w:before="7" w:lineRule="exact" w:line="120"/>
            </w:pPr>
            <w:r>
              <w:rPr>
                <w:sz w:val="13"/>
                <w:szCs w:val="13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0"/>
                <w:szCs w:val="10"/>
              </w:rPr>
              <w:jc w:val="left"/>
              <w:ind w:left="56"/>
            </w:pP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525252"/>
                <w:spacing w:val="0"/>
                <w:w w:val="10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rvi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646464"/>
                <w:spacing w:val="25"/>
                <w:w w:val="10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8"/>
                <w:sz w:val="10"/>
                <w:szCs w:val="10"/>
              </w:rPr>
              <w:t>Name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50"/>
                <w:sz w:val="10"/>
                <w:szCs w:val="10"/>
              </w:rPr>
              <w:t>: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sz w:val="10"/>
                <w:szCs w:val="10"/>
              </w:rPr>
              <w:t>  </w:t>
            </w:r>
            <w:r>
              <w:rPr>
                <w:rFonts w:cs="Times New Roman" w:hAnsi="Times New Roman" w:eastAsia="Times New Roman" w:ascii="Times New Roman"/>
                <w:color w:val="8E8C91"/>
                <w:spacing w:val="-12"/>
                <w:w w:val="100"/>
                <w:sz w:val="10"/>
                <w:szCs w:val="10"/>
              </w:rPr>
              <w:t> </w:t>
            </w:r>
            <w:hyperlink r:id="rId51">
              <w:r>
                <w:rPr>
                  <w:rFonts w:cs="Times New Roman" w:hAnsi="Times New Roman" w:eastAsia="Times New Roman" w:ascii="Times New Roman"/>
                  <w:color w:val="646464"/>
                  <w:spacing w:val="0"/>
                  <w:w w:val="105"/>
                  <w:sz w:val="10"/>
                  <w:szCs w:val="10"/>
                </w:rPr>
                <w:t>{http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5"/>
                  <w:sz w:val="10"/>
                  <w:szCs w:val="10"/>
                </w:rPr>
                <w:t>:/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05"/>
                  <w:sz w:val="10"/>
                  <w:szCs w:val="10"/>
                </w:rPr>
                <w:t>/d</w:t>
              </w:r>
              <w:r>
                <w:rPr>
                  <w:rFonts w:cs="Times New Roman" w:hAnsi="Times New Roman" w:eastAsia="Times New Roman" w:ascii="Times New Roman"/>
                  <w:color w:val="646464"/>
                  <w:spacing w:val="0"/>
                  <w:w w:val="105"/>
                  <w:sz w:val="10"/>
                  <w:szCs w:val="10"/>
                </w:rPr>
                <w:t>ata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05"/>
                  <w:sz w:val="10"/>
                  <w:szCs w:val="10"/>
                </w:rPr>
                <w:t>b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5"/>
                  <w:sz w:val="10"/>
                  <w:szCs w:val="10"/>
                </w:rPr>
                <w:t>ase.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05"/>
                  <w:sz w:val="10"/>
                  <w:szCs w:val="10"/>
                </w:rPr>
                <w:t>web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5"/>
                  <w:sz w:val="10"/>
                  <w:szCs w:val="10"/>
                </w:rPr>
                <w:t>s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05"/>
                  <w:sz w:val="10"/>
                  <w:szCs w:val="10"/>
                </w:rPr>
                <w:t>ern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5"/>
                  <w:sz w:val="10"/>
                  <w:szCs w:val="10"/>
                </w:rPr>
                <w:t>c</w:t>
              </w:r>
              <w:r>
                <w:rPr>
                  <w:rFonts w:cs="Times New Roman" w:hAnsi="Times New Roman" w:eastAsia="Times New Roman" w:ascii="Times New Roman"/>
                  <w:color w:val="646464"/>
                  <w:spacing w:val="0"/>
                  <w:w w:val="105"/>
                  <w:sz w:val="10"/>
                  <w:szCs w:val="10"/>
                </w:rPr>
                <w:t>e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5"/>
                  <w:sz w:val="10"/>
                  <w:szCs w:val="10"/>
                </w:rPr>
                <w:t>s</w:t>
              </w:r>
            </w:hyperlink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5"/>
                <w:sz w:val="10"/>
                <w:szCs w:val="10"/>
              </w:rPr>
              <w:t>  </w:t>
            </w:r>
            <w:r>
              <w:rPr>
                <w:rFonts w:cs="Times New Roman" w:hAnsi="Times New Roman" w:eastAsia="Times New Roman" w:ascii="Times New Roman"/>
                <w:color w:val="8E8C91"/>
                <w:spacing w:val="23"/>
                <w:w w:val="105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94"/>
                <w:sz w:val="10"/>
                <w:szCs w:val="10"/>
              </w:rPr>
              <w:t>raJalakshm</w:t>
            </w:r>
            <w:r>
              <w:rPr>
                <w:rFonts w:cs="Times New Roman" w:hAnsi="Times New Roman" w:eastAsia="Times New Roman" w:ascii="Times New Roman"/>
                <w:color w:val="777777"/>
                <w:spacing w:val="-1"/>
                <w:w w:val="94"/>
                <w:sz w:val="10"/>
                <w:szCs w:val="10"/>
              </w:rPr>
              <w:t>L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94"/>
                <w:sz w:val="10"/>
                <w:szCs w:val="10"/>
              </w:rPr>
              <w:t>or21}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94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8E8C91"/>
                <w:spacing w:val="12"/>
                <w:w w:val="94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13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17"/>
                <w:sz w:val="10"/>
                <w:szCs w:val="10"/>
              </w:rPr>
              <w:t>tu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25"/>
                <w:sz w:val="10"/>
                <w:szCs w:val="10"/>
              </w:rPr>
              <w:t>d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3"/>
                <w:sz w:val="10"/>
                <w:szCs w:val="10"/>
              </w:rPr>
              <w:t>en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26"/>
                <w:sz w:val="10"/>
                <w:szCs w:val="10"/>
              </w:rPr>
              <w:t>t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13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1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rvi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94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0"/>
                <w:szCs w:val="10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0"/>
                <w:szCs w:val="10"/>
              </w:rPr>
              <w:jc w:val="left"/>
              <w:spacing w:before="59"/>
              <w:ind w:left="49"/>
            </w:pP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P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o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rt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646464"/>
                <w:spacing w:val="1"/>
                <w:w w:val="10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Nam</w:t>
            </w:r>
            <w:r>
              <w:rPr>
                <w:rFonts w:cs="Times New Roman" w:hAnsi="Times New Roman" w:eastAsia="Times New Roman" w:ascii="Times New Roman"/>
                <w:color w:val="424242"/>
                <w:spacing w:val="0"/>
                <w:w w:val="10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424242"/>
                <w:spacing w:val="0"/>
                <w:w w:val="100"/>
                <w:sz w:val="10"/>
                <w:szCs w:val="10"/>
              </w:rPr>
              <w:t>        </w:t>
            </w:r>
            <w:r>
              <w:rPr>
                <w:rFonts w:cs="Times New Roman" w:hAnsi="Times New Roman" w:eastAsia="Times New Roman" w:ascii="Times New Roman"/>
                <w:color w:val="424242"/>
                <w:spacing w:val="9"/>
                <w:w w:val="100"/>
                <w:sz w:val="10"/>
                <w:szCs w:val="10"/>
              </w:rPr>
              <w:t> </w:t>
            </w:r>
            <w:hyperlink r:id="rId52"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72"/>
                  <w:sz w:val="10"/>
                  <w:szCs w:val="10"/>
                </w:rPr>
                <w:t>{</w:t>
              </w:r>
              <w:r>
                <w:rPr>
                  <w:rFonts w:cs="Times New Roman" w:hAnsi="Times New Roman" w:eastAsia="Times New Roman" w:ascii="Times New Roman"/>
                  <w:color w:val="646464"/>
                  <w:spacing w:val="0"/>
                  <w:w w:val="111"/>
                  <w:sz w:val="10"/>
                  <w:szCs w:val="10"/>
                </w:rPr>
                <w:t>h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06"/>
                  <w:sz w:val="10"/>
                  <w:szCs w:val="10"/>
                </w:rPr>
                <w:t>ttp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88"/>
                  <w:sz w:val="10"/>
                  <w:szCs w:val="10"/>
                </w:rPr>
                <w:t>:/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17"/>
                  <w:sz w:val="10"/>
                  <w:szCs w:val="10"/>
                </w:rPr>
                <w:t>/d</w:t>
              </w:r>
              <w:r>
                <w:rPr>
                  <w:rFonts w:cs="Times New Roman" w:hAnsi="Times New Roman" w:eastAsia="Times New Roman" w:ascii="Times New Roman"/>
                  <w:color w:val="646464"/>
                  <w:spacing w:val="0"/>
                  <w:w w:val="110"/>
                  <w:sz w:val="10"/>
                  <w:szCs w:val="10"/>
                </w:rPr>
                <w:t>a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13"/>
                  <w:sz w:val="10"/>
                  <w:szCs w:val="10"/>
                </w:rPr>
                <w:t>taba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7"/>
                  <w:sz w:val="10"/>
                  <w:szCs w:val="10"/>
                </w:rPr>
                <w:t>s</w:t>
              </w:r>
              <w:r>
                <w:rPr>
                  <w:rFonts w:cs="Times New Roman" w:hAnsi="Times New Roman" w:eastAsia="Times New Roman" w:ascii="Times New Roman"/>
                  <w:color w:val="646464"/>
                  <w:spacing w:val="0"/>
                  <w:w w:val="94"/>
                  <w:sz w:val="10"/>
                  <w:szCs w:val="10"/>
                </w:rPr>
                <w:t>e</w:t>
              </w:r>
              <w:r>
                <w:rPr>
                  <w:rFonts w:cs="Times New Roman" w:hAnsi="Times New Roman" w:eastAsia="Times New Roman" w:ascii="Times New Roman"/>
                  <w:color w:val="CDC6C6"/>
                  <w:spacing w:val="0"/>
                  <w:w w:val="83"/>
                  <w:sz w:val="10"/>
                  <w:szCs w:val="10"/>
                </w:rPr>
                <w:t>.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16"/>
                  <w:sz w:val="10"/>
                  <w:szCs w:val="10"/>
                </w:rPr>
                <w:t>w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03"/>
                  <w:sz w:val="10"/>
                  <w:szCs w:val="10"/>
                </w:rPr>
                <w:t>eb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7"/>
                  <w:sz w:val="10"/>
                  <w:szCs w:val="10"/>
                </w:rPr>
                <w:t>s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99"/>
                  <w:sz w:val="10"/>
                  <w:szCs w:val="10"/>
                </w:rPr>
                <w:t>ervi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94"/>
                  <w:sz w:val="10"/>
                  <w:szCs w:val="10"/>
                </w:rPr>
                <w:t>c</w:t>
              </w:r>
              <w:r>
                <w:rPr>
                  <w:rFonts w:cs="Times New Roman" w:hAnsi="Times New Roman" w:eastAsia="Times New Roman" w:ascii="Times New Roman"/>
                  <w:color w:val="777777"/>
                  <w:spacing w:val="0"/>
                  <w:w w:val="110"/>
                  <w:sz w:val="10"/>
                  <w:szCs w:val="10"/>
                </w:rPr>
                <w:t>e</w:t>
              </w:r>
              <w:r>
                <w:rPr>
                  <w:rFonts w:cs="Times New Roman" w:hAnsi="Times New Roman" w:eastAsia="Times New Roman" w:ascii="Times New Roman"/>
                  <w:color w:val="8E8C91"/>
                  <w:spacing w:val="0"/>
                  <w:w w:val="100"/>
                  <w:sz w:val="10"/>
                  <w:szCs w:val="10"/>
                </w:rPr>
                <w:t>s</w:t>
              </w:r>
            </w:hyperlink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sz w:val="10"/>
                <w:szCs w:val="10"/>
              </w:rPr>
              <w:t>  </w:t>
            </w:r>
            <w:r>
              <w:rPr>
                <w:rFonts w:cs="Times New Roman" w:hAnsi="Times New Roman" w:eastAsia="Times New Roman" w:ascii="Times New Roman"/>
                <w:color w:val="8E8C91"/>
                <w:spacing w:val="10"/>
                <w:w w:val="10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97"/>
                <w:sz w:val="10"/>
                <w:szCs w:val="10"/>
              </w:rPr>
              <w:t>rajalak.s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3"/>
                <w:sz w:val="10"/>
                <w:szCs w:val="10"/>
              </w:rPr>
              <w:t>hmi.o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47"/>
                <w:sz w:val="10"/>
                <w:szCs w:val="10"/>
              </w:rPr>
              <w:t>r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21"/>
                <w:sz w:val="10"/>
                <w:szCs w:val="10"/>
              </w:rPr>
              <w:t>2/)S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14"/>
                <w:sz w:val="10"/>
                <w:szCs w:val="10"/>
              </w:rPr>
              <w:t>tud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1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10"/>
                <w:sz w:val="10"/>
                <w:szCs w:val="10"/>
              </w:rPr>
              <w:t>ntP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11"/>
                <w:sz w:val="10"/>
                <w:szCs w:val="10"/>
              </w:rPr>
              <w:t>o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rt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sz w:val="10"/>
                <w:szCs w:val="10"/>
              </w:rPr>
            </w:r>
          </w:p>
        </w:tc>
        <w:tc>
          <w:tcPr>
            <w:tcW w:w="4840" w:type="dxa"/>
            <w:tcBorders>
              <w:top w:val="single" w:sz="8" w:space="0" w:color="B3B3B5"/>
              <w:left w:val="single" w:sz="8" w:space="0" w:color="8E8C91"/>
              <w:bottom w:val="single" w:sz="8" w:space="0" w:color="B3B3B5"/>
              <w:right w:val="single" w:sz="8" w:space="0" w:color="B3B3B5"/>
            </w:tcBorders>
          </w:tcPr>
          <w:p>
            <w:pPr>
              <w:rPr>
                <w:rFonts w:cs="Times New Roman" w:hAnsi="Times New Roman" w:eastAsia="Times New Roman" w:ascii="Times New Roman"/>
                <w:sz w:val="10"/>
                <w:szCs w:val="10"/>
              </w:rPr>
              <w:jc w:val="left"/>
              <w:spacing w:before="38" w:lineRule="auto" w:line="294"/>
              <w:ind w:left="28" w:right="1910"/>
            </w:pP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Addr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0"/>
                <w:szCs w:val="10"/>
              </w:rPr>
              <w:t>                        </w:t>
            </w:r>
            <w:r>
              <w:rPr>
                <w:rFonts w:cs="Times New Roman" w:hAnsi="Times New Roman" w:eastAsia="Times New Roman" w:ascii="Times New Roman"/>
                <w:color w:val="777777"/>
                <w:spacing w:val="1"/>
                <w:w w:val="10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2"/>
                <w:szCs w:val="12"/>
              </w:rPr>
              <w:t>http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sz w:val="12"/>
                <w:szCs w:val="12"/>
              </w:rPr>
              <w:t>lnoc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2"/>
                <w:szCs w:val="12"/>
              </w:rPr>
              <w:t>alh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sz w:val="12"/>
                <w:szCs w:val="12"/>
              </w:rPr>
              <w:t>o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2"/>
                <w:szCs w:val="12"/>
              </w:rPr>
              <w:t>st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sz w:val="12"/>
                <w:szCs w:val="12"/>
              </w:rPr>
              <w:t>8090/WSDB/S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sz w:val="12"/>
                <w:szCs w:val="12"/>
              </w:rPr>
              <w:t>tud&lt;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2"/>
                <w:szCs w:val="12"/>
              </w:rPr>
              <w:t>nt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position w:val="1"/>
                <w:sz w:val="12"/>
                <w:szCs w:val="12"/>
              </w:rPr>
              <w:t>WS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1"/>
                <w:sz w:val="12"/>
                <w:szCs w:val="12"/>
              </w:rPr>
              <w:t>DL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1"/>
                <w:sz w:val="12"/>
                <w:szCs w:val="12"/>
              </w:rPr>
              <w:t>                   </w:t>
            </w:r>
            <w:r>
              <w:rPr>
                <w:rFonts w:cs="Times New Roman" w:hAnsi="Times New Roman" w:eastAsia="Times New Roman" w:ascii="Times New Roman"/>
                <w:color w:val="777777"/>
                <w:spacing w:val="20"/>
                <w:w w:val="100"/>
                <w:position w:val="1"/>
                <w:sz w:val="12"/>
                <w:szCs w:val="12"/>
              </w:rPr>
              <w:t> 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79"/>
                <w:position w:val="0"/>
                <w:sz w:val="14"/>
                <w:szCs w:val="14"/>
              </w:rPr>
              <w:t>hnp/Jlocaihost:8090/WSDB/Student?wsdl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79"/>
                <w:position w:val="0"/>
                <w:sz w:val="14"/>
                <w:szCs w:val="14"/>
              </w:rPr>
              <w:t> 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0"/>
                <w:sz w:val="10"/>
                <w:szCs w:val="10"/>
              </w:rPr>
              <w:t>Impl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0"/>
                <w:sz w:val="10"/>
                <w:szCs w:val="10"/>
              </w:rPr>
              <w:t>mentat</w:t>
            </w:r>
            <w:r>
              <w:rPr>
                <w:rFonts w:cs="Times New Roman" w:hAnsi="Times New Roman" w:eastAsia="Times New Roman" w:ascii="Times New Roman"/>
                <w:color w:val="777777"/>
                <w:spacing w:val="-1"/>
                <w:w w:val="100"/>
                <w:position w:val="0"/>
                <w:sz w:val="10"/>
                <w:szCs w:val="10"/>
              </w:rPr>
              <w:t>i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0"/>
                <w:position w:val="0"/>
                <w:sz w:val="10"/>
                <w:szCs w:val="10"/>
              </w:rPr>
              <w:t>o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0"/>
                <w:sz w:val="10"/>
                <w:szCs w:val="10"/>
              </w:rPr>
              <w:t>n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777777"/>
                <w:spacing w:val="15"/>
                <w:w w:val="100"/>
                <w:position w:val="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4"/>
                <w:position w:val="0"/>
                <w:sz w:val="10"/>
                <w:szCs w:val="10"/>
              </w:rPr>
              <w:t>class</w:t>
            </w:r>
            <w:r>
              <w:rPr>
                <w:rFonts w:cs="Times New Roman" w:hAnsi="Times New Roman" w:eastAsia="Times New Roman" w:ascii="Times New Roman"/>
                <w:color w:val="DFE8D6"/>
                <w:spacing w:val="0"/>
                <w:w w:val="75"/>
                <w:position w:val="0"/>
                <w:sz w:val="10"/>
                <w:szCs w:val="10"/>
              </w:rPr>
              <w:t>:</w:t>
            </w:r>
            <w:r>
              <w:rPr>
                <w:rFonts w:cs="Times New Roman" w:hAnsi="Times New Roman" w:eastAsia="Times New Roman" w:ascii="Times New Roman"/>
                <w:color w:val="DFE8D6"/>
                <w:spacing w:val="0"/>
                <w:w w:val="100"/>
                <w:position w:val="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DFE8D6"/>
                <w:spacing w:val="-11"/>
                <w:w w:val="100"/>
                <w:position w:val="0"/>
                <w:sz w:val="10"/>
                <w:szCs w:val="10"/>
              </w:rPr>
              <w:t> 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17"/>
                <w:position w:val="0"/>
                <w:sz w:val="10"/>
                <w:szCs w:val="10"/>
              </w:rPr>
              <w:t>or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3"/>
                <w:position w:val="0"/>
                <w:sz w:val="10"/>
                <w:szCs w:val="10"/>
              </w:rPr>
              <w:t>g.raJal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92"/>
                <w:position w:val="0"/>
                <w:sz w:val="10"/>
                <w:szCs w:val="10"/>
              </w:rPr>
              <w:t>ak.s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94"/>
                <w:position w:val="0"/>
                <w:sz w:val="10"/>
                <w:szCs w:val="10"/>
              </w:rPr>
              <w:t>hmi</w:t>
            </w:r>
            <w:r>
              <w:rPr>
                <w:rFonts w:cs="Times New Roman" w:hAnsi="Times New Roman" w:eastAsia="Times New Roman" w:ascii="Times New Roman"/>
                <w:color w:val="DFE8D6"/>
                <w:spacing w:val="0"/>
                <w:w w:val="83"/>
                <w:position w:val="0"/>
                <w:sz w:val="10"/>
                <w:szCs w:val="10"/>
              </w:rPr>
              <w:t>.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9"/>
                <w:position w:val="0"/>
                <w:sz w:val="10"/>
                <w:szCs w:val="10"/>
              </w:rPr>
              <w:t>web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07"/>
                <w:position w:val="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94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00"/>
                <w:position w:val="0"/>
                <w:sz w:val="10"/>
                <w:szCs w:val="10"/>
              </w:rPr>
              <w:t>rvi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94"/>
                <w:position w:val="0"/>
                <w:sz w:val="10"/>
                <w:szCs w:val="10"/>
              </w:rPr>
              <w:t>c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94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89"/>
                <w:position w:val="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CDC6C6"/>
                <w:spacing w:val="0"/>
                <w:w w:val="83"/>
                <w:position w:val="0"/>
                <w:sz w:val="10"/>
                <w:szCs w:val="10"/>
              </w:rPr>
              <w:t>.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25"/>
                <w:position w:val="0"/>
                <w:sz w:val="10"/>
                <w:szCs w:val="10"/>
              </w:rPr>
              <w:t>d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8"/>
                <w:position w:val="0"/>
                <w:sz w:val="10"/>
                <w:szCs w:val="10"/>
              </w:rPr>
              <w:t>ata</w:t>
            </w:r>
            <w:r>
              <w:rPr>
                <w:rFonts w:cs="Times New Roman" w:hAnsi="Times New Roman" w:eastAsia="Times New Roman" w:ascii="Times New Roman"/>
                <w:color w:val="777777"/>
                <w:spacing w:val="0"/>
                <w:w w:val="118"/>
                <w:position w:val="0"/>
                <w:sz w:val="10"/>
                <w:szCs w:val="10"/>
              </w:rPr>
              <w:t>ba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89"/>
                <w:position w:val="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94"/>
                <w:position w:val="0"/>
                <w:sz w:val="10"/>
                <w:szCs w:val="10"/>
              </w:rPr>
              <w:t>e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55"/>
                <w:position w:val="0"/>
                <w:sz w:val="10"/>
                <w:szCs w:val="10"/>
              </w:rPr>
              <w:t>.</w:t>
            </w:r>
            <w:r>
              <w:rPr>
                <w:rFonts w:cs="Times New Roman" w:hAnsi="Times New Roman" w:eastAsia="Times New Roman" w:ascii="Times New Roman"/>
                <w:color w:val="8E8C91"/>
                <w:spacing w:val="0"/>
                <w:w w:val="113"/>
                <w:position w:val="0"/>
                <w:sz w:val="10"/>
                <w:szCs w:val="10"/>
              </w:rPr>
              <w:t>S</w:t>
            </w:r>
            <w:r>
              <w:rPr>
                <w:rFonts w:cs="Times New Roman" w:hAnsi="Times New Roman" w:eastAsia="Times New Roman" w:ascii="Times New Roman"/>
                <w:color w:val="646464"/>
                <w:spacing w:val="0"/>
                <w:w w:val="100"/>
                <w:position w:val="0"/>
                <w:sz w:val="10"/>
                <w:szCs w:val="10"/>
              </w:rPr>
              <w:t>tudent</w:t>
            </w:r>
            <w:r>
              <w:rPr>
                <w:rFonts w:cs="Times New Roman" w:hAnsi="Times New Roman" w:eastAsia="Times New Roman" w:ascii="Times New Roman"/>
                <w:color w:val="000000"/>
                <w:spacing w:val="0"/>
                <w:w w:val="100"/>
                <w:position w:val="0"/>
                <w:sz w:val="10"/>
                <w:szCs w:val="10"/>
              </w:rPr>
            </w:r>
          </w:p>
        </w:tc>
      </w:tr>
      <w:tr>
        <w:trPr>
          <w:trHeight w:val="40" w:hRule="exact"/>
        </w:trPr>
        <w:tc>
          <w:tcPr>
            <w:tcW w:w="5480" w:type="dxa"/>
            <w:tcBorders>
              <w:top w:val="single" w:sz="8" w:space="0" w:color="B3B3B5"/>
              <w:left w:val="single" w:sz="0" w:space="0" w:color="646464"/>
              <w:bottom w:val="nil" w:sz="6" w:space="0" w:color="auto"/>
              <w:right w:val="single" w:sz="8" w:space="0" w:color="8E8C91"/>
            </w:tcBorders>
          </w:tcPr>
          <w:p/>
        </w:tc>
        <w:tc>
          <w:tcPr>
            <w:tcW w:w="4840" w:type="dxa"/>
            <w:tcBorders>
              <w:top w:val="single" w:sz="8" w:space="0" w:color="B3B3B5"/>
              <w:left w:val="single" w:sz="8" w:space="0" w:color="8E8C91"/>
              <w:bottom w:val="nil" w:sz="6" w:space="0" w:color="auto"/>
              <w:right w:val="single" w:sz="8" w:space="0" w:color="B3B3B5"/>
            </w:tcBorders>
          </w:tcPr>
          <w:p/>
        </w:tc>
      </w:tr>
    </w:tbl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0"/>
          <w:szCs w:val="10"/>
        </w:rPr>
        <w:jc w:val="left"/>
        <w:spacing w:before="26"/>
        <w:ind w:left="122"/>
        <w:sectPr>
          <w:type w:val="continuous"/>
          <w:pgSz w:w="11920" w:h="16840"/>
          <w:pgMar w:top="760" w:bottom="280" w:left="620" w:right="600"/>
        </w:sectPr>
      </w:pPr>
      <w:r>
        <w:rPr>
          <w:rFonts w:cs="Times New Roman" w:hAnsi="Times New Roman" w:eastAsia="Times New Roman" w:ascii="Times New Roman"/>
          <w:color w:val="A3AF52"/>
          <w:w w:val="409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DFE8D6"/>
          <w:w w:val="142"/>
          <w:sz w:val="10"/>
          <w:szCs w:val="10"/>
        </w:rPr>
        <w:t>Sfa</w:t>
      </w:r>
      <w:r>
        <w:rPr>
          <w:rFonts w:cs="Times New Roman" w:hAnsi="Times New Roman" w:eastAsia="Times New Roman" w:ascii="Times New Roman"/>
          <w:color w:val="46AA46"/>
          <w:w w:val="71"/>
          <w:sz w:val="10"/>
          <w:szCs w:val="10"/>
        </w:rPr>
        <w:t>_,.</w:t>
      </w:r>
      <w:r>
        <w:rPr>
          <w:rFonts w:cs="Times New Roman" w:hAnsi="Times New Roman" w:eastAsia="Times New Roman" w:ascii="Times New Roman"/>
          <w:color w:val="DFE8D6"/>
          <w:w w:val="154"/>
          <w:sz w:val="10"/>
          <w:szCs w:val="10"/>
        </w:rPr>
        <w:t>rf</w:t>
      </w:r>
      <w:r>
        <w:rPr>
          <w:rFonts w:cs="Times New Roman" w:hAnsi="Times New Roman" w:eastAsia="Times New Roman" w:ascii="Times New Roman"/>
          <w:color w:val="46AA46"/>
          <w:w w:val="110"/>
          <w:sz w:val="10"/>
          <w:szCs w:val="10"/>
        </w:rPr>
        <w:t>f</w:t>
      </w:r>
      <w:r>
        <w:rPr>
          <w:rFonts w:cs="Times New Roman" w:hAnsi="Times New Roman" w:eastAsia="Times New Roman" w:ascii="Times New Roman"/>
          <w:color w:val="46AA46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46AA46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i/>
          <w:color w:val="5995F2"/>
          <w:spacing w:val="0"/>
          <w:w w:val="51"/>
          <w:sz w:val="26"/>
          <w:szCs w:val="26"/>
        </w:rPr>
        <w:t>r</w:t>
      </w:r>
      <w:r>
        <w:rPr>
          <w:rFonts w:cs="Times New Roman" w:hAnsi="Times New Roman" w:eastAsia="Times New Roman" w:ascii="Times New Roman"/>
          <w:i/>
          <w:color w:val="B5C8E6"/>
          <w:spacing w:val="0"/>
          <w:w w:val="79"/>
          <w:sz w:val="26"/>
          <w:szCs w:val="26"/>
        </w:rPr>
        <w:t>~</w:t>
      </w:r>
      <w:r>
        <w:rPr>
          <w:rFonts w:cs="Times New Roman" w:hAnsi="Times New Roman" w:eastAsia="Times New Roman" w:ascii="Times New Roman"/>
          <w:i/>
          <w:color w:val="91BAEF"/>
          <w:spacing w:val="0"/>
          <w:w w:val="42"/>
          <w:sz w:val="26"/>
          <w:szCs w:val="26"/>
        </w:rPr>
        <w:t>ws-re</w:t>
      </w:r>
      <w:r>
        <w:rPr>
          <w:rFonts w:cs="Times New Roman" w:hAnsi="Times New Roman" w:eastAsia="Times New Roman" w:ascii="Times New Roman"/>
          <w:i/>
          <w:color w:val="91BAEF"/>
          <w:spacing w:val="0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i/>
          <w:color w:val="91BAEF"/>
          <w:spacing w:val="-12"/>
          <w:w w:val="100"/>
          <w:sz w:val="26"/>
          <w:szCs w:val="26"/>
        </w:rPr>
        <w:t> </w:t>
      </w:r>
      <w:r>
        <w:rPr>
          <w:rFonts w:cs="Times New Roman" w:hAnsi="Times New Roman" w:eastAsia="Times New Roman" w:ascii="Times New Roman"/>
          <w:color w:val="91BAEF"/>
          <w:spacing w:val="0"/>
          <w:w w:val="89"/>
          <w:sz w:val="10"/>
          <w:szCs w:val="10"/>
        </w:rPr>
        <w:t>MICfosoftWotd</w:t>
      </w:r>
      <w:r>
        <w:rPr>
          <w:rFonts w:cs="Times New Roman" w:hAnsi="Times New Roman" w:eastAsia="Times New Roman" w:ascii="Times New Roman"/>
          <w:color w:val="91BAEF"/>
          <w:spacing w:val="0"/>
          <w:w w:val="8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1BAEF"/>
          <w:spacing w:val="22"/>
          <w:w w:val="8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5F2"/>
          <w:spacing w:val="0"/>
          <w:w w:val="121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5C8E6"/>
          <w:spacing w:val="0"/>
          <w:w w:val="224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91BAEF"/>
          <w:spacing w:val="0"/>
          <w:w w:val="107"/>
          <w:sz w:val="10"/>
          <w:szCs w:val="10"/>
        </w:rPr>
        <w:t>Web5erwes·2015</w:t>
      </w:r>
      <w:r>
        <w:rPr>
          <w:rFonts w:cs="Times New Roman" w:hAnsi="Times New Roman" w:eastAsia="Times New Roman" w:ascii="Times New Roman"/>
          <w:color w:val="6EA7F0"/>
          <w:spacing w:val="0"/>
          <w:w w:val="110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5995F2"/>
          <w:spacing w:val="0"/>
          <w:w w:val="110"/>
          <w:sz w:val="10"/>
          <w:szCs w:val="10"/>
        </w:rPr>
        <w:t>...</w:t>
      </w:r>
      <w:r>
        <w:rPr>
          <w:rFonts w:cs="Times New Roman" w:hAnsi="Times New Roman" w:eastAsia="Times New Roman" w:ascii="Times New Roman"/>
          <w:color w:val="5995F2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5995F2"/>
          <w:spacing w:val="3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5995F2"/>
          <w:spacing w:val="0"/>
          <w:w w:val="133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3B3B5"/>
          <w:spacing w:val="0"/>
          <w:w w:val="252"/>
          <w:sz w:val="10"/>
          <w:szCs w:val="10"/>
        </w:rPr>
        <w:t>o</w:t>
      </w:r>
      <w:r>
        <w:rPr>
          <w:rFonts w:cs="Times New Roman" w:hAnsi="Times New Roman" w:eastAsia="Times New Roman" w:ascii="Times New Roman"/>
          <w:color w:val="91BAEF"/>
          <w:spacing w:val="0"/>
          <w:w w:val="97"/>
          <w:sz w:val="10"/>
          <w:szCs w:val="10"/>
        </w:rPr>
        <w:t>lavaEE</w:t>
      </w:r>
      <w:r>
        <w:rPr>
          <w:rFonts w:cs="Times New Roman" w:hAnsi="Times New Roman" w:eastAsia="Times New Roman" w:ascii="Times New Roman"/>
          <w:color w:val="6EA7F0"/>
          <w:spacing w:val="0"/>
          <w:w w:val="84"/>
          <w:sz w:val="10"/>
          <w:szCs w:val="10"/>
        </w:rPr>
        <w:t>•</w:t>
      </w:r>
      <w:r>
        <w:rPr>
          <w:rFonts w:cs="Times New Roman" w:hAnsi="Times New Roman" w:eastAsia="Times New Roman" w:ascii="Times New Roman"/>
          <w:color w:val="91BAEF"/>
          <w:spacing w:val="0"/>
          <w:w w:val="82"/>
          <w:sz w:val="10"/>
          <w:szCs w:val="10"/>
        </w:rPr>
        <w:t>WSOB(src/</w:t>
      </w:r>
      <w:r>
        <w:rPr>
          <w:rFonts w:cs="Times New Roman" w:hAnsi="Times New Roman" w:eastAsia="Times New Roman" w:ascii="Times New Roman"/>
          <w:color w:val="5995F2"/>
          <w:spacing w:val="0"/>
          <w:w w:val="89"/>
          <w:sz w:val="10"/>
          <w:szCs w:val="10"/>
        </w:rPr>
        <w:t>.</w:t>
      </w:r>
      <w:r>
        <w:rPr>
          <w:rFonts w:cs="Times New Roman" w:hAnsi="Times New Roman" w:eastAsia="Times New Roman" w:ascii="Times New Roman"/>
          <w:color w:val="5995F2"/>
          <w:spacing w:val="0"/>
          <w:w w:val="100"/>
          <w:sz w:val="10"/>
          <w:szCs w:val="10"/>
        </w:rPr>
        <w:t>              </w:t>
      </w:r>
      <w:r>
        <w:rPr>
          <w:rFonts w:cs="Times New Roman" w:hAnsi="Times New Roman" w:eastAsia="Times New Roman" w:ascii="Times New Roman"/>
          <w:color w:val="5995F2"/>
          <w:spacing w:val="-8"/>
          <w:w w:val="100"/>
          <w:sz w:val="10"/>
          <w:szCs w:val="10"/>
        </w:rPr>
        <w:t> </w:t>
      </w:r>
      <w:r>
        <w:rPr>
          <w:rFonts w:cs="Arial" w:hAnsi="Arial" w:eastAsia="Arial" w:ascii="Arial"/>
          <w:color w:val="CDC660"/>
          <w:spacing w:val="0"/>
          <w:w w:val="156"/>
          <w:sz w:val="8"/>
          <w:szCs w:val="8"/>
        </w:rPr>
        <w:t>Q</w:t>
      </w:r>
      <w:r>
        <w:rPr>
          <w:rFonts w:cs="Arial" w:hAnsi="Arial" w:eastAsia="Arial" w:ascii="Arial"/>
          <w:color w:val="91BAEF"/>
          <w:spacing w:val="0"/>
          <w:w w:val="108"/>
          <w:sz w:val="8"/>
          <w:szCs w:val="8"/>
        </w:rPr>
        <w:t>W</w:t>
      </w:r>
      <w:r>
        <w:rPr>
          <w:rFonts w:cs="Arial" w:hAnsi="Arial" w:eastAsia="Arial" w:ascii="Arial"/>
          <w:color w:val="8AA8D3"/>
          <w:spacing w:val="0"/>
          <w:w w:val="100"/>
          <w:sz w:val="8"/>
          <w:szCs w:val="8"/>
        </w:rPr>
        <w:t>e</w:t>
      </w:r>
      <w:r>
        <w:rPr>
          <w:rFonts w:cs="Arial" w:hAnsi="Arial" w:eastAsia="Arial" w:ascii="Arial"/>
          <w:color w:val="91BAEF"/>
          <w:spacing w:val="0"/>
          <w:w w:val="100"/>
          <w:sz w:val="8"/>
          <w:szCs w:val="8"/>
        </w:rPr>
        <w:t>b</w:t>
      </w:r>
      <w:r>
        <w:rPr>
          <w:rFonts w:cs="Arial" w:hAnsi="Arial" w:eastAsia="Arial" w:ascii="Arial"/>
          <w:color w:val="8AA8D3"/>
          <w:spacing w:val="0"/>
          <w:w w:val="99"/>
          <w:sz w:val="8"/>
          <w:szCs w:val="8"/>
        </w:rPr>
        <w:t>Se</w:t>
      </w:r>
      <w:r>
        <w:rPr>
          <w:rFonts w:cs="Arial" w:hAnsi="Arial" w:eastAsia="Arial" w:ascii="Arial"/>
          <w:color w:val="B5C8E6"/>
          <w:spacing w:val="0"/>
          <w:w w:val="140"/>
          <w:sz w:val="8"/>
          <w:szCs w:val="8"/>
        </w:rPr>
        <w:t>r</w:t>
      </w:r>
      <w:r>
        <w:rPr>
          <w:rFonts w:cs="Arial" w:hAnsi="Arial" w:eastAsia="Arial" w:ascii="Arial"/>
          <w:color w:val="8AA8D3"/>
          <w:spacing w:val="0"/>
          <w:w w:val="106"/>
          <w:sz w:val="8"/>
          <w:szCs w:val="8"/>
        </w:rPr>
        <w:t>VKes</w:t>
      </w:r>
      <w:r>
        <w:rPr>
          <w:rFonts w:cs="Arial" w:hAnsi="Arial" w:eastAsia="Arial" w:ascii="Arial"/>
          <w:color w:val="8AA8D3"/>
          <w:spacing w:val="0"/>
          <w:w w:val="100"/>
          <w:sz w:val="8"/>
          <w:szCs w:val="8"/>
        </w:rPr>
        <w:t>  </w:t>
      </w:r>
      <w:r>
        <w:rPr>
          <w:rFonts w:cs="Arial" w:hAnsi="Arial" w:eastAsia="Arial" w:ascii="Arial"/>
          <w:color w:val="8AA8D3"/>
          <w:spacing w:val="-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i/>
          <w:color w:val="698EC6"/>
          <w:spacing w:val="0"/>
          <w:w w:val="79"/>
          <w:sz w:val="8"/>
          <w:szCs w:val="8"/>
        </w:rPr>
        <w:t>GC1f:4</w:t>
      </w:r>
      <w:r>
        <w:rPr>
          <w:rFonts w:cs="Times New Roman" w:hAnsi="Times New Roman" w:eastAsia="Times New Roman" w:ascii="Times New Roman"/>
          <w:i/>
          <w:color w:val="698EC6"/>
          <w:spacing w:val="0"/>
          <w:w w:val="79"/>
          <w:sz w:val="8"/>
          <w:szCs w:val="8"/>
        </w:rPr>
        <w:t>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i/>
          <w:color w:val="698EC6"/>
          <w:spacing w:val="13"/>
          <w:w w:val="79"/>
          <w:sz w:val="8"/>
          <w:szCs w:val="8"/>
        </w:rPr>
        <w:t> </w:t>
      </w:r>
      <w:r>
        <w:rPr>
          <w:rFonts w:cs="Arial" w:hAnsi="Arial" w:eastAsia="Arial" w:ascii="Arial"/>
          <w:i/>
          <w:color w:val="82CDE9"/>
          <w:spacing w:val="0"/>
          <w:w w:val="206"/>
          <w:sz w:val="14"/>
          <w:szCs w:val="14"/>
        </w:rPr>
        <w:t>f</w:t>
      </w:r>
      <w:r>
        <w:rPr>
          <w:rFonts w:cs="Arial" w:hAnsi="Arial" w:eastAsia="Arial" w:ascii="Arial"/>
          <w:i/>
          <w:color w:val="66BDEB"/>
          <w:spacing w:val="0"/>
          <w:w w:val="55"/>
          <w:sz w:val="14"/>
          <w:szCs w:val="14"/>
        </w:rPr>
        <w:t>&lt;_..</w:t>
      </w:r>
      <w:r>
        <w:rPr>
          <w:rFonts w:cs="Arial" w:hAnsi="Arial" w:eastAsia="Arial" w:ascii="Arial"/>
          <w:i/>
          <w:color w:val="F2DB7B"/>
          <w:spacing w:val="0"/>
          <w:w w:val="148"/>
          <w:sz w:val="14"/>
          <w:szCs w:val="14"/>
        </w:rPr>
        <w:t>•</w:t>
      </w:r>
      <w:r>
        <w:rPr>
          <w:rFonts w:cs="Arial" w:hAnsi="Arial" w:eastAsia="Arial" w:ascii="Arial"/>
          <w:i/>
          <w:color w:val="93B693"/>
          <w:spacing w:val="0"/>
          <w:w w:val="80"/>
          <w:sz w:val="14"/>
          <w:szCs w:val="14"/>
        </w:rPr>
        <w:t>~</w:t>
      </w:r>
      <w:r>
        <w:rPr>
          <w:rFonts w:cs="Arial" w:hAnsi="Arial" w:eastAsia="Arial" w:ascii="Arial"/>
          <w:i/>
          <w:color w:val="6EA7F0"/>
          <w:spacing w:val="0"/>
          <w:w w:val="84"/>
          <w:sz w:val="14"/>
          <w:szCs w:val="14"/>
        </w:rPr>
        <w:t>i:-\</w:t>
      </w:r>
      <w:r>
        <w:rPr>
          <w:rFonts w:cs="Arial" w:hAnsi="Arial" w:eastAsia="Arial" w:ascii="Arial"/>
          <w:i/>
          <w:color w:val="C18295"/>
          <w:spacing w:val="0"/>
          <w:w w:val="91"/>
          <w:sz w:val="14"/>
          <w:szCs w:val="14"/>
        </w:rPr>
        <w:t>~</w:t>
      </w:r>
      <w:r>
        <w:rPr>
          <w:rFonts w:cs="Arial" w:hAnsi="Arial" w:eastAsia="Arial" w:ascii="Arial"/>
          <w:i/>
          <w:color w:val="C18295"/>
          <w:spacing w:val="-10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66BDEB"/>
          <w:spacing w:val="0"/>
          <w:w w:val="228"/>
          <w:sz w:val="10"/>
          <w:szCs w:val="10"/>
        </w:rPr>
        <w:t>l</w:t>
      </w:r>
      <w:r>
        <w:rPr>
          <w:rFonts w:cs="Times New Roman" w:hAnsi="Times New Roman" w:eastAsia="Times New Roman" w:ascii="Times New Roman"/>
          <w:color w:val="82CDE9"/>
          <w:spacing w:val="0"/>
          <w:w w:val="79"/>
          <w:sz w:val="10"/>
          <w:szCs w:val="10"/>
        </w:rPr>
        <w:t>4</w:t>
      </w:r>
      <w:r>
        <w:rPr>
          <w:rFonts w:cs="Times New Roman" w:hAnsi="Times New Roman" w:eastAsia="Times New Roman" w:ascii="Times New Roman"/>
          <w:color w:val="66BDEB"/>
          <w:spacing w:val="0"/>
          <w:w w:val="126"/>
          <w:sz w:val="10"/>
          <w:szCs w:val="10"/>
        </w:rPr>
        <w:t>8</w:t>
      </w:r>
      <w:r>
        <w:rPr>
          <w:rFonts w:cs="Times New Roman" w:hAnsi="Times New Roman" w:eastAsia="Times New Roman" w:ascii="Times New Roman"/>
          <w:color w:val="82CDE9"/>
          <w:spacing w:val="0"/>
          <w:w w:val="82"/>
          <w:sz w:val="10"/>
          <w:szCs w:val="10"/>
        </w:rPr>
        <w:t>PM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110" w:right="2107"/>
      </w:pPr>
      <w:r>
        <w:pict>
          <v:group style="position:absolute;margin-left:24.19pt;margin-top:24.19pt;width:547.78pt;height:794.26pt;mso-position-horizontal-relative:page;mso-position-vertical-relative:page;z-index:-2111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34.5pt;margin-top:87.06pt;width:526.44pt;height:0pt;mso-position-horizontal-relative:page;mso-position-vertical-relative:page;z-index:-2112" coordorigin="690,1741" coordsize="10529,0">
            <v:shape style="position:absolute;left:690;top:1741;width:10529;height:0" coordorigin="690,1741" coordsize="10529,0" path="m690,1741l11219,1741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NSUMING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Having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SDBClient.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artifacts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wsdl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SDBCli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hyperlink r:id="rId5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port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http://localhost:8090/WSDB/Student</w:t>
        </w:r>
        <w:r>
          <w:rPr>
            <w:rFonts w:cs="Times New Roman" w:hAnsi="Times New Roman" w:eastAsia="Times New Roman" w:ascii="Times New Roman"/>
            <w:spacing w:val="1"/>
            <w:w w:val="100"/>
            <w:sz w:val="24"/>
            <w:szCs w:val="24"/>
          </w:rPr>
          <w:t>?</w:t>
        </w:r>
        <w:r>
          <w:rPr>
            <w:rFonts w:cs="Times New Roman" w:hAnsi="Times New Roman" w:eastAsia="Times New Roman" w:ascii="Times New Roman"/>
            <w:spacing w:val="-1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sdl</w:t>
        </w:r>
      </w:hyperlink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CS2358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WSDBClient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C:\CS2358\WSDBClient&gt;cd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src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auto" w:line="480"/>
        <w:ind w:left="480" w:right="832"/>
      </w:pPr>
      <w:hyperlink r:id="rId54"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C:\CS2358\WSDBClient\src&gt;wsimport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-s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.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http://localhost:8090/WSDB/Student?wsdl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parsing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WSDL...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auto" w:line="479"/>
        <w:ind w:left="480" w:right="719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Generating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code...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Compiling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code...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C:\CS2358\WSDBClient\src&gt;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43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(Note: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needs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refreshing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Mar w:header="0" w:footer="772" w:top="1380" w:bottom="280" w:left="600" w:right="600"/>
          <w:pgSz w:w="11920" w:h="1684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480"/>
      </w:pPr>
      <w:r>
        <w:pict>
          <v:group style="position:absolute;margin-left:24.19pt;margin-top:24.19pt;width:547.78pt;height:794.26pt;mso-position-horizontal-relative:page;mso-position-vertical-relative:page;z-index:-2110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charset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Student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"StudDisp.jsp"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"rollno"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StudDisp.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565" w:right="6429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71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56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Student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org.rajalakshmi.webservices.database.StudentService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studService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new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20" w:right="72" w:firstLine="7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org.rajalakshmi.webservices.database.StudentService();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org.rajalakshmi.webservices.database.Student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student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studService.getStudentPort();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out.println(student.dispStud(request.getParameter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"rollno"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outp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stu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position w:val="-1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60" w:bottom="280" w:left="600" w:right="1000"/>
          <w:footerReference w:type="default" r:id="rId55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 w:lineRule="exact" w:line="260"/>
        <w:ind w:left="100"/>
      </w:pPr>
      <w:r>
        <w:pict>
          <v:group style="position:absolute;margin-left:36pt;margin-top:29.9934pt;width:72pt;height:0pt;mso-position-horizontal-relative:page;mso-position-vertical-relative:paragraph;z-index:-2108" coordorigin="720,600" coordsize="1440,0">
            <v:shape style="position:absolute;left:720;top:600;width:1440;height:0" coordorigin="720,600" coordsize="1440,0" path="m720,600l2160,600e" filled="f" stroked="t" strokeweight="0pt" strokecolor="#5D6E8C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9" w:lineRule="exact" w:line="260"/>
        <w:sectPr>
          <w:pgMar w:footer="0" w:header="0" w:top="1380" w:bottom="280" w:left="620" w:right="700"/>
          <w:footerReference w:type="default" r:id="rId57"/>
          <w:pgSz w:w="11920" w:h="16840"/>
        </w:sectPr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52"/>
        <w:ind w:left="267" w:right="-32"/>
      </w:pPr>
      <w:r>
        <w:pict>
          <v:group style="position:absolute;margin-left:93pt;margin-top:21.5164pt;width:462pt;height:0pt;mso-position-horizontal-relative:page;mso-position-vertical-relative:paragraph;z-index:-2106" coordorigin="1860,430" coordsize="9240,0">
            <v:shape style="position:absolute;left:1860;top:430;width:9240;height:0" coordorigin="1860,430" coordsize="9240,0" path="m1860,430l11100,430e" filled="f" stroked="t" strokeweight="0pt" strokecolor="#B8B8B8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B8B8B8"/>
          <w:w w:val="104"/>
          <w:sz w:val="8"/>
          <w:szCs w:val="8"/>
        </w:rPr>
        <w:t>['}</w:t>
      </w:r>
      <w:r>
        <w:rPr>
          <w:rFonts w:cs="Times New Roman" w:hAnsi="Times New Roman" w:eastAsia="Times New Roman" w:ascii="Times New Roman"/>
          <w:color w:val="2D2D2D"/>
          <w:w w:val="77"/>
          <w:sz w:val="8"/>
          <w:szCs w:val="8"/>
        </w:rPr>
        <w:t>S&lt;</w:t>
      </w:r>
      <w:r>
        <w:rPr>
          <w:rFonts w:cs="Times New Roman" w:hAnsi="Times New Roman" w:eastAsia="Times New Roman" w:ascii="Times New Roman"/>
          <w:color w:val="464646"/>
          <w:w w:val="96"/>
          <w:sz w:val="8"/>
          <w:szCs w:val="8"/>
        </w:rPr>
        <w:t>oden&lt;</w:t>
      </w:r>
      <w:r>
        <w:rPr>
          <w:rFonts w:cs="Times New Roman" w:hAnsi="Times New Roman" w:eastAsia="Times New Roman" w:ascii="Times New Roman"/>
          <w:color w:val="606060"/>
          <w:w w:val="110"/>
          <w:sz w:val="8"/>
          <w:szCs w:val="8"/>
        </w:rPr>
        <w:t>Detok</w:t>
      </w:r>
      <w:r>
        <w:rPr>
          <w:rFonts w:cs="Times New Roman" w:hAnsi="Times New Roman" w:eastAsia="Times New Roman" w:ascii="Times New Roman"/>
          <w:color w:val="00000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before="44" w:lineRule="exact" w:line="120"/>
        <w:sectPr>
          <w:type w:val="continuous"/>
          <w:pgSz w:w="11920" w:h="16840"/>
          <w:pgMar w:top="760" w:bottom="280" w:left="620" w:right="700"/>
          <w:cols w:num="2" w:equalWidth="off">
            <w:col w:w="827" w:space="779"/>
            <w:col w:w="8994"/>
          </w:cols>
        </w:sectPr>
      </w:pPr>
      <w:r>
        <w:br w:type="column"/>
      </w:r>
      <w:r>
        <w:rPr>
          <w:rFonts w:cs="Arial" w:hAnsi="Arial" w:eastAsia="Arial" w:ascii="Arial"/>
          <w:color w:val="ACCDE8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ACCDE8"/>
          <w:spacing w:val="0"/>
          <w:w w:val="100"/>
          <w:sz w:val="8"/>
          <w:szCs w:val="8"/>
        </w:rPr>
        <w:t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color w:val="ACCDE8"/>
          <w:spacing w:val="10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ACCDE8"/>
          <w:spacing w:val="0"/>
          <w:w w:val="100"/>
          <w:sz w:val="8"/>
          <w:szCs w:val="8"/>
        </w:rPr>
        <w:t>!.</w:t>
      </w:r>
      <w:r>
        <w:rPr>
          <w:rFonts w:cs="Arial" w:hAnsi="Arial" w:eastAsia="Arial" w:ascii="Arial"/>
          <w:color w:val="ACCDE8"/>
          <w:spacing w:val="0"/>
          <w:w w:val="100"/>
          <w:sz w:val="8"/>
          <w:szCs w:val="8"/>
        </w:rPr>
        <w:t>      </w:t>
      </w:r>
      <w:r>
        <w:rPr>
          <w:rFonts w:cs="Arial" w:hAnsi="Arial" w:eastAsia="Arial" w:ascii="Arial"/>
          <w:color w:val="ACCDE8"/>
          <w:spacing w:val="19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ACCDE8"/>
          <w:spacing w:val="0"/>
          <w:w w:val="100"/>
          <w:sz w:val="8"/>
          <w:szCs w:val="8"/>
        </w:rPr>
        <w:t>-</w:t>
      </w:r>
      <w:r>
        <w:rPr>
          <w:rFonts w:cs="Arial" w:hAnsi="Arial" w:eastAsia="Arial" w:ascii="Arial"/>
          <w:color w:val="ACCDE8"/>
          <w:spacing w:val="0"/>
          <w:w w:val="100"/>
          <w:sz w:val="8"/>
          <w:szCs w:val="8"/>
        </w:rPr>
        <w:t>     </w:t>
      </w:r>
      <w:r>
        <w:rPr>
          <w:rFonts w:cs="Arial" w:hAnsi="Arial" w:eastAsia="Arial" w:ascii="Arial"/>
          <w:color w:val="ACCDE8"/>
          <w:spacing w:val="15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ACCDE8"/>
          <w:spacing w:val="0"/>
          <w:w w:val="100"/>
          <w:sz w:val="10"/>
          <w:szCs w:val="10"/>
        </w:rPr>
        <w:t>di</w:t>
      </w:r>
      <w:r>
        <w:rPr>
          <w:rFonts w:cs="Arial" w:hAnsi="Arial" w:eastAsia="Arial" w:ascii="Arial"/>
          <w:color w:val="ACCDE8"/>
          <w:spacing w:val="0"/>
          <w:w w:val="100"/>
          <w:sz w:val="10"/>
          <w:szCs w:val="10"/>
        </w:rPr>
        <w:t>     </w:t>
      </w:r>
      <w:r>
        <w:rPr>
          <w:rFonts w:cs="Arial" w:hAnsi="Arial" w:eastAsia="Arial" w:ascii="Arial"/>
          <w:color w:val="ACCDE8"/>
          <w:spacing w:val="10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12"/>
          <w:szCs w:val="12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Arial" w:hAnsi="Arial" w:eastAsia="Arial" w:ascii="Arial"/>
          <w:sz w:val="14"/>
          <w:szCs w:val="14"/>
        </w:rPr>
        <w:jc w:val="left"/>
        <w:spacing w:lineRule="exact" w:line="200"/>
        <w:ind w:left="165"/>
      </w:pPr>
      <w:r>
        <w:pict>
          <v:group style="position:absolute;margin-left:58pt;margin-top:12.5555pt;width:32pt;height:0pt;mso-position-horizontal-relative:page;mso-position-vertical-relative:paragraph;z-index:-2107" coordorigin="1160,251" coordsize="640,0">
            <v:shape style="position:absolute;left:1160;top:251;width:640;height:0" coordorigin="1160,251" coordsize="640,0" path="m1160,251l1800,251e" filled="f" stroked="t" strokeweight="0pt" strokecolor="#CACACA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606060"/>
          <w:spacing w:val="0"/>
          <w:w w:val="68"/>
          <w:sz w:val="20"/>
          <w:szCs w:val="20"/>
        </w:rPr>
        <w:t>+-</w:t>
      </w:r>
      <w:r>
        <w:rPr>
          <w:rFonts w:cs="Arial" w:hAnsi="Arial" w:eastAsia="Arial" w:ascii="Arial"/>
          <w:color w:val="606060"/>
          <w:spacing w:val="0"/>
          <w:w w:val="68"/>
          <w:sz w:val="20"/>
          <w:szCs w:val="20"/>
        </w:rPr>
        <w:t>      </w:t>
      </w:r>
      <w:r>
        <w:rPr>
          <w:rFonts w:cs="Arial" w:hAnsi="Arial" w:eastAsia="Arial" w:ascii="Arial"/>
          <w:color w:val="606060"/>
          <w:spacing w:val="33"/>
          <w:w w:val="68"/>
          <w:sz w:val="20"/>
          <w:szCs w:val="20"/>
        </w:rPr>
        <w:t> </w:t>
      </w:r>
      <w:r>
        <w:rPr>
          <w:rFonts w:cs="Arial" w:hAnsi="Arial" w:eastAsia="Arial" w:ascii="Arial"/>
          <w:color w:val="606060"/>
          <w:spacing w:val="0"/>
          <w:w w:val="100"/>
          <w:sz w:val="14"/>
          <w:szCs w:val="14"/>
        </w:rPr>
        <w:t>C</w:t>
      </w:r>
      <w:r>
        <w:rPr>
          <w:rFonts w:cs="Arial" w:hAnsi="Arial" w:eastAsia="Arial" w:ascii="Arial"/>
          <w:color w:val="606060"/>
          <w:spacing w:val="0"/>
          <w:w w:val="100"/>
          <w:sz w:val="14"/>
          <w:szCs w:val="14"/>
        </w:rPr>
        <w:t>  </w:t>
      </w:r>
      <w:r>
        <w:rPr>
          <w:rFonts w:cs="Arial" w:hAnsi="Arial" w:eastAsia="Arial" w:ascii="Arial"/>
          <w:color w:val="606060"/>
          <w:spacing w:val="22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B8B8B8"/>
          <w:spacing w:val="0"/>
          <w:w w:val="100"/>
          <w:sz w:val="14"/>
          <w:szCs w:val="14"/>
        </w:rPr>
        <w:t>[')</w:t>
      </w:r>
      <w:r>
        <w:rPr>
          <w:rFonts w:cs="Arial" w:hAnsi="Arial" w:eastAsia="Arial" w:ascii="Arial"/>
          <w:color w:val="B8B8B8"/>
          <w:spacing w:val="-6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777777"/>
          <w:spacing w:val="0"/>
          <w:w w:val="75"/>
          <w:sz w:val="14"/>
          <w:szCs w:val="14"/>
        </w:rPr>
        <w:t>l</w:t>
      </w:r>
      <w:r>
        <w:rPr>
          <w:rFonts w:cs="Arial" w:hAnsi="Arial" w:eastAsia="Arial" w:ascii="Arial"/>
          <w:color w:val="606060"/>
          <w:spacing w:val="0"/>
          <w:w w:val="86"/>
          <w:sz w:val="14"/>
          <w:szCs w:val="14"/>
        </w:rPr>
        <w:t>oca</w:t>
      </w:r>
      <w:r>
        <w:rPr>
          <w:rFonts w:cs="Arial" w:hAnsi="Arial" w:eastAsia="Arial" w:ascii="Arial"/>
          <w:color w:val="464646"/>
          <w:spacing w:val="0"/>
          <w:w w:val="50"/>
          <w:sz w:val="14"/>
          <w:szCs w:val="14"/>
        </w:rPr>
        <w:t>l</w:t>
      </w:r>
      <w:r>
        <w:rPr>
          <w:rFonts w:cs="Arial" w:hAnsi="Arial" w:eastAsia="Arial" w:ascii="Arial"/>
          <w:color w:val="606060"/>
          <w:spacing w:val="0"/>
          <w:w w:val="92"/>
          <w:sz w:val="14"/>
          <w:szCs w:val="14"/>
        </w:rPr>
        <w:t>rost</w:t>
      </w:r>
      <w:r>
        <w:rPr>
          <w:rFonts w:cs="Arial" w:hAnsi="Arial" w:eastAsia="Arial" w:ascii="Arial"/>
          <w:color w:val="606060"/>
          <w:spacing w:val="-6"/>
          <w:w w:val="100"/>
          <w:sz w:val="14"/>
          <w:szCs w:val="14"/>
        </w:rPr>
        <w:t> </w:t>
      </w:r>
      <w:r>
        <w:rPr>
          <w:rFonts w:cs="Arial" w:hAnsi="Arial" w:eastAsia="Arial" w:ascii="Arial"/>
          <w:color w:val="B8B8B8"/>
          <w:spacing w:val="0"/>
          <w:w w:val="100"/>
          <w:sz w:val="14"/>
          <w:szCs w:val="14"/>
        </w:rPr>
        <w:t>8080JW$08Client/StuJent.html</w:t>
      </w:r>
      <w:r>
        <w:rPr>
          <w:rFonts w:cs="Arial" w:hAnsi="Arial" w:eastAsia="Arial" w:ascii="Arial"/>
          <w:color w:val="000000"/>
          <w:spacing w:val="0"/>
          <w:w w:val="100"/>
          <w:sz w:val="14"/>
          <w:szCs w:val="14"/>
        </w:rPr>
      </w:r>
    </w:p>
    <w:p>
      <w:pPr>
        <w:rPr>
          <w:sz w:val="10"/>
          <w:szCs w:val="10"/>
        </w:rPr>
        <w:jc w:val="left"/>
        <w:spacing w:before="3" w:lineRule="exact" w:line="100"/>
      </w:pP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ind w:left="151"/>
      </w:pPr>
      <w:r>
        <w:rPr>
          <w:rFonts w:cs="Times New Roman" w:hAnsi="Times New Roman" w:eastAsia="Times New Roman" w:ascii="Times New Roman"/>
          <w:color w:val="606060"/>
          <w:w w:val="84"/>
          <w:position w:val="1"/>
          <w:sz w:val="12"/>
          <w:szCs w:val="12"/>
        </w:rPr>
        <w:t>[20</w:t>
      </w:r>
      <w:r>
        <w:rPr>
          <w:rFonts w:cs="Times New Roman" w:hAnsi="Times New Roman" w:eastAsia="Times New Roman" w:ascii="Times New Roman"/>
          <w:color w:val="2D2D2D"/>
          <w:w w:val="39"/>
          <w:position w:val="1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color w:val="606060"/>
          <w:w w:val="92"/>
          <w:position w:val="1"/>
          <w:sz w:val="12"/>
          <w:szCs w:val="12"/>
        </w:rPr>
        <w:t>20</w:t>
      </w:r>
      <w:r>
        <w:rPr>
          <w:rFonts w:cs="Times New Roman" w:hAnsi="Times New Roman" w:eastAsia="Times New Roman" w:ascii="Times New Roman"/>
          <w:color w:val="2D2D2D"/>
          <w:w w:val="52"/>
          <w:position w:val="1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color w:val="606060"/>
          <w:w w:val="92"/>
          <w:position w:val="1"/>
          <w:sz w:val="12"/>
          <w:szCs w:val="12"/>
        </w:rPr>
        <w:t>00</w:t>
      </w:r>
      <w:r>
        <w:rPr>
          <w:rFonts w:cs="Times New Roman" w:hAnsi="Times New Roman" w:eastAsia="Times New Roman" w:ascii="Times New Roman"/>
          <w:color w:val="464646"/>
          <w:w w:val="52"/>
          <w:position w:val="1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color w:val="464646"/>
          <w:w w:val="100"/>
          <w:position w:val="1"/>
          <w:sz w:val="12"/>
          <w:szCs w:val="12"/>
        </w:rPr>
        <w:t>                     </w:t>
      </w:r>
      <w:r>
        <w:rPr>
          <w:rFonts w:cs="Times New Roman" w:hAnsi="Times New Roman" w:eastAsia="Times New Roman" w:ascii="Times New Roman"/>
          <w:color w:val="464646"/>
          <w:spacing w:val="4"/>
          <w:w w:val="100"/>
          <w:position w:val="1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color w:val="B8B8B8"/>
          <w:spacing w:val="0"/>
          <w:w w:val="62"/>
          <w:position w:val="0"/>
          <w:sz w:val="14"/>
          <w:szCs w:val="14"/>
        </w:rPr>
        <w:t>'</w:t>
      </w:r>
      <w:r>
        <w:rPr>
          <w:rFonts w:cs="Times New Roman" w:hAnsi="Times New Roman" w:eastAsia="Times New Roman" w:ascii="Times New Roman"/>
          <w:color w:val="919EB1"/>
          <w:spacing w:val="0"/>
          <w:w w:val="110"/>
          <w:position w:val="0"/>
          <w:sz w:val="14"/>
          <w:szCs w:val="14"/>
        </w:rPr>
        <w:t>~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lineRule="exact" w:line="180"/>
        <w:ind w:left="195"/>
      </w:pPr>
      <w:r>
        <w:pict>
          <v:group style="position:absolute;margin-left:36pt;margin-top:25.2869pt;width:72pt;height:0pt;mso-position-horizontal-relative:page;mso-position-vertical-relative:paragraph;z-index:-2105" coordorigin="720,506" coordsize="1440,0">
            <v:shape style="position:absolute;left:720;top:506;width:1440;height:0" coordorigin="720,506" coordsize="1440,0" path="m720,506l2160,506e" filled="f" stroked="t" strokeweight="0pt" strokecolor="#7789A5">
              <v:path arrowok="t"/>
            </v:shape>
            <w10:wrap type="none"/>
          </v:group>
        </w:pict>
      </w:r>
      <w:r>
        <w:rPr>
          <w:rFonts w:cs="Arial" w:hAnsi="Arial" w:eastAsia="Arial" w:ascii="Arial"/>
          <w:i/>
          <w:color w:val="8EA8F9"/>
          <w:spacing w:val="0"/>
          <w:w w:val="100"/>
          <w:sz w:val="12"/>
          <w:szCs w:val="12"/>
        </w:rPr>
        <w:t>,</w:t>
      </w:r>
      <w:r>
        <w:rPr>
          <w:rFonts w:cs="Arial" w:hAnsi="Arial" w:eastAsia="Arial" w:ascii="Arial"/>
          <w:i/>
          <w:color w:val="C8CF23"/>
          <w:spacing w:val="0"/>
          <w:w w:val="100"/>
          <w:sz w:val="12"/>
          <w:szCs w:val="12"/>
        </w:rPr>
        <w:t>J</w:t>
      </w:r>
      <w:r>
        <w:rPr>
          <w:rFonts w:cs="Arial" w:hAnsi="Arial" w:eastAsia="Arial" w:ascii="Arial"/>
          <w:i/>
          <w:color w:val="C8CF23"/>
          <w:spacing w:val="27"/>
          <w:w w:val="100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i/>
          <w:color w:val="DBEBCA"/>
          <w:spacing w:val="0"/>
          <w:w w:val="100"/>
          <w:sz w:val="16"/>
          <w:szCs w:val="16"/>
        </w:rPr>
        <w:t>start</w:t>
      </w:r>
      <w:r>
        <w:rPr>
          <w:rFonts w:cs="Times New Roman" w:hAnsi="Times New Roman" w:eastAsia="Times New Roman" w:ascii="Times New Roman"/>
          <w:i/>
          <w:color w:val="DBEBCA"/>
          <w:spacing w:val="0"/>
          <w:w w:val="100"/>
          <w:sz w:val="16"/>
          <w:szCs w:val="16"/>
        </w:rPr>
        <w:t>      </w:t>
      </w:r>
      <w:r>
        <w:rPr>
          <w:rFonts w:cs="Times New Roman" w:hAnsi="Times New Roman" w:eastAsia="Times New Roman" w:ascii="Times New Roman"/>
          <w:i/>
          <w:color w:val="DBEBCA"/>
          <w:spacing w:val="23"/>
          <w:w w:val="100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240"/>
          <w:sz w:val="8"/>
          <w:szCs w:val="8"/>
        </w:rPr>
        <w:t>~</w:t>
      </w:r>
      <w:r>
        <w:rPr>
          <w:rFonts w:cs="Times New Roman" w:hAnsi="Times New Roman" w:eastAsia="Times New Roman" w:ascii="Times New Roman"/>
          <w:color w:val="89BAE8"/>
          <w:spacing w:val="0"/>
          <w:w w:val="111"/>
          <w:sz w:val="8"/>
          <w:szCs w:val="8"/>
        </w:rPr>
        <w:t>WS-te</w:t>
      </w:r>
      <w:r>
        <w:rPr>
          <w:rFonts w:cs="Times New Roman" w:hAnsi="Times New Roman" w:eastAsia="Times New Roman" w:ascii="Times New Roman"/>
          <w:color w:val="6DB8E8"/>
          <w:spacing w:val="0"/>
          <w:w w:val="104"/>
          <w:sz w:val="8"/>
          <w:szCs w:val="8"/>
        </w:rPr>
        <w:t>-</w:t>
      </w:r>
      <w:r>
        <w:rPr>
          <w:rFonts w:cs="Times New Roman" w:hAnsi="Times New Roman" w:eastAsia="Times New Roman" w:ascii="Times New Roman"/>
          <w:color w:val="89BAE8"/>
          <w:spacing w:val="0"/>
          <w:w w:val="100"/>
          <w:sz w:val="8"/>
          <w:szCs w:val="8"/>
        </w:rPr>
        <w:t>HICtosoftWord</w:t>
      </w:r>
      <w:r>
        <w:rPr>
          <w:rFonts w:cs="Times New Roman" w:hAnsi="Times New Roman" w:eastAsia="Times New Roman" w:ascii="Times New Roman"/>
          <w:color w:val="89BAE8"/>
          <w:spacing w:val="0"/>
          <w:w w:val="100"/>
          <w:sz w:val="8"/>
          <w:szCs w:val="8"/>
        </w:rPr>
        <w:t>              </w:t>
      </w:r>
      <w:r>
        <w:rPr>
          <w:rFonts w:cs="Times New Roman" w:hAnsi="Times New Roman" w:eastAsia="Times New Roman" w:ascii="Times New Roman"/>
          <w:color w:val="89BAE8"/>
          <w:spacing w:val="-4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179"/>
          <w:sz w:val="8"/>
          <w:szCs w:val="8"/>
        </w:rPr>
        <w:t>Q</w:t>
      </w:r>
      <w:r>
        <w:rPr>
          <w:rFonts w:cs="Times New Roman" w:hAnsi="Times New Roman" w:eastAsia="Times New Roman" w:ascii="Times New Roman"/>
          <w:color w:val="89BAE8"/>
          <w:spacing w:val="0"/>
          <w:w w:val="106"/>
          <w:sz w:val="8"/>
          <w:szCs w:val="8"/>
        </w:rPr>
        <w:t>webSenolces-2015</w:t>
      </w:r>
      <w:r>
        <w:rPr>
          <w:rFonts w:cs="Times New Roman" w:hAnsi="Times New Roman" w:eastAsia="Times New Roman" w:ascii="Times New Roman"/>
          <w:color w:val="6DB8E8"/>
          <w:spacing w:val="0"/>
          <w:w w:val="100"/>
          <w:sz w:val="8"/>
          <w:szCs w:val="8"/>
        </w:rPr>
        <w:t>·</w:t>
      </w:r>
      <w:r>
        <w:rPr>
          <w:rFonts w:cs="Times New Roman" w:hAnsi="Times New Roman" w:eastAsia="Times New Roman" w:ascii="Times New Roman"/>
          <w:color w:val="6DB8E8"/>
          <w:spacing w:val="0"/>
          <w:w w:val="100"/>
          <w:sz w:val="8"/>
          <w:szCs w:val="8"/>
        </w:rPr>
        <w:t>                  </w:t>
      </w:r>
      <w:r>
        <w:rPr>
          <w:rFonts w:cs="Times New Roman" w:hAnsi="Times New Roman" w:eastAsia="Times New Roman" w:ascii="Times New Roman"/>
          <w:color w:val="6DB8E8"/>
          <w:spacing w:val="6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8B8B8"/>
          <w:spacing w:val="0"/>
          <w:w w:val="203"/>
          <w:sz w:val="8"/>
          <w:szCs w:val="8"/>
        </w:rPr>
        <w:t>O</w:t>
      </w:r>
      <w:r>
        <w:rPr>
          <w:rFonts w:cs="Times New Roman" w:hAnsi="Times New Roman" w:eastAsia="Times New Roman" w:ascii="Times New Roman"/>
          <w:color w:val="89BAE8"/>
          <w:spacing w:val="0"/>
          <w:w w:val="98"/>
          <w:sz w:val="8"/>
          <w:szCs w:val="8"/>
        </w:rPr>
        <w:t>J.avaEE</w:t>
      </w:r>
      <w:r>
        <w:rPr>
          <w:rFonts w:cs="Times New Roman" w:hAnsi="Times New Roman" w:eastAsia="Times New Roman" w:ascii="Times New Roman"/>
          <w:color w:val="6DB8E8"/>
          <w:spacing w:val="0"/>
          <w:w w:val="78"/>
          <w:sz w:val="8"/>
          <w:szCs w:val="8"/>
        </w:rPr>
        <w:t>·</w:t>
      </w:r>
      <w:r>
        <w:rPr>
          <w:rFonts w:cs="Times New Roman" w:hAnsi="Times New Roman" w:eastAsia="Times New Roman" w:ascii="Times New Roman"/>
          <w:color w:val="89BAE8"/>
          <w:spacing w:val="0"/>
          <w:w w:val="115"/>
          <w:sz w:val="8"/>
          <w:szCs w:val="8"/>
        </w:rPr>
        <w:t>htt</w:t>
      </w:r>
      <w:r>
        <w:rPr>
          <w:rFonts w:cs="Times New Roman" w:hAnsi="Times New Roman" w:eastAsia="Times New Roman" w:ascii="Times New Roman"/>
          <w:color w:val="ACCDE8"/>
          <w:spacing w:val="0"/>
          <w:w w:val="156"/>
          <w:sz w:val="8"/>
          <w:szCs w:val="8"/>
        </w:rPr>
        <w:t>p/</w:t>
      </w:r>
      <w:r>
        <w:rPr>
          <w:rFonts w:cs="Times New Roman" w:hAnsi="Times New Roman" w:eastAsia="Times New Roman" w:ascii="Times New Roman"/>
          <w:color w:val="89BAE8"/>
          <w:spacing w:val="0"/>
          <w:w w:val="78"/>
          <w:sz w:val="8"/>
          <w:szCs w:val="8"/>
        </w:rPr>
        <w:t>{'</w:t>
      </w:r>
      <w:r>
        <w:rPr>
          <w:rFonts w:cs="Times New Roman" w:hAnsi="Times New Roman" w:eastAsia="Times New Roman" w:ascii="Times New Roman"/>
          <w:color w:val="72A3DB"/>
          <w:spacing w:val="0"/>
          <w:w w:val="77"/>
          <w:sz w:val="8"/>
          <w:szCs w:val="8"/>
        </w:rPr>
        <w:t>10</w:t>
      </w:r>
      <w:r>
        <w:rPr>
          <w:rFonts w:cs="Times New Roman" w:hAnsi="Times New Roman" w:eastAsia="Times New Roman" w:ascii="Times New Roman"/>
          <w:color w:val="89BAE8"/>
          <w:spacing w:val="0"/>
          <w:w w:val="89"/>
          <w:sz w:val="8"/>
          <w:szCs w:val="8"/>
        </w:rPr>
        <w:t>&lt;.a</w:t>
      </w:r>
      <w:r>
        <w:rPr>
          <w:rFonts w:cs="Times New Roman" w:hAnsi="Times New Roman" w:eastAsia="Times New Roman" w:ascii="Times New Roman"/>
          <w:color w:val="BFE2F0"/>
          <w:spacing w:val="0"/>
          <w:w w:val="100"/>
          <w:sz w:val="8"/>
          <w:szCs w:val="8"/>
        </w:rPr>
        <w:t>l</w:t>
      </w:r>
      <w:r>
        <w:rPr>
          <w:rFonts w:cs="Times New Roman" w:hAnsi="Times New Roman" w:eastAsia="Times New Roman" w:ascii="Times New Roman"/>
          <w:color w:val="BFE2F0"/>
          <w:spacing w:val="0"/>
          <w:w w:val="100"/>
          <w:sz w:val="8"/>
          <w:szCs w:val="8"/>
        </w:rPr>
        <w:t>                   </w:t>
      </w:r>
      <w:r>
        <w:rPr>
          <w:rFonts w:cs="Times New Roman" w:hAnsi="Times New Roman" w:eastAsia="Times New Roman" w:ascii="Times New Roman"/>
          <w:color w:val="BFE2F0"/>
          <w:spacing w:val="7"/>
          <w:w w:val="100"/>
          <w:sz w:val="8"/>
          <w:szCs w:val="8"/>
        </w:rPr>
        <w:t> </w:t>
      </w:r>
      <w:r>
        <w:rPr>
          <w:rFonts w:cs="Arial" w:hAnsi="Arial" w:eastAsia="Arial" w:ascii="Arial"/>
          <w:i/>
          <w:color w:val="CFC86D"/>
          <w:spacing w:val="0"/>
          <w:w w:val="100"/>
          <w:sz w:val="10"/>
          <w:szCs w:val="10"/>
        </w:rPr>
        <w:t>"I</w:t>
      </w:r>
      <w:r>
        <w:rPr>
          <w:rFonts w:cs="Arial" w:hAnsi="Arial" w:eastAsia="Arial" w:ascii="Arial"/>
          <w:i/>
          <w:color w:val="CFC86D"/>
          <w:spacing w:val="0"/>
          <w:w w:val="100"/>
          <w:sz w:val="10"/>
          <w:szCs w:val="10"/>
        </w:rPr>
        <w:t>  </w:t>
      </w:r>
      <w:r>
        <w:rPr>
          <w:rFonts w:cs="Arial" w:hAnsi="Arial" w:eastAsia="Arial" w:ascii="Arial"/>
          <w:i/>
          <w:color w:val="CFC86D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FE2F0"/>
          <w:spacing w:val="0"/>
          <w:w w:val="111"/>
          <w:sz w:val="8"/>
          <w:szCs w:val="8"/>
        </w:rPr>
        <w:t>tu</w:t>
      </w:r>
      <w:r>
        <w:rPr>
          <w:rFonts w:cs="Times New Roman" w:hAnsi="Times New Roman" w:eastAsia="Times New Roman" w:ascii="Times New Roman"/>
          <w:color w:val="ACCDE8"/>
          <w:spacing w:val="0"/>
          <w:w w:val="66"/>
          <w:sz w:val="8"/>
          <w:szCs w:val="8"/>
        </w:rPr>
        <w:t>,:</w:t>
      </w:r>
      <w:r>
        <w:rPr>
          <w:rFonts w:cs="Times New Roman" w:hAnsi="Times New Roman" w:eastAsia="Times New Roman" w:ascii="Times New Roman"/>
          <w:color w:val="ACCDE8"/>
          <w:spacing w:val="-1"/>
          <w:w w:val="66"/>
          <w:sz w:val="8"/>
          <w:szCs w:val="8"/>
        </w:rPr>
        <w:t>J</w:t>
      </w:r>
      <w:r>
        <w:rPr>
          <w:rFonts w:cs="Times New Roman" w:hAnsi="Times New Roman" w:eastAsia="Times New Roman" w:ascii="Times New Roman"/>
          <w:color w:val="9AB8D4"/>
          <w:spacing w:val="0"/>
          <w:w w:val="69"/>
          <w:sz w:val="8"/>
          <w:szCs w:val="8"/>
        </w:rPr>
        <w:t>..</w:t>
      </w:r>
      <w:r>
        <w:rPr>
          <w:rFonts w:cs="Times New Roman" w:hAnsi="Times New Roman" w:eastAsia="Times New Roman" w:ascii="Times New Roman"/>
          <w:color w:val="9AB8D4"/>
          <w:spacing w:val="2"/>
          <w:w w:val="69"/>
          <w:sz w:val="8"/>
          <w:szCs w:val="8"/>
        </w:rPr>
        <w:t>.</w:t>
      </w:r>
      <w:r>
        <w:rPr>
          <w:rFonts w:cs="Arial" w:hAnsi="Arial" w:eastAsia="Arial" w:ascii="Arial"/>
          <w:color w:val="BFE2F0"/>
          <w:spacing w:val="0"/>
          <w:w w:val="105"/>
          <w:sz w:val="6"/>
          <w:szCs w:val="6"/>
        </w:rPr>
        <w:t>r</w:t>
      </w:r>
      <w:r>
        <w:rPr>
          <w:rFonts w:cs="Arial" w:hAnsi="Arial" w:eastAsia="Arial" w:ascii="Arial"/>
          <w:color w:val="ACCDE8"/>
          <w:spacing w:val="0"/>
          <w:w w:val="183"/>
          <w:sz w:val="6"/>
          <w:szCs w:val="6"/>
        </w:rPr>
        <w:t>,t[</w:t>
      </w:r>
      <w:r>
        <w:rPr>
          <w:rFonts w:cs="Arial" w:hAnsi="Arial" w:eastAsia="Arial" w:ascii="Arial"/>
          <w:color w:val="9AB8D4"/>
          <w:spacing w:val="0"/>
          <w:w w:val="115"/>
          <w:sz w:val="6"/>
          <w:szCs w:val="6"/>
        </w:rPr>
        <w:t>.-</w:t>
      </w:r>
      <w:r>
        <w:rPr>
          <w:rFonts w:cs="Arial" w:hAnsi="Arial" w:eastAsia="Arial" w:ascii="Arial"/>
          <w:color w:val="ACCDE8"/>
          <w:spacing w:val="0"/>
          <w:w w:val="116"/>
          <w:sz w:val="6"/>
          <w:szCs w:val="6"/>
        </w:rPr>
        <w:t>11</w:t>
      </w:r>
      <w:r>
        <w:rPr>
          <w:rFonts w:cs="Arial" w:hAnsi="Arial" w:eastAsia="Arial" w:ascii="Arial"/>
          <w:color w:val="9AB8D4"/>
          <w:spacing w:val="0"/>
          <w:w w:val="150"/>
          <w:sz w:val="6"/>
          <w:szCs w:val="6"/>
        </w:rPr>
        <w:t>,I</w:t>
      </w:r>
      <w:r>
        <w:rPr>
          <w:rFonts w:cs="Arial" w:hAnsi="Arial" w:eastAsia="Arial" w:ascii="Arial"/>
          <w:color w:val="9AB8D4"/>
          <w:spacing w:val="0"/>
          <w:w w:val="100"/>
          <w:sz w:val="6"/>
          <w:szCs w:val="6"/>
        </w:rPr>
        <w:t>       </w:t>
      </w:r>
      <w:r>
        <w:rPr>
          <w:rFonts w:cs="Arial" w:hAnsi="Arial" w:eastAsia="Arial" w:ascii="Arial"/>
          <w:color w:val="9AB8D4"/>
          <w:spacing w:val="7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9AB8D4"/>
          <w:spacing w:val="0"/>
          <w:w w:val="134"/>
          <w:sz w:val="6"/>
          <w:szCs w:val="6"/>
        </w:rPr>
        <w:t>•</w:t>
      </w:r>
      <w:r>
        <w:rPr>
          <w:rFonts w:cs="Arial" w:hAnsi="Arial" w:eastAsia="Arial" w:ascii="Arial"/>
          <w:color w:val="BFE2F0"/>
          <w:spacing w:val="0"/>
          <w:w w:val="67"/>
          <w:sz w:val="6"/>
          <w:szCs w:val="6"/>
        </w:rPr>
        <w:t>•</w:t>
      </w:r>
      <w:r>
        <w:rPr>
          <w:rFonts w:cs="Arial" w:hAnsi="Arial" w:eastAsia="Arial" w:ascii="Arial"/>
          <w:color w:val="9AB8D4"/>
          <w:spacing w:val="0"/>
          <w:w w:val="110"/>
          <w:sz w:val="6"/>
          <w:szCs w:val="6"/>
        </w:rPr>
        <w:t>•</w:t>
      </w:r>
      <w:r>
        <w:rPr>
          <w:rFonts w:cs="Arial" w:hAnsi="Arial" w:eastAsia="Arial" w:ascii="Arial"/>
          <w:color w:val="9AB8D4"/>
          <w:spacing w:val="0"/>
          <w:w w:val="100"/>
          <w:sz w:val="6"/>
          <w:szCs w:val="6"/>
        </w:rPr>
        <w:t>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Arial" w:hAnsi="Arial" w:eastAsia="Arial" w:ascii="Arial"/>
          <w:color w:val="9AB8D4"/>
          <w:spacing w:val="-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87D1EB"/>
          <w:spacing w:val="0"/>
          <w:w w:val="100"/>
          <w:sz w:val="6"/>
          <w:szCs w:val="6"/>
        </w:rPr>
        <w:t>~</w:t>
      </w:r>
      <w:r>
        <w:rPr>
          <w:rFonts w:cs="Arial" w:hAnsi="Arial" w:eastAsia="Arial" w:ascii="Arial"/>
          <w:color w:val="87D1EB"/>
          <w:spacing w:val="0"/>
          <w:w w:val="100"/>
          <w:sz w:val="6"/>
          <w:szCs w:val="6"/>
        </w:rPr>
        <w:t>     </w:t>
      </w:r>
      <w:r>
        <w:rPr>
          <w:rFonts w:cs="Arial" w:hAnsi="Arial" w:eastAsia="Arial" w:ascii="Arial"/>
          <w:color w:val="87D1EB"/>
          <w:spacing w:val="1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DDD68C"/>
          <w:spacing w:val="0"/>
          <w:w w:val="118"/>
          <w:sz w:val="6"/>
          <w:szCs w:val="6"/>
        </w:rPr>
        <w:t>11</w:t>
      </w:r>
      <w:r>
        <w:rPr>
          <w:rFonts w:cs="Arial" w:hAnsi="Arial" w:eastAsia="Arial" w:ascii="Arial"/>
          <w:color w:val="89BAE8"/>
          <w:spacing w:val="0"/>
          <w:w w:val="118"/>
          <w:sz w:val="6"/>
          <w:szCs w:val="6"/>
        </w:rPr>
        <w:t>1-</w:t>
      </w:r>
      <w:r>
        <w:rPr>
          <w:rFonts w:cs="Arial" w:hAnsi="Arial" w:eastAsia="Arial" w:ascii="Arial"/>
          <w:color w:val="89BAE8"/>
          <w:spacing w:val="0"/>
          <w:w w:val="118"/>
          <w:sz w:val="6"/>
          <w:szCs w:val="6"/>
        </w:rPr>
        <w:t>      </w:t>
      </w:r>
      <w:r>
        <w:rPr>
          <w:rFonts w:cs="Arial" w:hAnsi="Arial" w:eastAsia="Arial" w:ascii="Arial"/>
          <w:color w:val="89BAE8"/>
          <w:spacing w:val="5"/>
          <w:w w:val="118"/>
          <w:sz w:val="6"/>
          <w:szCs w:val="6"/>
        </w:rPr>
        <w:t> </w:t>
      </w:r>
      <w:r>
        <w:rPr>
          <w:rFonts w:cs="Arial" w:hAnsi="Arial" w:eastAsia="Arial" w:ascii="Arial"/>
          <w:color w:val="FDCABF"/>
          <w:spacing w:val="0"/>
          <w:w w:val="100"/>
          <w:sz w:val="6"/>
          <w:szCs w:val="6"/>
        </w:rPr>
        <w:t>•</w:t>
      </w:r>
      <w:r>
        <w:rPr>
          <w:rFonts w:cs="Arial" w:hAnsi="Arial" w:eastAsia="Arial" w:ascii="Arial"/>
          <w:color w:val="FDCABF"/>
          <w:spacing w:val="0"/>
          <w:w w:val="100"/>
          <w:sz w:val="6"/>
          <w:szCs w:val="6"/>
        </w:rPr>
        <w:t>      </w:t>
      </w:r>
      <w:r>
        <w:rPr>
          <w:rFonts w:cs="Arial" w:hAnsi="Arial" w:eastAsia="Arial" w:ascii="Arial"/>
          <w:color w:val="FDCABF"/>
          <w:spacing w:val="16"/>
          <w:w w:val="100"/>
          <w:sz w:val="6"/>
          <w:szCs w:val="6"/>
        </w:rPr>
        <w:t> </w:t>
      </w:r>
      <w:r>
        <w:rPr>
          <w:rFonts w:cs="Times New Roman" w:hAnsi="Times New Roman" w:eastAsia="Times New Roman" w:ascii="Times New Roman"/>
          <w:color w:val="6DB8E8"/>
          <w:spacing w:val="0"/>
          <w:w w:val="126"/>
          <w:sz w:val="8"/>
          <w:szCs w:val="8"/>
        </w:rPr>
        <w:t>850</w:t>
      </w:r>
      <w:r>
        <w:rPr>
          <w:rFonts w:cs="Times New Roman" w:hAnsi="Times New Roman" w:eastAsia="Times New Roman" w:ascii="Times New Roman"/>
          <w:color w:val="87D1EB"/>
          <w:spacing w:val="0"/>
          <w:w w:val="89"/>
          <w:sz w:val="8"/>
          <w:szCs w:val="8"/>
        </w:rPr>
        <w:t>PM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11920" w:h="16840"/>
          <w:pgMar w:top="760" w:bottom="280" w:left="620" w:right="70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52"/>
        <w:ind w:left="267" w:right="-32"/>
      </w:pPr>
      <w:r>
        <w:rPr>
          <w:rFonts w:cs="Times New Roman" w:hAnsi="Times New Roman" w:eastAsia="Times New Roman" w:ascii="Times New Roman"/>
          <w:color w:val="B8B8B8"/>
          <w:w w:val="104"/>
          <w:sz w:val="8"/>
          <w:szCs w:val="8"/>
        </w:rPr>
        <w:t>['}</w:t>
      </w:r>
      <w:r>
        <w:rPr>
          <w:rFonts w:cs="Times New Roman" w:hAnsi="Times New Roman" w:eastAsia="Times New Roman" w:ascii="Times New Roman"/>
          <w:color w:val="919191"/>
          <w:w w:val="85"/>
          <w:sz w:val="8"/>
          <w:szCs w:val="8"/>
        </w:rPr>
        <w:t>S&lt;</w:t>
      </w:r>
      <w:r>
        <w:rPr>
          <w:rFonts w:cs="Times New Roman" w:hAnsi="Times New Roman" w:eastAsia="Times New Roman" w:ascii="Times New Roman"/>
          <w:color w:val="777777"/>
          <w:w w:val="110"/>
          <w:sz w:val="8"/>
          <w:szCs w:val="8"/>
        </w:rPr>
        <w:t>«Jent</w:t>
      </w:r>
      <w:r>
        <w:rPr>
          <w:rFonts w:cs="Times New Roman" w:hAnsi="Times New Roman" w:eastAsia="Times New Roman" w:ascii="Times New Roman"/>
          <w:color w:val="000000"/>
          <w:w w:val="100"/>
          <w:sz w:val="8"/>
          <w:szCs w:val="8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before="44" w:lineRule="exact" w:line="120"/>
        <w:sectPr>
          <w:type w:val="continuous"/>
          <w:pgSz w:w="11920" w:h="16840"/>
          <w:pgMar w:top="760" w:bottom="280" w:left="620" w:right="700"/>
          <w:cols w:num="2" w:equalWidth="off">
            <w:col w:w="612" w:space="993"/>
            <w:col w:w="8995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10"/>
          <w:szCs w:val="10"/>
        </w:rPr>
        <w:t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ACCDE8"/>
          <w:spacing w:val="21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69"/>
          <w:sz w:val="10"/>
          <w:szCs w:val="10"/>
        </w:rPr>
        <w:t>;..</w:t>
      </w:r>
      <w:r>
        <w:rPr>
          <w:rFonts w:cs="Times New Roman" w:hAnsi="Times New Roman" w:eastAsia="Times New Roman" w:ascii="Times New Roman"/>
          <w:color w:val="ACCDE8"/>
          <w:spacing w:val="0"/>
          <w:w w:val="69"/>
          <w:sz w:val="10"/>
          <w:szCs w:val="10"/>
        </w:rPr>
        <w:t>        </w:t>
      </w:r>
      <w:r>
        <w:rPr>
          <w:rFonts w:cs="Times New Roman" w:hAnsi="Times New Roman" w:eastAsia="Times New Roman" w:ascii="Times New Roman"/>
          <w:color w:val="ACCDE8"/>
          <w:spacing w:val="17"/>
          <w:w w:val="69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10"/>
          <w:szCs w:val="10"/>
        </w:rPr>
        <w:t>-</w:t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10"/>
          <w:szCs w:val="10"/>
        </w:rPr>
        <w:t>    </w:t>
      </w:r>
      <w:r>
        <w:rPr>
          <w:rFonts w:cs="Times New Roman" w:hAnsi="Times New Roman" w:eastAsia="Times New Roman" w:ascii="Times New Roman"/>
          <w:color w:val="ACCDE8"/>
          <w:spacing w:val="9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AB8D4"/>
          <w:spacing w:val="0"/>
          <w:w w:val="80"/>
          <w:sz w:val="10"/>
          <w:szCs w:val="10"/>
        </w:rPr>
        <w:t>61</w:t>
      </w:r>
      <w:r>
        <w:rPr>
          <w:rFonts w:cs="Times New Roman" w:hAnsi="Times New Roman" w:eastAsia="Times New Roman" w:ascii="Times New Roman"/>
          <w:color w:val="9AB8D4"/>
          <w:spacing w:val="0"/>
          <w:w w:val="80"/>
          <w:sz w:val="10"/>
          <w:szCs w:val="10"/>
        </w:rPr>
        <w:t>        </w:t>
      </w:r>
      <w:r>
        <w:rPr>
          <w:rFonts w:cs="Times New Roman" w:hAnsi="Times New Roman" w:eastAsia="Times New Roman" w:ascii="Times New Roman"/>
          <w:color w:val="9AB8D4"/>
          <w:spacing w:val="2"/>
          <w:w w:val="8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9AB8D4"/>
          <w:spacing w:val="0"/>
          <w:w w:val="100"/>
          <w:sz w:val="12"/>
          <w:szCs w:val="12"/>
        </w:rPr>
        <w:t>x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320"/>
        <w:ind w:left="165" w:right="-67"/>
      </w:pPr>
      <w:r>
        <w:rPr>
          <w:rFonts w:cs="Arial" w:hAnsi="Arial" w:eastAsia="Arial" w:ascii="Arial"/>
          <w:color w:val="606060"/>
          <w:spacing w:val="0"/>
          <w:w w:val="68"/>
          <w:position w:val="9"/>
          <w:sz w:val="20"/>
          <w:szCs w:val="20"/>
        </w:rPr>
        <w:t>+-</w:t>
      </w:r>
      <w:r>
        <w:rPr>
          <w:rFonts w:cs="Arial" w:hAnsi="Arial" w:eastAsia="Arial" w:ascii="Arial"/>
          <w:color w:val="606060"/>
          <w:spacing w:val="0"/>
          <w:w w:val="68"/>
          <w:position w:val="9"/>
          <w:sz w:val="20"/>
          <w:szCs w:val="20"/>
        </w:rPr>
        <w:t>      </w:t>
      </w:r>
      <w:r>
        <w:rPr>
          <w:rFonts w:cs="Arial" w:hAnsi="Arial" w:eastAsia="Arial" w:ascii="Arial"/>
          <w:color w:val="606060"/>
          <w:spacing w:val="33"/>
          <w:w w:val="68"/>
          <w:position w:val="9"/>
          <w:sz w:val="20"/>
          <w:szCs w:val="20"/>
        </w:rPr>
        <w:t> </w:t>
      </w:r>
      <w:r>
        <w:rPr>
          <w:rFonts w:cs="Arial" w:hAnsi="Arial" w:eastAsia="Arial" w:ascii="Arial"/>
          <w:color w:val="606060"/>
          <w:spacing w:val="0"/>
          <w:w w:val="100"/>
          <w:position w:val="9"/>
          <w:sz w:val="14"/>
          <w:szCs w:val="14"/>
        </w:rPr>
        <w:t>C</w:t>
      </w:r>
      <w:r>
        <w:rPr>
          <w:rFonts w:cs="Arial" w:hAnsi="Arial" w:eastAsia="Arial" w:ascii="Arial"/>
          <w:color w:val="606060"/>
          <w:spacing w:val="0"/>
          <w:w w:val="100"/>
          <w:position w:val="9"/>
          <w:sz w:val="14"/>
          <w:szCs w:val="14"/>
        </w:rPr>
        <w:t>  </w:t>
      </w:r>
      <w:r>
        <w:rPr>
          <w:rFonts w:cs="Arial" w:hAnsi="Arial" w:eastAsia="Arial" w:ascii="Arial"/>
          <w:color w:val="606060"/>
          <w:spacing w:val="22"/>
          <w:w w:val="100"/>
          <w:position w:val="9"/>
          <w:sz w:val="14"/>
          <w:szCs w:val="14"/>
        </w:rPr>
        <w:t> </w:t>
      </w:r>
      <w:r>
        <w:rPr>
          <w:rFonts w:cs="Arial" w:hAnsi="Arial" w:eastAsia="Arial" w:ascii="Arial"/>
          <w:color w:val="B8B8B8"/>
          <w:spacing w:val="0"/>
          <w:w w:val="100"/>
          <w:position w:val="9"/>
          <w:sz w:val="14"/>
          <w:szCs w:val="14"/>
        </w:rPr>
        <w:t>D</w:t>
      </w:r>
      <w:r>
        <w:rPr>
          <w:rFonts w:cs="Arial" w:hAnsi="Arial" w:eastAsia="Arial" w:ascii="Arial"/>
          <w:color w:val="B8B8B8"/>
          <w:spacing w:val="6"/>
          <w:w w:val="100"/>
          <w:position w:val="9"/>
          <w:sz w:val="14"/>
          <w:szCs w:val="14"/>
        </w:rPr>
        <w:t> </w:t>
      </w:r>
      <w:r>
        <w:rPr>
          <w:rFonts w:cs="Arial" w:hAnsi="Arial" w:eastAsia="Arial" w:ascii="Arial"/>
          <w:color w:val="777777"/>
          <w:spacing w:val="0"/>
          <w:w w:val="75"/>
          <w:position w:val="9"/>
          <w:sz w:val="14"/>
          <w:szCs w:val="14"/>
        </w:rPr>
        <w:t>l</w:t>
      </w:r>
      <w:r>
        <w:rPr>
          <w:rFonts w:cs="Arial" w:hAnsi="Arial" w:eastAsia="Arial" w:ascii="Arial"/>
          <w:color w:val="919191"/>
          <w:spacing w:val="0"/>
          <w:w w:val="86"/>
          <w:position w:val="9"/>
          <w:sz w:val="14"/>
          <w:szCs w:val="14"/>
        </w:rPr>
        <w:t>oca</w:t>
      </w:r>
      <w:r>
        <w:rPr>
          <w:rFonts w:cs="Arial" w:hAnsi="Arial" w:eastAsia="Arial" w:ascii="Arial"/>
          <w:color w:val="464646"/>
          <w:spacing w:val="0"/>
          <w:w w:val="50"/>
          <w:position w:val="9"/>
          <w:sz w:val="14"/>
          <w:szCs w:val="14"/>
        </w:rPr>
        <w:t>l</w:t>
      </w:r>
      <w:r>
        <w:rPr>
          <w:rFonts w:cs="Arial" w:hAnsi="Arial" w:eastAsia="Arial" w:ascii="Arial"/>
          <w:color w:val="919191"/>
          <w:spacing w:val="0"/>
          <w:w w:val="104"/>
          <w:position w:val="9"/>
          <w:sz w:val="14"/>
          <w:szCs w:val="14"/>
        </w:rPr>
        <w:t>ros</w:t>
      </w:r>
      <w:r>
        <w:rPr>
          <w:rFonts w:cs="Arial" w:hAnsi="Arial" w:eastAsia="Arial" w:ascii="Arial"/>
          <w:color w:val="777777"/>
          <w:spacing w:val="2"/>
          <w:w w:val="110"/>
          <w:position w:val="9"/>
          <w:sz w:val="14"/>
          <w:szCs w:val="14"/>
        </w:rPr>
        <w:t>t</w:t>
      </w:r>
      <w:r>
        <w:rPr>
          <w:rFonts w:cs="Arial" w:hAnsi="Arial" w:eastAsia="Arial" w:ascii="Arial"/>
          <w:color w:val="CACACA"/>
          <w:spacing w:val="0"/>
          <w:w w:val="111"/>
          <w:position w:val="9"/>
          <w:sz w:val="14"/>
          <w:szCs w:val="14"/>
        </w:rPr>
        <w:t>~J</w:t>
      </w:r>
      <w:r>
        <w:rPr>
          <w:rFonts w:cs="Arial" w:hAnsi="Arial" w:eastAsia="Arial" w:ascii="Arial"/>
          <w:color w:val="CACACA"/>
          <w:spacing w:val="-46"/>
          <w:w w:val="111"/>
          <w:position w:val="9"/>
          <w:sz w:val="14"/>
          <w:szCs w:val="14"/>
        </w:rPr>
        <w:t>W</w:t>
      </w:r>
      <w:r>
        <w:rPr>
          <w:rFonts w:cs="Courier New" w:hAnsi="Courier New" w:eastAsia="Courier New" w:ascii="Courier New"/>
          <w:color w:val="CACACA"/>
          <w:spacing w:val="-98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CACACA"/>
          <w:spacing w:val="-5"/>
          <w:w w:val="111"/>
          <w:position w:val="9"/>
          <w:sz w:val="14"/>
          <w:szCs w:val="14"/>
        </w:rPr>
        <w:t>S</w:t>
      </w:r>
      <w:r>
        <w:rPr>
          <w:rFonts w:cs="Courier New" w:hAnsi="Courier New" w:eastAsia="Courier New" w:ascii="Courier New"/>
          <w:color w:val="CACACA"/>
          <w:spacing w:val="-139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CACACA"/>
          <w:spacing w:val="0"/>
          <w:w w:val="111"/>
          <w:position w:val="9"/>
          <w:sz w:val="14"/>
          <w:szCs w:val="14"/>
        </w:rPr>
        <w:t>D</w:t>
      </w:r>
      <w:r>
        <w:rPr>
          <w:rFonts w:cs="Arial" w:hAnsi="Arial" w:eastAsia="Arial" w:ascii="Arial"/>
          <w:color w:val="CACACA"/>
          <w:spacing w:val="-77"/>
          <w:w w:val="111"/>
          <w:position w:val="9"/>
          <w:sz w:val="14"/>
          <w:szCs w:val="14"/>
        </w:rPr>
        <w:t>B</w:t>
      </w:r>
      <w:r>
        <w:rPr>
          <w:rFonts w:cs="Courier New" w:hAnsi="Courier New" w:eastAsia="Courier New" w:ascii="Courier New"/>
          <w:color w:val="CACACA"/>
          <w:spacing w:val="-67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CACACA"/>
          <w:spacing w:val="-45"/>
          <w:w w:val="111"/>
          <w:position w:val="9"/>
          <w:sz w:val="14"/>
          <w:szCs w:val="14"/>
        </w:rPr>
        <w:t>C</w:t>
      </w:r>
      <w:r>
        <w:rPr>
          <w:rFonts w:cs="Courier New" w:hAnsi="Courier New" w:eastAsia="Courier New" w:ascii="Courier New"/>
          <w:color w:val="CACACA"/>
          <w:spacing w:val="-99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B8B8B8"/>
          <w:spacing w:val="0"/>
          <w:w w:val="93"/>
          <w:position w:val="9"/>
          <w:sz w:val="14"/>
          <w:szCs w:val="14"/>
        </w:rPr>
        <w:t>li</w:t>
      </w:r>
      <w:r>
        <w:rPr>
          <w:rFonts w:cs="Arial" w:hAnsi="Arial" w:eastAsia="Arial" w:ascii="Arial"/>
          <w:color w:val="B8B8B8"/>
          <w:spacing w:val="-31"/>
          <w:w w:val="93"/>
          <w:position w:val="9"/>
          <w:sz w:val="14"/>
          <w:szCs w:val="14"/>
        </w:rPr>
        <w:t>e</w:t>
      </w:r>
      <w:r>
        <w:rPr>
          <w:rFonts w:cs="Courier New" w:hAnsi="Courier New" w:eastAsia="Courier New" w:ascii="Courier New"/>
          <w:color w:val="CACACA"/>
          <w:spacing w:val="-113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B8B8B8"/>
          <w:spacing w:val="0"/>
          <w:w w:val="93"/>
          <w:position w:val="9"/>
          <w:sz w:val="14"/>
          <w:szCs w:val="14"/>
        </w:rPr>
        <w:t>nt</w:t>
      </w:r>
      <w:r>
        <w:rPr>
          <w:rFonts w:cs="Arial" w:hAnsi="Arial" w:eastAsia="Arial" w:ascii="Arial"/>
          <w:color w:val="B8B8B8"/>
          <w:spacing w:val="-32"/>
          <w:w w:val="93"/>
          <w:position w:val="9"/>
          <w:sz w:val="14"/>
          <w:szCs w:val="14"/>
        </w:rPr>
        <w:t>/</w:t>
      </w:r>
      <w:r>
        <w:rPr>
          <w:rFonts w:cs="Courier New" w:hAnsi="Courier New" w:eastAsia="Courier New" w:ascii="Courier New"/>
          <w:color w:val="CACACA"/>
          <w:spacing w:val="-112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B8B8B8"/>
          <w:spacing w:val="0"/>
          <w:w w:val="93"/>
          <w:position w:val="9"/>
          <w:sz w:val="14"/>
          <w:szCs w:val="14"/>
        </w:rPr>
        <w:t>S</w:t>
      </w:r>
      <w:r>
        <w:rPr>
          <w:rFonts w:cs="Arial" w:hAnsi="Arial" w:eastAsia="Arial" w:ascii="Arial"/>
          <w:color w:val="B8B8B8"/>
          <w:spacing w:val="-11"/>
          <w:w w:val="93"/>
          <w:position w:val="9"/>
          <w:sz w:val="14"/>
          <w:szCs w:val="14"/>
        </w:rPr>
        <w:t>t</w:t>
      </w:r>
      <w:r>
        <w:rPr>
          <w:rFonts w:cs="Courier New" w:hAnsi="Courier New" w:eastAsia="Courier New" w:ascii="Courier New"/>
          <w:color w:val="CACACA"/>
          <w:spacing w:val="-133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B8B8B8"/>
          <w:spacing w:val="0"/>
          <w:w w:val="93"/>
          <w:position w:val="9"/>
          <w:sz w:val="14"/>
          <w:szCs w:val="14"/>
        </w:rPr>
        <w:t>u:</w:t>
      </w:r>
      <w:r>
        <w:rPr>
          <w:rFonts w:cs="Arial" w:hAnsi="Arial" w:eastAsia="Arial" w:ascii="Arial"/>
          <w:color w:val="B8B8B8"/>
          <w:spacing w:val="-76"/>
          <w:w w:val="93"/>
          <w:position w:val="9"/>
          <w:sz w:val="14"/>
          <w:szCs w:val="14"/>
        </w:rPr>
        <w:t>O</w:t>
      </w:r>
      <w:r>
        <w:rPr>
          <w:rFonts w:cs="Courier New" w:hAnsi="Courier New" w:eastAsia="Courier New" w:ascii="Courier New"/>
          <w:color w:val="CACACA"/>
          <w:spacing w:val="-68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B8B8B8"/>
          <w:spacing w:val="0"/>
          <w:w w:val="93"/>
          <w:position w:val="9"/>
          <w:sz w:val="14"/>
          <w:szCs w:val="14"/>
        </w:rPr>
        <w:t>i</w:t>
      </w:r>
      <w:r>
        <w:rPr>
          <w:rFonts w:cs="Arial" w:hAnsi="Arial" w:eastAsia="Arial" w:ascii="Arial"/>
          <w:color w:val="CACACA"/>
          <w:spacing w:val="-24"/>
          <w:w w:val="90"/>
          <w:position w:val="9"/>
          <w:sz w:val="14"/>
          <w:szCs w:val="14"/>
        </w:rPr>
        <w:t>s</w:t>
      </w:r>
      <w:r>
        <w:rPr>
          <w:rFonts w:cs="Courier New" w:hAnsi="Courier New" w:eastAsia="Courier New" w:ascii="Courier New"/>
          <w:color w:val="CACACA"/>
          <w:spacing w:val="-120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CACACA"/>
          <w:spacing w:val="0"/>
          <w:w w:val="90"/>
          <w:position w:val="9"/>
          <w:sz w:val="14"/>
          <w:szCs w:val="14"/>
        </w:rPr>
        <w:t>p</w:t>
      </w:r>
      <w:r>
        <w:rPr>
          <w:rFonts w:cs="Arial" w:hAnsi="Arial" w:eastAsia="Arial" w:ascii="Arial"/>
          <w:color w:val="B8B8B8"/>
          <w:spacing w:val="0"/>
          <w:w w:val="60"/>
          <w:position w:val="9"/>
          <w:sz w:val="14"/>
          <w:szCs w:val="14"/>
        </w:rPr>
        <w:t>.</w:t>
      </w:r>
      <w:r>
        <w:rPr>
          <w:rFonts w:cs="Arial" w:hAnsi="Arial" w:eastAsia="Arial" w:ascii="Arial"/>
          <w:color w:val="CACACA"/>
          <w:spacing w:val="-2"/>
          <w:w w:val="92"/>
          <w:position w:val="9"/>
          <w:sz w:val="14"/>
          <w:szCs w:val="14"/>
        </w:rPr>
        <w:t>j</w:t>
      </w:r>
      <w:r>
        <w:rPr>
          <w:rFonts w:cs="Courier New" w:hAnsi="Courier New" w:eastAsia="Courier New" w:ascii="Courier New"/>
          <w:color w:val="CACACA"/>
          <w:spacing w:val="-142"/>
          <w:w w:val="100"/>
          <w:position w:val="0"/>
          <w:sz w:val="24"/>
          <w:szCs w:val="24"/>
        </w:rPr>
        <w:t>~</w:t>
      </w:r>
      <w:r>
        <w:rPr>
          <w:rFonts w:cs="Arial" w:hAnsi="Arial" w:eastAsia="Arial" w:ascii="Arial"/>
          <w:color w:val="CACACA"/>
          <w:spacing w:val="0"/>
          <w:w w:val="92"/>
          <w:position w:val="9"/>
          <w:sz w:val="14"/>
          <w:szCs w:val="14"/>
        </w:rPr>
        <w:t>s</w:t>
      </w:r>
      <w:r>
        <w:rPr>
          <w:rFonts w:cs="Arial" w:hAnsi="Arial" w:eastAsia="Arial" w:ascii="Arial"/>
          <w:color w:val="CACACA"/>
          <w:spacing w:val="6"/>
          <w:w w:val="92"/>
          <w:position w:val="9"/>
          <w:sz w:val="14"/>
          <w:szCs w:val="14"/>
        </w:rPr>
        <w:t>p</w:t>
      </w:r>
      <w:r>
        <w:rPr>
          <w:rFonts w:cs="Courier New" w:hAnsi="Courier New" w:eastAsia="Courier New" w:ascii="Courier New"/>
          <w:color w:val="CACACA"/>
          <w:spacing w:val="0"/>
          <w:w w:val="100"/>
          <w:position w:val="0"/>
          <w:sz w:val="24"/>
          <w:szCs w:val="24"/>
        </w:rPr>
        <w:t>~~~~~~~~~~~~~~~~~~~~~~~~~~~~~~~~~~~~~~~~~~~~-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2"/>
          <w:szCs w:val="12"/>
        </w:rPr>
        <w:jc w:val="left"/>
        <w:spacing w:lineRule="exact" w:line="100"/>
        <w:ind w:left="151"/>
      </w:pPr>
      <w:r>
        <w:rPr>
          <w:rFonts w:cs="Times New Roman" w:hAnsi="Times New Roman" w:eastAsia="Times New Roman" w:ascii="Times New Roman"/>
          <w:color w:val="606060"/>
          <w:spacing w:val="0"/>
          <w:w w:val="100"/>
          <w:sz w:val="12"/>
          <w:szCs w:val="12"/>
        </w:rPr>
        <w:t>Anm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before="31"/>
        <w:sectPr>
          <w:type w:val="continuous"/>
          <w:pgSz w:w="11920" w:h="16840"/>
          <w:pgMar w:top="760" w:bottom="280" w:left="620" w:right="700"/>
          <w:cols w:num="2" w:equalWidth="off">
            <w:col w:w="9644" w:space="507"/>
            <w:col w:w="44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color w:val="B8B8B8"/>
          <w:spacing w:val="0"/>
          <w:w w:val="54"/>
          <w:sz w:val="16"/>
          <w:szCs w:val="16"/>
        </w:rPr>
        <w:t>&lt;Ci</w:t>
      </w:r>
      <w:r>
        <w:rPr>
          <w:rFonts w:cs="Times New Roman" w:hAnsi="Times New Roman" w:eastAsia="Times New Roman" w:ascii="Times New Roman"/>
          <w:i/>
          <w:color w:val="B8B8B8"/>
          <w:spacing w:val="0"/>
          <w:w w:val="54"/>
          <w:sz w:val="16"/>
          <w:szCs w:val="16"/>
        </w:rPr>
        <w:t>   </w:t>
      </w:r>
      <w:r>
        <w:rPr>
          <w:rFonts w:cs="Times New Roman" w:hAnsi="Times New Roman" w:eastAsia="Times New Roman" w:ascii="Times New Roman"/>
          <w:i/>
          <w:color w:val="B8B8B8"/>
          <w:spacing w:val="14"/>
          <w:w w:val="54"/>
          <w:sz w:val="16"/>
          <w:szCs w:val="16"/>
        </w:rPr>
        <w:t> </w:t>
      </w:r>
      <w:r>
        <w:rPr>
          <w:rFonts w:cs="Times New Roman" w:hAnsi="Times New Roman" w:eastAsia="Times New Roman" w:ascii="Times New Roman"/>
          <w:i/>
          <w:color w:val="606060"/>
          <w:spacing w:val="0"/>
          <w:w w:val="110"/>
          <w:sz w:val="16"/>
          <w:szCs w:val="16"/>
        </w:rPr>
        <w:t>_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24.19pt;margin-top:24.19pt;width:547.78pt;height:794.26pt;mso-position-horizontal-relative:page;mso-position-vertical-relative:page;z-index:-2109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8"/>
          <w:szCs w:val="8"/>
        </w:rPr>
        <w:jc w:val="left"/>
        <w:spacing w:before="42" w:lineRule="exact" w:line="140"/>
        <w:ind w:left="122"/>
      </w:pPr>
      <w:r>
        <w:rPr>
          <w:rFonts w:cs="Times New Roman" w:hAnsi="Times New Roman" w:eastAsia="Times New Roman" w:ascii="Times New Roman"/>
          <w:color w:val="B6BA54"/>
          <w:spacing w:val="0"/>
          <w:w w:val="100"/>
          <w:sz w:val="14"/>
          <w:szCs w:val="14"/>
        </w:rPr>
        <w:t>::</w:t>
      </w:r>
      <w:r>
        <w:rPr>
          <w:rFonts w:cs="Times New Roman" w:hAnsi="Times New Roman" w:eastAsia="Times New Roman" w:ascii="Times New Roman"/>
          <w:color w:val="B6BA54"/>
          <w:spacing w:val="0"/>
          <w:w w:val="100"/>
          <w:sz w:val="14"/>
          <w:szCs w:val="14"/>
        </w:rPr>
        <w:t>   </w:t>
      </w:r>
      <w:r>
        <w:rPr>
          <w:rFonts w:cs="Times New Roman" w:hAnsi="Times New Roman" w:eastAsia="Times New Roman" w:ascii="Times New Roman"/>
          <w:color w:val="B6BA54"/>
          <w:spacing w:val="8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DBEBCA"/>
          <w:spacing w:val="0"/>
          <w:w w:val="100"/>
          <w:sz w:val="14"/>
          <w:szCs w:val="14"/>
        </w:rPr>
        <w:t>start</w:t>
      </w:r>
      <w:r>
        <w:rPr>
          <w:rFonts w:cs="Times New Roman" w:hAnsi="Times New Roman" w:eastAsia="Times New Roman" w:ascii="Times New Roman"/>
          <w:color w:val="DBEBCA"/>
          <w:spacing w:val="0"/>
          <w:w w:val="100"/>
          <w:sz w:val="14"/>
          <w:szCs w:val="14"/>
        </w:rPr>
        <w:t>         </w:t>
      </w:r>
      <w:r>
        <w:rPr>
          <w:rFonts w:cs="Times New Roman" w:hAnsi="Times New Roman" w:eastAsia="Times New Roman" w:ascii="Times New Roman"/>
          <w:color w:val="DBEBCA"/>
          <w:spacing w:val="5"/>
          <w:w w:val="100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224"/>
          <w:sz w:val="10"/>
          <w:szCs w:val="10"/>
        </w:rPr>
        <w:t>~</w:t>
      </w:r>
      <w:r>
        <w:rPr>
          <w:rFonts w:cs="Times New Roman" w:hAnsi="Times New Roman" w:eastAsia="Times New Roman" w:ascii="Times New Roman"/>
          <w:color w:val="89BAE8"/>
          <w:spacing w:val="0"/>
          <w:w w:val="110"/>
          <w:sz w:val="10"/>
          <w:szCs w:val="10"/>
        </w:rPr>
        <w:t>WHe</w:t>
      </w:r>
      <w:r>
        <w:rPr>
          <w:rFonts w:cs="Times New Roman" w:hAnsi="Times New Roman" w:eastAsia="Times New Roman" w:ascii="Times New Roman"/>
          <w:color w:val="89BAE8"/>
          <w:spacing w:val="0"/>
          <w:w w:val="100"/>
          <w:sz w:val="10"/>
          <w:szCs w:val="10"/>
        </w:rPr>
        <w:t>   </w:t>
      </w:r>
      <w:r>
        <w:rPr>
          <w:rFonts w:cs="Times New Roman" w:hAnsi="Times New Roman" w:eastAsia="Times New Roman" w:ascii="Times New Roman"/>
          <w:color w:val="89BAE8"/>
          <w:spacing w:val="-2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89BAE8"/>
          <w:spacing w:val="0"/>
          <w:w w:val="110"/>
          <w:sz w:val="8"/>
          <w:szCs w:val="8"/>
        </w:rPr>
        <w:t>Moosoftw«d</w:t>
      </w:r>
      <w:r>
        <w:rPr>
          <w:rFonts w:cs="Times New Roman" w:hAnsi="Times New Roman" w:eastAsia="Times New Roman" w:ascii="Times New Roman"/>
          <w:color w:val="89BAE8"/>
          <w:spacing w:val="0"/>
          <w:w w:val="110"/>
          <w:sz w:val="8"/>
          <w:szCs w:val="8"/>
        </w:rPr>
        <w:t>          </w:t>
      </w:r>
      <w:r>
        <w:rPr>
          <w:rFonts w:cs="Times New Roman" w:hAnsi="Times New Roman" w:eastAsia="Times New Roman" w:ascii="Times New Roman"/>
          <w:color w:val="89BAE8"/>
          <w:spacing w:val="14"/>
          <w:w w:val="11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229"/>
          <w:sz w:val="8"/>
          <w:szCs w:val="8"/>
        </w:rPr>
        <w:t>~</w:t>
      </w:r>
      <w:r>
        <w:rPr>
          <w:rFonts w:cs="Times New Roman" w:hAnsi="Times New Roman" w:eastAsia="Times New Roman" w:ascii="Times New Roman"/>
          <w:color w:val="89BAE8"/>
          <w:spacing w:val="0"/>
          <w:w w:val="109"/>
          <w:sz w:val="8"/>
          <w:szCs w:val="8"/>
        </w:rPr>
        <w:t>Web5erwes·2015</w:t>
      </w:r>
      <w:r>
        <w:rPr>
          <w:rFonts w:cs="Times New Roman" w:hAnsi="Times New Roman" w:eastAsia="Times New Roman" w:ascii="Times New Roman"/>
          <w:color w:val="6DB8E8"/>
          <w:spacing w:val="0"/>
          <w:w w:val="110"/>
          <w:sz w:val="8"/>
          <w:szCs w:val="8"/>
        </w:rPr>
        <w:t>·</w:t>
      </w:r>
      <w:r>
        <w:rPr>
          <w:rFonts w:cs="Times New Roman" w:hAnsi="Times New Roman" w:eastAsia="Times New Roman" w:ascii="Times New Roman"/>
          <w:color w:val="6DB8E8"/>
          <w:spacing w:val="0"/>
          <w:w w:val="100"/>
          <w:sz w:val="8"/>
          <w:szCs w:val="8"/>
        </w:rPr>
        <w:t>                    </w:t>
      </w:r>
      <w:r>
        <w:rPr>
          <w:rFonts w:cs="Times New Roman" w:hAnsi="Times New Roman" w:eastAsia="Times New Roman" w:ascii="Times New Roman"/>
          <w:color w:val="6DB8E8"/>
          <w:spacing w:val="-7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B8B8B8"/>
          <w:spacing w:val="0"/>
          <w:w w:val="194"/>
          <w:sz w:val="8"/>
          <w:szCs w:val="8"/>
        </w:rPr>
        <w:t>Q</w:t>
      </w:r>
      <w:r>
        <w:rPr>
          <w:rFonts w:cs="Times New Roman" w:hAnsi="Times New Roman" w:eastAsia="Times New Roman" w:ascii="Times New Roman"/>
          <w:color w:val="89BAE8"/>
          <w:spacing w:val="0"/>
          <w:w w:val="100"/>
          <w:sz w:val="8"/>
          <w:szCs w:val="8"/>
        </w:rPr>
        <w:t>JavaEE</w:t>
      </w:r>
      <w:r>
        <w:rPr>
          <w:rFonts w:cs="Times New Roman" w:hAnsi="Times New Roman" w:eastAsia="Times New Roman" w:ascii="Times New Roman"/>
          <w:color w:val="89BAE8"/>
          <w:spacing w:val="0"/>
          <w:w w:val="100"/>
          <w:sz w:val="8"/>
          <w:szCs w:val="8"/>
        </w:rPr>
        <w:t>      </w:t>
      </w:r>
      <w:r>
        <w:rPr>
          <w:rFonts w:cs="Times New Roman" w:hAnsi="Times New Roman" w:eastAsia="Times New Roman" w:ascii="Times New Roman"/>
          <w:color w:val="89BAE8"/>
          <w:spacing w:val="3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89BAE8"/>
          <w:spacing w:val="0"/>
          <w:w w:val="117"/>
          <w:sz w:val="8"/>
          <w:szCs w:val="8"/>
        </w:rPr>
        <w:t>htt</w:t>
      </w:r>
      <w:r>
        <w:rPr>
          <w:rFonts w:cs="Times New Roman" w:hAnsi="Times New Roman" w:eastAsia="Times New Roman" w:ascii="Times New Roman"/>
          <w:color w:val="ACCDE8"/>
          <w:spacing w:val="0"/>
          <w:w w:val="115"/>
          <w:sz w:val="8"/>
          <w:szCs w:val="8"/>
        </w:rPr>
        <w:t>p</w:t>
      </w:r>
      <w:r>
        <w:rPr>
          <w:rFonts w:cs="Times New Roman" w:hAnsi="Times New Roman" w:eastAsia="Times New Roman" w:ascii="Times New Roman"/>
          <w:color w:val="89BAE8"/>
          <w:spacing w:val="0"/>
          <w:w w:val="121"/>
          <w:sz w:val="8"/>
          <w:szCs w:val="8"/>
        </w:rPr>
        <w:t>/f</w:t>
      </w:r>
      <w:r>
        <w:rPr>
          <w:rFonts w:cs="Times New Roman" w:hAnsi="Times New Roman" w:eastAsia="Times New Roman" w:ascii="Times New Roman"/>
          <w:color w:val="72A3DB"/>
          <w:spacing w:val="0"/>
          <w:w w:val="76"/>
          <w:sz w:val="8"/>
          <w:szCs w:val="8"/>
        </w:rPr>
        <w:t>r.J</w:t>
      </w:r>
      <w:r>
        <w:rPr>
          <w:rFonts w:cs="Times New Roman" w:hAnsi="Times New Roman" w:eastAsia="Times New Roman" w:ascii="Times New Roman"/>
          <w:color w:val="89BAE8"/>
          <w:spacing w:val="0"/>
          <w:w w:val="214"/>
          <w:sz w:val="8"/>
          <w:szCs w:val="8"/>
        </w:rPr>
        <w:t>u</w:t>
      </w:r>
      <w:r>
        <w:rPr>
          <w:rFonts w:cs="Times New Roman" w:hAnsi="Times New Roman" w:eastAsia="Times New Roman" w:ascii="Times New Roman"/>
          <w:color w:val="BFE2F0"/>
          <w:spacing w:val="0"/>
          <w:w w:val="89"/>
          <w:sz w:val="8"/>
          <w:szCs w:val="8"/>
        </w:rPr>
        <w:t>l</w:t>
      </w:r>
      <w:r>
        <w:rPr>
          <w:rFonts w:cs="Times New Roman" w:hAnsi="Times New Roman" w:eastAsia="Times New Roman" w:ascii="Times New Roman"/>
          <w:color w:val="BFE2F0"/>
          <w:spacing w:val="0"/>
          <w:w w:val="100"/>
          <w:sz w:val="8"/>
          <w:szCs w:val="8"/>
        </w:rPr>
        <w:t>                </w:t>
      </w:r>
      <w:r>
        <w:rPr>
          <w:rFonts w:cs="Times New Roman" w:hAnsi="Times New Roman" w:eastAsia="Times New Roman" w:ascii="Times New Roman"/>
          <w:color w:val="BFE2F0"/>
          <w:spacing w:val="5"/>
          <w:w w:val="100"/>
          <w:sz w:val="8"/>
          <w:szCs w:val="8"/>
        </w:rPr>
        <w:t> </w:t>
      </w:r>
      <w:r>
        <w:rPr>
          <w:rFonts w:cs="Arial" w:hAnsi="Arial" w:eastAsia="Arial" w:ascii="Arial"/>
          <w:i/>
          <w:color w:val="CFC86D"/>
          <w:spacing w:val="0"/>
          <w:w w:val="100"/>
          <w:sz w:val="10"/>
          <w:szCs w:val="10"/>
        </w:rPr>
        <w:t>"I</w:t>
      </w:r>
      <w:r>
        <w:rPr>
          <w:rFonts w:cs="Arial" w:hAnsi="Arial" w:eastAsia="Arial" w:ascii="Arial"/>
          <w:i/>
          <w:color w:val="CFC86D"/>
          <w:spacing w:val="0"/>
          <w:w w:val="100"/>
          <w:sz w:val="10"/>
          <w:szCs w:val="10"/>
        </w:rPr>
        <w:t>  </w:t>
      </w:r>
      <w:r>
        <w:rPr>
          <w:rFonts w:cs="Arial" w:hAnsi="Arial" w:eastAsia="Arial" w:ascii="Arial"/>
          <w:i/>
          <w:color w:val="CFC86D"/>
          <w:spacing w:val="6"/>
          <w:w w:val="100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FE2F0"/>
          <w:spacing w:val="0"/>
          <w:w w:val="119"/>
          <w:sz w:val="8"/>
          <w:szCs w:val="8"/>
        </w:rPr>
        <w:t>t</w:t>
      </w:r>
      <w:r>
        <w:rPr>
          <w:rFonts w:cs="Times New Roman" w:hAnsi="Times New Roman" w:eastAsia="Times New Roman" w:ascii="Times New Roman"/>
          <w:color w:val="ACCDE8"/>
          <w:spacing w:val="0"/>
          <w:w w:val="43"/>
          <w:sz w:val="8"/>
          <w:szCs w:val="8"/>
        </w:rPr>
        <w:t>.J0:1</w:t>
      </w:r>
      <w:r>
        <w:rPr>
          <w:rFonts w:cs="Times New Roman" w:hAnsi="Times New Roman" w:eastAsia="Times New Roman" w:ascii="Times New Roman"/>
          <w:color w:val="9AB8D4"/>
          <w:spacing w:val="0"/>
          <w:w w:val="66"/>
          <w:sz w:val="8"/>
          <w:szCs w:val="8"/>
        </w:rPr>
        <w:t>,,.</w:t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8"/>
          <w:szCs w:val="8"/>
        </w:rPr>
        <w:t>rit</w:t>
      </w:r>
      <w:r>
        <w:rPr>
          <w:rFonts w:cs="Times New Roman" w:hAnsi="Times New Roman" w:eastAsia="Times New Roman" w:ascii="Times New Roman"/>
          <w:color w:val="ACCDE8"/>
          <w:spacing w:val="0"/>
          <w:w w:val="100"/>
          <w:sz w:val="8"/>
          <w:szCs w:val="8"/>
        </w:rPr>
        <w:t>     </w:t>
      </w:r>
      <w:r>
        <w:rPr>
          <w:rFonts w:cs="Times New Roman" w:hAnsi="Times New Roman" w:eastAsia="Times New Roman" w:ascii="Times New Roman"/>
          <w:color w:val="ACCDE8"/>
          <w:spacing w:val="-3"/>
          <w:w w:val="100"/>
          <w:sz w:val="8"/>
          <w:szCs w:val="8"/>
        </w:rPr>
        <w:t> </w:t>
      </w:r>
      <w:r>
        <w:rPr>
          <w:rFonts w:cs="Arial" w:hAnsi="Arial" w:eastAsia="Arial" w:ascii="Arial"/>
          <w:i/>
          <w:color w:val="89BAE8"/>
          <w:spacing w:val="0"/>
          <w:w w:val="76"/>
          <w:sz w:val="8"/>
          <w:szCs w:val="8"/>
        </w:rPr>
        <w:t>»</w:t>
      </w:r>
      <w:r>
        <w:rPr>
          <w:rFonts w:cs="Arial" w:hAnsi="Arial" w:eastAsia="Arial" w:ascii="Arial"/>
          <w:i/>
          <w:color w:val="ACCDE8"/>
          <w:spacing w:val="-3"/>
          <w:w w:val="76"/>
          <w:sz w:val="8"/>
          <w:szCs w:val="8"/>
        </w:rPr>
        <w:t>c</w:t>
      </w:r>
      <w:r>
        <w:rPr>
          <w:rFonts w:cs="Arial" w:hAnsi="Arial" w:eastAsia="Arial" w:ascii="Arial"/>
          <w:i/>
          <w:color w:val="BFE2F0"/>
          <w:spacing w:val="0"/>
          <w:w w:val="76"/>
          <w:sz w:val="8"/>
          <w:szCs w:val="8"/>
        </w:rPr>
        <w:t>..</w:t>
      </w:r>
      <w:r>
        <w:rPr>
          <w:rFonts w:cs="Arial" w:hAnsi="Arial" w:eastAsia="Arial" w:ascii="Arial"/>
          <w:i/>
          <w:color w:val="BFE2F0"/>
          <w:spacing w:val="-3"/>
          <w:w w:val="76"/>
          <w:sz w:val="8"/>
          <w:szCs w:val="8"/>
        </w:rPr>
        <w:t> </w:t>
      </w:r>
      <w:r>
        <w:rPr>
          <w:rFonts w:cs="Arial" w:hAnsi="Arial" w:eastAsia="Arial" w:ascii="Arial"/>
          <w:i/>
          <w:color w:val="ACCDE8"/>
          <w:spacing w:val="0"/>
          <w:w w:val="114"/>
          <w:sz w:val="8"/>
          <w:szCs w:val="8"/>
        </w:rPr>
        <w:t>·</w:t>
      </w:r>
      <w:r>
        <w:rPr>
          <w:rFonts w:cs="Arial" w:hAnsi="Arial" w:eastAsia="Arial" w:ascii="Arial"/>
          <w:i/>
          <w:color w:val="9AB8D4"/>
          <w:spacing w:val="0"/>
          <w:w w:val="77"/>
          <w:sz w:val="8"/>
          <w:szCs w:val="8"/>
        </w:rPr>
        <w:t>"}~</w:t>
      </w:r>
      <w:r>
        <w:rPr>
          <w:rFonts w:cs="Arial" w:hAnsi="Arial" w:eastAsia="Arial" w:ascii="Arial"/>
          <w:i/>
          <w:color w:val="9AB8D4"/>
          <w:spacing w:val="0"/>
          <w:w w:val="100"/>
          <w:sz w:val="8"/>
          <w:szCs w:val="8"/>
        </w:rPr>
        <w:t>   </w:t>
      </w:r>
      <w:r>
        <w:rPr>
          <w:rFonts w:cs="Arial" w:hAnsi="Arial" w:eastAsia="Arial" w:ascii="Arial"/>
          <w:i/>
          <w:color w:val="9AB8D4"/>
          <w:spacing w:val="-8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ACCDE8"/>
          <w:spacing w:val="0"/>
          <w:w w:val="124"/>
          <w:sz w:val="8"/>
          <w:szCs w:val="8"/>
        </w:rPr>
        <w:t>r</w:t>
      </w:r>
      <w:r>
        <w:rPr>
          <w:rFonts w:cs="Times New Roman" w:hAnsi="Times New Roman" w:eastAsia="Times New Roman" w:ascii="Times New Roman"/>
          <w:color w:val="9AB8D4"/>
          <w:spacing w:val="0"/>
          <w:w w:val="76"/>
          <w:sz w:val="8"/>
          <w:szCs w:val="8"/>
        </w:rPr>
        <w:t>~</w:t>
      </w:r>
      <w:r>
        <w:rPr>
          <w:rFonts w:cs="Times New Roman" w:hAnsi="Times New Roman" w:eastAsia="Times New Roman" w:ascii="Times New Roman"/>
          <w:color w:val="9AB8D4"/>
          <w:spacing w:val="0"/>
          <w:w w:val="100"/>
          <w:sz w:val="8"/>
          <w:szCs w:val="8"/>
        </w:rPr>
        <w:t>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color w:val="9AB8D4"/>
          <w:spacing w:val="1"/>
          <w:w w:val="100"/>
          <w:sz w:val="8"/>
          <w:szCs w:val="8"/>
        </w:rPr>
        <w:t> </w:t>
      </w:r>
      <w:r>
        <w:rPr>
          <w:rFonts w:cs="Arial" w:hAnsi="Arial" w:eastAsia="Arial" w:ascii="Arial"/>
          <w:color w:val="87D1EB"/>
          <w:spacing w:val="0"/>
          <w:w w:val="82"/>
          <w:sz w:val="10"/>
          <w:szCs w:val="10"/>
        </w:rPr>
        <w:t>,'&lt;</w:t>
      </w:r>
      <w:r>
        <w:rPr>
          <w:rFonts w:cs="Arial" w:hAnsi="Arial" w:eastAsia="Arial" w:ascii="Arial"/>
          <w:color w:val="87D1EB"/>
          <w:spacing w:val="0"/>
          <w:w w:val="82"/>
          <w:sz w:val="10"/>
          <w:szCs w:val="10"/>
        </w:rPr>
        <w:t> </w:t>
      </w:r>
      <w:r>
        <w:rPr>
          <w:rFonts w:cs="Arial" w:hAnsi="Arial" w:eastAsia="Arial" w:ascii="Arial"/>
          <w:color w:val="87D1EB"/>
          <w:spacing w:val="14"/>
          <w:w w:val="82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DDD68C"/>
          <w:spacing w:val="0"/>
          <w:w w:val="66"/>
          <w:sz w:val="8"/>
          <w:szCs w:val="8"/>
        </w:rPr>
        <w:t>111</w:t>
      </w:r>
      <w:r>
        <w:rPr>
          <w:rFonts w:cs="Times New Roman" w:hAnsi="Times New Roman" w:eastAsia="Times New Roman" w:ascii="Times New Roman"/>
          <w:color w:val="ACCDE8"/>
          <w:spacing w:val="0"/>
          <w:w w:val="33"/>
          <w:sz w:val="8"/>
          <w:szCs w:val="8"/>
        </w:rPr>
        <w:t>1</w:t>
      </w:r>
      <w:r>
        <w:rPr>
          <w:rFonts w:cs="Times New Roman" w:hAnsi="Times New Roman" w:eastAsia="Times New Roman" w:ascii="Times New Roman"/>
          <w:color w:val="6DB8E8"/>
          <w:spacing w:val="0"/>
          <w:w w:val="110"/>
          <w:sz w:val="8"/>
          <w:szCs w:val="8"/>
        </w:rPr>
        <w:t>-</w:t>
      </w:r>
      <w:r>
        <w:rPr>
          <w:rFonts w:cs="Times New Roman" w:hAnsi="Times New Roman" w:eastAsia="Times New Roman" w:ascii="Times New Roman"/>
          <w:color w:val="6DB8E8"/>
          <w:spacing w:val="0"/>
          <w:w w:val="100"/>
          <w:sz w:val="8"/>
          <w:szCs w:val="8"/>
        </w:rPr>
        <w:t>       </w:t>
      </w:r>
      <w:r>
        <w:rPr>
          <w:rFonts w:cs="Times New Roman" w:hAnsi="Times New Roman" w:eastAsia="Times New Roman" w:ascii="Times New Roman"/>
          <w:color w:val="6DB8E8"/>
          <w:spacing w:val="2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FDCABF"/>
          <w:spacing w:val="0"/>
          <w:w w:val="100"/>
          <w:sz w:val="8"/>
          <w:szCs w:val="8"/>
        </w:rPr>
        <w:t>•</w:t>
      </w:r>
      <w:r>
        <w:rPr>
          <w:rFonts w:cs="Times New Roman" w:hAnsi="Times New Roman" w:eastAsia="Times New Roman" w:ascii="Times New Roman"/>
          <w:color w:val="FDCABF"/>
          <w:spacing w:val="0"/>
          <w:w w:val="100"/>
          <w:sz w:val="8"/>
          <w:szCs w:val="8"/>
        </w:rPr>
        <w:t>     </w:t>
      </w:r>
      <w:r>
        <w:rPr>
          <w:rFonts w:cs="Times New Roman" w:hAnsi="Times New Roman" w:eastAsia="Times New Roman" w:ascii="Times New Roman"/>
          <w:color w:val="FDCABF"/>
          <w:spacing w:val="5"/>
          <w:w w:val="100"/>
          <w:sz w:val="8"/>
          <w:szCs w:val="8"/>
        </w:rPr>
        <w:t> </w:t>
      </w:r>
      <w:r>
        <w:rPr>
          <w:rFonts w:cs="Times New Roman" w:hAnsi="Times New Roman" w:eastAsia="Times New Roman" w:ascii="Times New Roman"/>
          <w:color w:val="6DB8E8"/>
          <w:spacing w:val="0"/>
          <w:w w:val="121"/>
          <w:sz w:val="8"/>
          <w:szCs w:val="8"/>
        </w:rPr>
        <w:t>850</w:t>
      </w:r>
      <w:r>
        <w:rPr>
          <w:rFonts w:cs="Times New Roman" w:hAnsi="Times New Roman" w:eastAsia="Times New Roman" w:ascii="Times New Roman"/>
          <w:color w:val="87D1EB"/>
          <w:spacing w:val="0"/>
          <w:w w:val="85"/>
          <w:sz w:val="8"/>
          <w:szCs w:val="8"/>
        </w:rPr>
        <w:t>PM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8"/>
          <w:szCs w:val="8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00"/>
        <w:sectPr>
          <w:type w:val="continuous"/>
          <w:pgSz w:w="11920" w:h="16840"/>
          <w:pgMar w:top="760" w:bottom="280" w:left="620" w:right="70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758"/>
      </w:pPr>
      <w:r>
        <w:pict>
          <v:group style="position:absolute;margin-left:24.19pt;margin-top:24.19pt;width:547.78pt;height:794.26pt;mso-position-horizontal-relative:page;mso-position-vertical-relative:page;z-index:-2103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JAX-WS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 w:right="7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rline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ma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agement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impl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follo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scenario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database.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(a)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ticket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avail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bility.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(b)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ices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through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travel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agent.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100"/>
      </w:pPr>
      <w:r>
        <w:pict>
          <v:group style="position:absolute;margin-left:34.5pt;margin-top:15.0934pt;width:526.44pt;height:0pt;mso-position-horizontal-relative:page;mso-position-vertical-relative:paragraph;z-index:-2104" coordorigin="690,302" coordsize="10529,0">
            <v:shape style="position:absolute;left:690;top:302;width:10529;height:0" coordorigin="690,302" coordsize="10529,0" path="m690,302l11219,302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(c)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Search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passenger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she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avelled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date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not.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b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550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airline;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780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airline;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changed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airways(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flightno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varchar(6),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airline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source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destination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departure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varchar(5),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arrival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varchar(5),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ticketsavail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(0.08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flightno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varchar(6)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airline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source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destination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departure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varchar(5)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arrival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varchar(5)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ticketsavail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7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('AI-263',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'Air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India',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'Chennai',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'Bengaluru',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'06.00',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'06.55',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('6E-271',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'Indigo',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'Chennai',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'Bengaluru',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'09.10',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'10.00',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00"/>
        <w:sectPr>
          <w:pgMar w:footer="0" w:header="0" w:top="1380" w:bottom="280" w:left="620" w:right="600"/>
          <w:footerReference w:type="default" r:id="rId58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120"/>
      </w:pPr>
      <w:r>
        <w:pict>
          <v:group style="position:absolute;margin-left:24.19pt;margin-top:24.19pt;width:547.78pt;height:794.26pt;mso-position-horizontal-relative:page;mso-position-vertical-relative:page;z-index:-2102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9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('9W-464',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'Jet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'Chennai',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'Mumbai',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center"/>
        <w:spacing w:lineRule="exact" w:line="260"/>
        <w:ind w:left="658" w:right="5291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'05.50',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'07.40',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25);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airways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9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('SG-402',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'Spicejet',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'Chennai',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'Mumbai',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center"/>
        <w:ind w:left="658" w:right="5291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'05.50',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'07.35',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Steps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Switch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Perspective.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org.rajalaksh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.web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ervices.database.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ility.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org.rajalakshmi.webservices.database;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391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java.sql.Connection;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java.sql.DriverManager;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java.sql.PreparedStatement;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java.sql.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  <w:u w:val="single" w:color="00000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  <w:u w:val="single" w:color="000000"/>
        </w:rPr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javax.jws.WebService;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60" w:bottom="280" w:left="600" w:right="1680"/>
          <w:footerReference w:type="default" r:id="rId59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20"/>
      </w:pPr>
      <w:r>
        <w:pict>
          <v:group style="position:absolute;margin-left:24.19pt;margin-top:24.19pt;width:547.78pt;height:794.26pt;mso-position-horizontal-relative:page;mso-position-vertical-relative:page;z-index:-2101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hyperlink r:id="rId61">
        <w:r>
          <w:rPr>
            <w:rFonts w:cs="Courier New" w:hAnsi="Courier New" w:eastAsia="Courier New" w:ascii="Courier New"/>
            <w:color w:val="636363"/>
            <w:spacing w:val="0"/>
            <w:w w:val="100"/>
            <w:sz w:val="20"/>
            <w:szCs w:val="20"/>
          </w:rPr>
          <w:t>@WebService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Availability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{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dispAvail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source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destination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 w:right="575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"jdbc:mysql://localhost:3306/airline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DriverManager.</w:t>
      </w:r>
      <w:r>
        <w:rPr>
          <w:rFonts w:cs="Courier New" w:hAnsi="Courier New" w:eastAsia="Courier New" w:ascii="Courier New"/>
          <w:i/>
          <w:color w:val="000000"/>
          <w:spacing w:val="0"/>
          <w:w w:val="100"/>
          <w:sz w:val="20"/>
          <w:szCs w:val="20"/>
        </w:rPr>
        <w:t>getConnection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1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airways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source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4911"/>
      </w:pP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destination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source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destination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.executeQuery();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"&lt;table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border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1&gt;"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 w:right="443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"&lt;th&gt;Flight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No&lt;/th&gt;"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"&lt;th&gt;Airways&lt;/th&gt;"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"&lt;th&gt;Source&lt;/th&gt;"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"&lt;th&gt;Destination&lt;/th&gt;"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"&lt;th&gt;Departure&lt;/th&gt;"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"&lt;th&gt;Arrival&lt;/th&gt;"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"&lt;th&gt;Tickets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Available&lt;/th&gt;"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position w:val="2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7"/>
        <w:ind w:left="3000" w:right="5394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ind w:left="3000" w:right="203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.getString(1)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.getString(2)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.getString(3)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.getString(4)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.getString(5)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.getString(6)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"&lt;td&gt;"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.getString(7)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"&lt;/th&gt;"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"&lt;/table&gt;"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2280" w:right="6831"/>
      </w:pP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str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22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return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.toString())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9"/>
        <w:ind w:left="480" w:right="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hyperlink r:id="rId6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ebService</w:t>
        </w:r>
      </w:hyperlink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otation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beginning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nition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tells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interp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intend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hyperlink r:id="rId63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ethods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then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we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can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use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@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W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ebMethod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annotation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before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signature.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step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3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endpoint.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60" w:bottom="280" w:left="600" w:right="600"/>
          <w:footerReference w:type="default" r:id="rId60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4.19pt;margin-top:24.19pt;width:547.78pt;height:794.26pt;mso-position-horizontal-relative:page;mso-position-vertical-relative:page;z-index:-2100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publish()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ethod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javax.x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l.ws.Endpoint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42" w:right="38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“Availa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ility”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context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root.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name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AvailabilityEndpointPublisher.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static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void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ain(String[]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args)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package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org.rajalakshmi.webservices.database;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javax.xml.ws.Endpoint;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class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AvailabilityEndPointPublisher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ind w:left="805" w:right="5029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static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void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main(String[]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693E3D"/>
          <w:spacing w:val="0"/>
          <w:w w:val="100"/>
          <w:sz w:val="20"/>
          <w:szCs w:val="20"/>
        </w:rPr>
        <w:t>args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//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position w:val="1"/>
          <w:sz w:val="20"/>
          <w:szCs w:val="20"/>
        </w:rPr>
        <w:t>TODO</w:t>
      </w:r>
      <w:r>
        <w:rPr>
          <w:rFonts w:cs="Courier New" w:hAnsi="Courier New" w:eastAsia="Courier New" w:ascii="Courier New"/>
          <w:b/>
          <w:color w:val="7D9EB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Auto-generated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E7E5F"/>
          <w:spacing w:val="0"/>
          <w:w w:val="100"/>
          <w:position w:val="1"/>
          <w:sz w:val="20"/>
          <w:szCs w:val="20"/>
        </w:rPr>
        <w:t>stub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Endpoint.</w:t>
      </w:r>
      <w:r>
        <w:rPr>
          <w:rFonts w:cs="Courier New" w:hAnsi="Courier New" w:eastAsia="Courier New" w:ascii="Courier New"/>
          <w:i/>
          <w:spacing w:val="0"/>
          <w:w w:val="100"/>
          <w:sz w:val="20"/>
          <w:szCs w:val="20"/>
        </w:rPr>
        <w:t>publish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(</w:t>
      </w:r>
      <w:hyperlink r:id="rId65">
        <w:r>
          <w:rPr>
            <w:rFonts w:cs="Courier New" w:hAnsi="Courier New" w:eastAsia="Courier New" w:ascii="Courier New"/>
            <w:color w:val="2A00FE"/>
            <w:spacing w:val="0"/>
            <w:w w:val="100"/>
            <w:sz w:val="20"/>
            <w:szCs w:val="20"/>
          </w:rPr>
          <w:t>"http://localhost:8090/AirlineServer/Availability</w:t>
        </w:r>
        <w:r>
          <w:rPr>
            <w:rFonts w:cs="Courier New" w:hAnsi="Courier New" w:eastAsia="Courier New" w:ascii="Courier New"/>
            <w:color w:val="2A00FE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  <w:t>,</w:t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22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new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Availability());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2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0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sz w:val="20"/>
          <w:szCs w:val="20"/>
        </w:rPr>
        <w:jc w:val="left"/>
        <w:spacing w:before="20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output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Console.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5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check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class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ice,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ype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URL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mentioned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endpoint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appended.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hyperlink r:id="rId66"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  <w:t>http://localhost:8090/AirlineServer/Availability?wsdl</w:t>
        </w:r>
      </w:hyperlink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3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application,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Java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platform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4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addre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hyperlink r:id="rId67">
        <w:r>
          <w:rPr>
            <w:rFonts w:cs="Courier New" w:hAnsi="Courier New" w:eastAsia="Courier New" w:ascii="Courier New"/>
            <w:spacing w:val="0"/>
            <w:w w:val="100"/>
            <w:sz w:val="24"/>
            <w:szCs w:val="24"/>
          </w:rPr>
          <w:t>http://localhost:8090/AirlineServer/Availability</w:t>
        </w:r>
      </w:hyperlink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JVM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running.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large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amount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XML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describes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functionality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behind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deploy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successful.</w:t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60" w:bottom="280" w:left="600" w:right="600"/>
          <w:footerReference w:type="default" r:id="rId64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120" w:right="-56"/>
      </w:pPr>
      <w:r>
        <w:pict>
          <v:group style="position:absolute;margin-left:24.19pt;margin-top:24.19pt;width:547.78pt;height:794.26pt;mso-position-horizontal-relative:page;mso-position-vertical-relative:page;z-index:-2097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shape type="#_x0000_t75" style="position:absolute;margin-left:36pt;margin-top:30.5331pt;width:451.858pt;height:282.12pt;mso-position-horizontal-relative:page;mso-position-vertical-relative:paragraph;z-index:-2099">
            <v:imagedata o:title="" r:id="rId69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pgMar w:footer="0" w:header="0" w:top="1380" w:bottom="280" w:left="600" w:right="1680"/>
          <w:footerReference w:type="default" r:id="rId68"/>
          <w:pgSz w:w="11920" w:h="16840"/>
          <w:cols w:num="2" w:equalWidth="off">
            <w:col w:w="1200" w:space="1521"/>
            <w:col w:w="6919"/>
          </w:cols>
        </w:sectPr>
      </w:pPr>
      <w:r>
        <w:pict>
          <v:shape type="#_x0000_t75" style="position:absolute;margin-left:36pt;margin-top:-396.317pt;width:451.858pt;height:282.18pt;mso-position-horizontal-relative:page;mso-position-vertical-relative:paragraph;z-index:-2098">
            <v:imagedata o:title="" r:id="rId70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60"/>
        <w:ind w:left="2110" w:right="2107"/>
      </w:pPr>
      <w:r>
        <w:pict>
          <v:group style="position:absolute;margin-left:24.19pt;margin-top:24.19pt;width:547.78pt;height:794.26pt;mso-position-horizontal-relative:page;mso-position-vertical-relative:page;z-index:-2095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34.5pt;margin-top:87.06pt;width:526.44pt;height:0pt;mso-position-horizontal-relative:page;mso-position-vertical-relative:page;z-index:-2096" coordorigin="690,1741" coordsize="10529,0">
            <v:shape style="position:absolute;left:690;top:1741;width:10529;height:0" coordorigin="690,1741" coordsize="10529,0" path="m690,1741l11219,1741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NSUMING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RVICE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Having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published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service,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communicates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vice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result.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 w:right="71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JAX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ovides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tool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called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artifacts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“wsi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wsdl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folder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“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SDBCli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nt”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command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inal,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issue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and: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hyperlink r:id="rId72"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port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-s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 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http://localhost:8090/</w:t>
        </w:r>
        <w:r>
          <w:rPr>
            <w:rFonts w:cs="Times New Roman" w:hAnsi="Times New Roman" w:eastAsia="Times New Roman" w:ascii="Times New Roman"/>
            <w:spacing w:val="-2"/>
            <w:w w:val="100"/>
            <w:sz w:val="24"/>
            <w:szCs w:val="24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0"/>
            <w:sz w:val="24"/>
            <w:szCs w:val="24"/>
          </w:rPr>
          <w:t>irlineServer/Availability</w:t>
        </w:r>
      </w:hyperlink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?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sdl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CS2358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AirlineClient</w:t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C:\CS2358\AirlineClient&gt;cd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src</w:t>
      </w:r>
    </w:p>
    <w:p>
      <w:pPr>
        <w:rPr>
          <w:sz w:val="22"/>
          <w:szCs w:val="22"/>
        </w:rPr>
        <w:jc w:val="left"/>
        <w:spacing w:before="6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 w:right="3472" w:hanging="3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C:\CS2358\AirlineClient\src&gt;wsimport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-s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.</w:t>
      </w:r>
      <w:hyperlink r:id="rId73"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 </w:t>
        </w:r>
        <w:r>
          <w:rPr>
            <w:rFonts w:cs="Courier New" w:hAnsi="Courier New" w:eastAsia="Courier New" w:ascii="Courier New"/>
            <w:spacing w:val="0"/>
            <w:w w:val="100"/>
            <w:sz w:val="20"/>
            <w:szCs w:val="20"/>
          </w:rPr>
          <w:t>http://localhost:8090/AirlineServer/Availability?wsdl</w:t>
        </w:r>
      </w:hyperlink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auto" w:line="479"/>
        <w:ind w:left="480" w:right="803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parsing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WSDL...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Generating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code...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Compiling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code...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C:\CS2358\AirlineClient\src&gt;</w:t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(Note: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needs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running)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refreshing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clipse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student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Availability.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Finish.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80" w:bottom="280" w:left="600" w:right="600"/>
          <w:footerReference w:type="default" r:id="rId71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4.19pt;margin-top:24.19pt;width:547.78pt;height:794.26pt;mso-position-horizontal-relative:page;mso-position-vertical-relative:page;z-index:-2094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charset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h1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Ticket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Availability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h1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 w:right="335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"Availability.jsp"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Source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: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 w:right="515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"source"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Destination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: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0"/>
          <w:szCs w:val="20"/>
        </w:rPr>
        <w:t>"destination"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"Check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Availability"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client.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75">
        <w:r>
          <w:rPr>
            <w:rFonts w:cs="Courier New" w:hAnsi="Courier New" w:eastAsia="Courier New" w:ascii="Courier New"/>
            <w:color w:val="BF5E3F"/>
            <w:spacing w:val="0"/>
            <w:w w:val="100"/>
            <w:sz w:val="20"/>
            <w:szCs w:val="20"/>
          </w:rPr>
          <w:t>&lt;%@</w:t>
        </w:r>
        <w:r>
          <w:rPr>
            <w:rFonts w:cs="Courier New" w:hAnsi="Courier New" w:eastAsia="Courier New" w:ascii="Courier New"/>
            <w:color w:val="3F7D7D"/>
            <w:spacing w:val="0"/>
            <w:w w:val="100"/>
            <w:sz w:val="20"/>
            <w:szCs w:val="20"/>
          </w:rPr>
          <w:t>page</w:t>
        </w:r>
      </w:hyperlink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"org.rajalakshmi.webservices.database.AvailabilityService</w:t>
      </w:r>
      <w:r>
        <w:rPr>
          <w:rFonts w:cs="Courier New" w:hAnsi="Courier New" w:eastAsia="Courier New" w:ascii="Courier New"/>
          <w:i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hyperlink r:id="rId76">
        <w:r>
          <w:rPr>
            <w:rFonts w:cs="Courier New" w:hAnsi="Courier New" w:eastAsia="Courier New" w:ascii="Courier New"/>
            <w:color w:val="BF5E3F"/>
            <w:spacing w:val="0"/>
            <w:w w:val="100"/>
            <w:sz w:val="20"/>
            <w:szCs w:val="20"/>
          </w:rPr>
          <w:t>&lt;%@</w:t>
        </w:r>
        <w:r>
          <w:rPr>
            <w:rFonts w:cs="Courier New" w:hAnsi="Courier New" w:eastAsia="Courier New" w:ascii="Courier New"/>
            <w:color w:val="3F7D7D"/>
            <w:spacing w:val="0"/>
            <w:w w:val="100"/>
            <w:sz w:val="20"/>
            <w:szCs w:val="20"/>
          </w:rPr>
          <w:t>page</w:t>
        </w:r>
      </w:hyperlink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"org.rajalakshmi.webservices.database.Availability</w:t>
      </w:r>
      <w:r>
        <w:rPr>
          <w:rFonts w:cs="Courier New" w:hAnsi="Courier New" w:eastAsia="Courier New" w:ascii="Courier New"/>
          <w:i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center"/>
        <w:spacing w:lineRule="exact" w:line="220"/>
        <w:ind w:left="565" w:right="5749"/>
      </w:pP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"ISO-8859-1"</w:t>
      </w: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77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 w:lineRule="auto" w:line="242"/>
        <w:ind w:left="840" w:right="35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AvailabilityService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availabilityService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new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AvailabilityService();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availabilityService.getAvailabilityPort();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availability.dispAvail(request.getParameter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"source"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),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3000"/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0"/>
          <w:szCs w:val="20"/>
        </w:rPr>
        <w:t>"destination"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out.println(result);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vaila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lity.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window</w:t>
      </w:r>
      <w:r>
        <w:rPr>
          <w:rFonts w:cs="Times New Roman" w:hAnsi="Times New Roman" w:eastAsia="Times New Roman" w:ascii="Times New Roman"/>
          <w:spacing w:val="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2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Server.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20"/>
        <w:sectPr>
          <w:pgMar w:footer="0" w:header="0" w:top="1360" w:bottom="280" w:left="600" w:right="1680"/>
          <w:footerReference w:type="default" r:id="rId74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4.19pt;margin-top:24.19pt;width:547.78pt;height:794.26pt;mso-position-horizontal-relative:page;mso-position-vertical-relative:page;z-index:-2093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0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outp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tab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availability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status.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00"/>
        <w:sectPr>
          <w:pgMar w:footer="0" w:header="0" w:top="1360" w:bottom="280" w:left="620" w:right="1680"/>
          <w:footerReference w:type="default" r:id="rId78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100" w:right="-56"/>
      </w:pPr>
      <w:r>
        <w:pict>
          <v:group style="position:absolute;margin-left:24.19pt;margin-top:24.19pt;width:547.78pt;height:794.26pt;mso-position-horizontal-relative:page;mso-position-vertical-relative:page;z-index:-2090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shape type="#_x0000_t75" style="position:absolute;margin-left:72pt;margin-top:30.5331pt;width:451.858pt;height:282.12pt;mso-position-horizontal-relative:page;mso-position-vertical-relative:paragraph;z-index:-2092">
            <v:imagedata o:title="" r:id="rId80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OUTPUT: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ectPr>
          <w:pgMar w:footer="0" w:header="0" w:top="1380" w:bottom="280" w:left="620" w:right="1320"/>
          <w:footerReference w:type="default" r:id="rId79"/>
          <w:pgSz w:w="11920" w:h="16840"/>
          <w:cols w:num="2" w:equalWidth="off">
            <w:col w:w="1180" w:space="1521"/>
            <w:col w:w="7279"/>
          </w:cols>
        </w:sectPr>
      </w:pPr>
      <w:r>
        <w:pict>
          <v:shape type="#_x0000_t75" style="position:absolute;margin-left:72pt;margin-top:-396.317pt;width:451.858pt;height:282.18pt;mso-position-horizontal-relative:page;mso-position-vertical-relative:paragraph;z-index:-2091">
            <v:imagedata o:title="" r:id="rId81"/>
          </v:shape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26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99"/>
        <w:ind w:left="820"/>
      </w:pPr>
      <w:r>
        <w:pict>
          <v:group style="position:absolute;margin-left:24.19pt;margin-top:24.19pt;width:547.78pt;height:794.26pt;mso-position-horizontal-relative:page;mso-position-vertical-relative:page;z-index:-2088" coordorigin="484,484" coordsize="10956,15885"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group style="position:absolute;margin-left:34.5pt;margin-top:327.32pt;width:526.44pt;height:0pt;mso-position-horizontal-relative:page;mso-position-vertical-relative:paragraph;z-index:-2089" coordorigin="690,6546" coordsize="10529,0">
            <v:shape style="position:absolute;left:690;top:6546;width:10529;height:0" coordorigin="690,6546" coordsize="10529,0" path="m690,6546l11219,6546e" filled="f" stroked="t" strokeweight="0.58001pt" strokecolor="#000000">
              <v:path arrowok="t"/>
            </v:shape>
            <w10:wrap type="none"/>
          </v:group>
        </w:pict>
      </w:r>
      <w:r>
        <w:pict>
          <v:shape type="#_x0000_t75" style="width:451.858pt;height:282.12pt">
            <v:imagedata o:title="" r:id="rId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29"/>
        <w:ind w:left="4616" w:right="4632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EX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RCI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60" w:right="7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Take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Travel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ebsite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ices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airline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travel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agent.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travel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would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like: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logs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website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Searches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flights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particular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ost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suited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passenger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flight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Makes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banking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gateway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60" w:right="441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succe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sful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pay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confir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PNR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program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invoking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60" w:right="7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case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where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services: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airli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travel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agent.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el</w:t>
      </w:r>
      <w:r>
        <w:rPr>
          <w:rFonts w:cs="Times New Roman" w:hAnsi="Times New Roman" w:eastAsia="Times New Roman" w:ascii="Times New Roman"/>
          <w:spacing w:val="1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rching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airline.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plement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nario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ase.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Document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considering.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460" w:right="72" w:hanging="36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en’s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obiles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provides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facility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gh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usto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ers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slots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advance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their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rvice.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cenario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services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5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considering.</w:t>
      </w:r>
    </w:p>
    <w:p>
      <w:pPr>
        <w:rPr>
          <w:sz w:val="15"/>
          <w:szCs w:val="15"/>
        </w:rPr>
        <w:jc w:val="left"/>
        <w:spacing w:before="2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2700"/>
        <w:sectPr>
          <w:pgMar w:footer="0" w:header="0" w:top="1340" w:bottom="280" w:left="620" w:right="600"/>
          <w:footerReference w:type="default" r:id="rId82"/>
          <w:pgSz w:w="11920" w:h="16840"/>
        </w:sectPr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BHUVAN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SWARAN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AP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(SS)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CSE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27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.97999pt;margin-top:8.99968pt;width:576pt;height:827.28pt;mso-position-horizontal-relative:page;mso-position-vertical-relative:page;z-index:-2086" coordorigin="160,180" coordsize="11520,16546">
            <v:shape type="#_x0000_t75" style="position:absolute;left:160;top:180;width:11520;height:16546">
              <v:imagedata o:title="" r:id="rId85"/>
            </v:shape>
            <v:shape style="position:absolute;left:490;top:494;width:10930;height:0" coordorigin="490,494" coordsize="10930,0" path="m490,494l11419,494e" filled="f" stroked="t" strokeweight="0.57998pt" strokecolor="#000000">
              <v:path arrowok="t"/>
            </v:shape>
            <v:shape style="position:absolute;left:11410;top:494;width:10;height:0" coordorigin="11410,494" coordsize="10,0" path="m11410,494l11419,494e" filled="f" stroked="t" strokeweight="0.57998pt" strokecolor="#000000">
              <v:path arrowok="t"/>
            </v:shape>
            <v:shape style="position:absolute;left:494;top:490;width:0;height:15854" coordorigin="494,490" coordsize="0,15854" path="m494,490l494,16344e" filled="f" stroked="t" strokeweight="0.58001pt" strokecolor="#000000">
              <v:path arrowok="t"/>
            </v:shape>
            <v:shape style="position:absolute;left:11419;top:499;width:0;height:15859" coordorigin="11419,499" coordsize="0,15859" path="m11419,499l11419,16358e" filled="f" stroked="t" strokeweight="1.05996pt" strokecolor="#000000">
              <v:path arrowok="t"/>
            </v:shape>
            <v:shape style="position:absolute;left:499;top:16344;width:10910;height:0" coordorigin="499,16344" coordsize="10910,0" path="m499,16344l11410,16344e" filled="f" stroked="t" strokeweight="1.05999pt" strokecolor="#000000">
              <v:path arrowok="t"/>
            </v:shape>
            <v:shape style="position:absolute;left:11419;top:16344;width:10;height:0" coordorigin="11419,16344" coordsize="10,0" path="m11419,16344l11429,16344e" filled="f" stroked="t" strokeweight="1.05999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v:shape style="position:absolute;left:11410;top:16339;width:10;height:0" coordorigin="11410,16339" coordsize="10,0" path="m11410,16339l11419,16339e" filled="f" stroked="t" strokeweight="0.58001pt" strokecolor="#000000">
              <v:path arrowok="t"/>
            </v:shape>
            <w10:wrap type="none"/>
          </v:group>
        </w:pict>
      </w:r>
      <w:r>
        <w:pict>
          <v:shape type="#_x0000_t202" style="position:absolute;margin-left:7.97999pt;margin-top:744.36pt;width:576pt;height:91.92pt;mso-position-horizontal-relative:page;mso-position-vertical-relative:page;z-index:-2087" filled="f" stroked="f">
            <v:textbox inset="0,0,0,0">
              <w:txbxContent>
                <w:p>
                  <w:pPr>
                    <w:rPr>
                      <w:sz w:val="14"/>
                      <w:szCs w:val="14"/>
                    </w:rPr>
                    <w:jc w:val="left"/>
                    <w:spacing w:before="10" w:lineRule="exact" w:line="140"/>
                  </w:pPr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Times New Roman" w:hAnsi="Times New Roman" w:eastAsia="Times New Roman" w:ascii="Times New Roman"/>
                      <w:sz w:val="24"/>
                      <w:szCs w:val="24"/>
                    </w:rPr>
                    <w:jc w:val="left"/>
                    <w:ind w:left="3161"/>
                  </w:pP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BHUVAN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SWARAN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B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AP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(SS)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CSE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/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R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1"/>
                      <w:w w:val="100"/>
                      <w:sz w:val="24"/>
                      <w:szCs w:val="24"/>
                    </w:rPr>
                    <w:t>E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C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-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 </w:t>
                  </w:r>
                  <w:r>
                    <w:rPr>
                      <w:rFonts w:cs="Times New Roman" w:hAnsi="Times New Roman" w:eastAsia="Times New Roman" w:ascii="Times New Roman"/>
                      <w:b/>
                      <w:spacing w:val="0"/>
                      <w:w w:val="100"/>
                      <w:sz w:val="24"/>
                      <w:szCs w:val="24"/>
                    </w:rPr>
                    <w:t>28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24"/>
                      <w:szCs w:val="24"/>
                    </w:rPr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sectPr>
      <w:pgMar w:footer="0" w:header="0" w:top="1580" w:bottom="280" w:left="1680" w:right="1680"/>
      <w:footerReference w:type="default" r:id="rId84"/>
      <w:pgSz w:w="11920" w:h="16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168.02pt;margin-top:792.384pt;width:259.338pt;height:14pt;mso-position-horizontal-relative:page;mso-position-vertical-relative:page;z-index:-215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 w:right="-36"/>
                </w:pP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BHUVAN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SWARAN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AP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(SS)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CSE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5</w:t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168.02pt;margin-top:792.384pt;width:260.338pt;height:14pt;mso-position-horizontal-relative:page;mso-position-vertical-relative:page;z-index:-215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BHUVAN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SWARAN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AP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(SS)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CSE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shape type="#_x0000_t202" style="position:absolute;margin-left:165.02pt;margin-top:792.384pt;width:266.328pt;height:14pt;mso-position-horizontal-relative:page;mso-position-vertical-relative:page;z-index:-215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4"/>
                    <w:szCs w:val="24"/>
                  </w:rPr>
                  <w:jc w:val="left"/>
                  <w:spacing w:lineRule="exact" w:line="260"/>
                  <w:ind w:left="20"/>
                </w:pP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BHUVAN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SWARAN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B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AP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(SS)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CSE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/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R</w:t>
                </w:r>
                <w:r>
                  <w:rPr>
                    <w:rFonts w:cs="Times New Roman" w:hAnsi="Times New Roman" w:eastAsia="Times New Roman" w:ascii="Times New Roman"/>
                    <w:b/>
                    <w:spacing w:val="1"/>
                    <w:w w:val="100"/>
                    <w:sz w:val="24"/>
                    <w:szCs w:val="24"/>
                  </w:rPr>
                  <w:t>E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C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-</w:t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t> </w:t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  <w:instrText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b/>
                    <w:spacing w:val="0"/>
                    <w:w w:val="100"/>
                    <w:sz w:val="24"/>
                    <w:szCs w:val="24"/>
                  </w:rPr>
                </w:r>
                <w:r>
                  <w:rPr>
                    <w:rFonts w:cs="Times New Roman" w:hAnsi="Times New Roman" w:eastAsia="Times New Roman" w:ascii="Times New Roman"/>
                    <w:spacing w:val="0"/>
                    <w:w w:val="100"/>
                    <w:sz w:val="24"/>
                    <w:szCs w:val="24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0"/>
        <w:szCs w:val="0"/>
      </w:rPr>
      <w:jc w:val="left"/>
      <w:spacing w:lineRule="exact" w:line="0"/>
    </w:pPr>
    <w:r>
      <w:rPr>
        <w:sz w:val="0"/>
        <w:szCs w:val="0"/>
      </w:rPr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yperlink" Target="mailto:bhuvaneswaran@rajalakshmi.edu.in" TargetMode="External"/><Relationship Id="rId9" Type="http://schemas.openxmlformats.org/officeDocument/2006/relationships/hyperlink" Target="mailto:~@~" TargetMode="External"/><Relationship Id="rId10" Type="http://schemas.openxmlformats.org/officeDocument/2006/relationships/image" Target="media/image5.jpg"/><Relationship Id="rId11" Type="http://schemas.openxmlformats.org/officeDocument/2006/relationships/image" Target="media/image6.jpg"/><Relationship Id="rId12" Type="http://schemas.openxmlformats.org/officeDocument/2006/relationships/image" Target="media/image7.jpg"/><Relationship Id="rId13" Type="http://schemas.openxmlformats.org/officeDocument/2006/relationships/image" Target="media/image8.jpg"/><Relationship Id="rId14" Type="http://schemas.openxmlformats.org/officeDocument/2006/relationships/image" Target="media/image9.jpg"/><Relationship Id="rId15" Type="http://schemas.openxmlformats.org/officeDocument/2006/relationships/image" Target="media/image10.jpg"/><Relationship Id="rId16" Type="http://schemas.openxmlformats.org/officeDocument/2006/relationships/image" Target="media/image11.jpg"/><Relationship Id="rId17" Type="http://schemas.openxmlformats.org/officeDocument/2006/relationships/hyperlink" Target="mailto:@rgi" TargetMode="External"/><Relationship Id="rId18" Type="http://schemas.openxmlformats.org/officeDocument/2006/relationships/image" Target="media/image12.jpg"/><Relationship Id="rId19" Type="http://schemas.openxmlformats.org/officeDocument/2006/relationships/image" Target="media/image13.jp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jpg"/><Relationship Id="rId23" Type="http://schemas.openxmlformats.org/officeDocument/2006/relationships/footer" Target="footer1.xml"/><Relationship Id="rId24" Type="http://schemas.openxmlformats.org/officeDocument/2006/relationships/hyperlink" Target="mailto:@WebService" TargetMode="External"/><Relationship Id="rId25" Type="http://schemas.openxmlformats.org/officeDocument/2006/relationships/footer" Target="footer2.xml"/><Relationship Id="rId26" Type="http://schemas.openxmlformats.org/officeDocument/2006/relationships/hyperlink" Target="mailto:@WebService" TargetMode="External"/><Relationship Id="rId27" Type="http://schemas.openxmlformats.org/officeDocument/2006/relationships/hyperlink" Target="mailto:@WebMethod" TargetMode="External"/><Relationship Id="rId28" Type="http://schemas.openxmlformats.org/officeDocument/2006/relationships/hyperlink" Target="http://localhost:8080/CalcWS/Calculator" TargetMode="External"/><Relationship Id="rId29" Type="http://schemas.openxmlformats.org/officeDocument/2006/relationships/hyperlink" Target="http://localhost:8080/CalcWS/Calculator" TargetMode="External"/><Relationship Id="rId30" Type="http://schemas.openxmlformats.org/officeDocument/2006/relationships/hyperlink" Target="http://localhost:8080/CalcWS/Calculator" TargetMode="External"/><Relationship Id="rId31" Type="http://schemas.openxmlformats.org/officeDocument/2006/relationships/image" Target="media/image17.jpg"/><Relationship Id="rId32" Type="http://schemas.openxmlformats.org/officeDocument/2006/relationships/hyperlink" Target="http://jax-vs.dev.java.net" TargetMode="External"/><Relationship Id="rId33" Type="http://schemas.openxmlformats.org/officeDocument/2006/relationships/hyperlink" Target="http://jax-vs.dev.java.nl!:t.RI" TargetMode="External"/><Relationship Id="rId34" Type="http://schemas.openxmlformats.org/officeDocument/2006/relationships/image" Target="media/image18.jpg"/><Relationship Id="rId35" Type="http://schemas.openxmlformats.org/officeDocument/2006/relationships/hyperlink" Target="http://localhost:8080/CalcWS/Calculator" TargetMode="External"/><Relationship Id="rId36" Type="http://schemas.openxmlformats.org/officeDocument/2006/relationships/hyperlink" Target="http://localhost:8080/CalcWS/Calculator" TargetMode="External"/><Relationship Id="rId37" Type="http://schemas.openxmlformats.org/officeDocument/2006/relationships/footer" Target="footer3.xml"/><Relationship Id="rId38" Type="http://schemas.openxmlformats.org/officeDocument/2006/relationships/footer" Target="footer4.xml"/><Relationship Id="rId39" Type="http://schemas.openxmlformats.org/officeDocument/2006/relationships/footer" Target="footer5.xml"/><Relationship Id="rId40" Type="http://schemas.openxmlformats.org/officeDocument/2006/relationships/hyperlink" Target="mailto:@WebService" TargetMode="External"/><Relationship Id="rId41" Type="http://schemas.openxmlformats.org/officeDocument/2006/relationships/footer" Target="footer6.xml"/><Relationship Id="rId42" Type="http://schemas.openxmlformats.org/officeDocument/2006/relationships/hyperlink" Target="mailto:@WebService" TargetMode="External"/><Relationship Id="rId43" Type="http://schemas.openxmlformats.org/officeDocument/2006/relationships/hyperlink" Target="mailto:@WebMethod" TargetMode="External"/><Relationship Id="rId44" Type="http://schemas.openxmlformats.org/officeDocument/2006/relationships/hyperlink" Target="http://localhost:8090/WSDB/Student" TargetMode="External"/><Relationship Id="rId45" Type="http://schemas.openxmlformats.org/officeDocument/2006/relationships/footer" Target="footer7.xml"/><Relationship Id="rId46" Type="http://schemas.openxmlformats.org/officeDocument/2006/relationships/hyperlink" Target="http://localhost:8090/WSDB/Student" TargetMode="External"/><Relationship Id="rId47" Type="http://schemas.openxmlformats.org/officeDocument/2006/relationships/hyperlink" Target="http://localhost:8090/WSDB/Student" TargetMode="External"/><Relationship Id="rId48" Type="http://schemas.openxmlformats.org/officeDocument/2006/relationships/image" Target="media/image19.jpg"/><Relationship Id="rId49" Type="http://schemas.openxmlformats.org/officeDocument/2006/relationships/hyperlink" Target="http://jax-vs.dev.java" TargetMode="External"/><Relationship Id="rId50" Type="http://schemas.openxmlformats.org/officeDocument/2006/relationships/hyperlink" Target="http://jax-vs.dev.java.nl!!:t" TargetMode="External"/><Relationship Id="rId51" Type="http://schemas.openxmlformats.org/officeDocument/2006/relationships/hyperlink" Target="http://database.websernces" TargetMode="External"/><Relationship Id="rId52" Type="http://schemas.openxmlformats.org/officeDocument/2006/relationships/hyperlink" Target="http://database.webservices" TargetMode="External"/><Relationship Id="rId53" Type="http://schemas.openxmlformats.org/officeDocument/2006/relationships/hyperlink" Target="http://localhost:8090/WSDB/Student" TargetMode="External"/><Relationship Id="rId54" Type="http://schemas.openxmlformats.org/officeDocument/2006/relationships/hyperlink" Target="http://localhost:8090/WSDB/Student" TargetMode="External"/><Relationship Id="rId55" Type="http://schemas.openxmlformats.org/officeDocument/2006/relationships/footer" Target="footer8.xml"/><Relationship Id="rId56" Type="http://schemas.openxmlformats.org/officeDocument/2006/relationships/hyperlink" Target="http://www.w3.org/TR/html4/loose.dtd" TargetMode="External"/><Relationship Id="rId57" Type="http://schemas.openxmlformats.org/officeDocument/2006/relationships/footer" Target="footer9.xml"/><Relationship Id="rId58" Type="http://schemas.openxmlformats.org/officeDocument/2006/relationships/footer" Target="footer10.xml"/><Relationship Id="rId59" Type="http://schemas.openxmlformats.org/officeDocument/2006/relationships/footer" Target="footer11.xml"/><Relationship Id="rId60" Type="http://schemas.openxmlformats.org/officeDocument/2006/relationships/footer" Target="footer12.xml"/><Relationship Id="rId61" Type="http://schemas.openxmlformats.org/officeDocument/2006/relationships/hyperlink" Target="mailto:@WebService" TargetMode="External"/><Relationship Id="rId62" Type="http://schemas.openxmlformats.org/officeDocument/2006/relationships/hyperlink" Target="mailto:@WebService" TargetMode="External"/><Relationship Id="rId63" Type="http://schemas.openxmlformats.org/officeDocument/2006/relationships/hyperlink" Target="mailto:@WebMethod" TargetMode="External"/><Relationship Id="rId64" Type="http://schemas.openxmlformats.org/officeDocument/2006/relationships/footer" Target="footer13.xml"/><Relationship Id="rId65" Type="http://schemas.openxmlformats.org/officeDocument/2006/relationships/hyperlink" Target="http://localhost:8090/AirlineServer/Availability" TargetMode="External"/><Relationship Id="rId66" Type="http://schemas.openxmlformats.org/officeDocument/2006/relationships/hyperlink" Target="http://localhost:8090/AirlineServer/Availability" TargetMode="External"/><Relationship Id="rId67" Type="http://schemas.openxmlformats.org/officeDocument/2006/relationships/hyperlink" Target="http://localhost:8090/AirlineServer/Availability" TargetMode="External"/><Relationship Id="rId68" Type="http://schemas.openxmlformats.org/officeDocument/2006/relationships/footer" Target="footer14.xml"/><Relationship Id="rId69" Type="http://schemas.openxmlformats.org/officeDocument/2006/relationships/image" Target="media/image20.png"/><Relationship Id="rId70" Type="http://schemas.openxmlformats.org/officeDocument/2006/relationships/image" Target="media/image21.png"/><Relationship Id="rId71" Type="http://schemas.openxmlformats.org/officeDocument/2006/relationships/footer" Target="footer15.xml"/><Relationship Id="rId72" Type="http://schemas.openxmlformats.org/officeDocument/2006/relationships/hyperlink" Target="http://localhost:8090/AirlineServer/Availability" TargetMode="External"/><Relationship Id="rId73" Type="http://schemas.openxmlformats.org/officeDocument/2006/relationships/hyperlink" Target="http://localhost:8090/AirlineServer/Availability" TargetMode="External"/><Relationship Id="rId74" Type="http://schemas.openxmlformats.org/officeDocument/2006/relationships/footer" Target="footer16.xml"/><Relationship Id="rId75" Type="http://schemas.openxmlformats.org/officeDocument/2006/relationships/hyperlink" Target="mailto:%@page" TargetMode="External"/><Relationship Id="rId76" Type="http://schemas.openxmlformats.org/officeDocument/2006/relationships/hyperlink" Target="mailto:%@page" TargetMode="External"/><Relationship Id="rId77" Type="http://schemas.openxmlformats.org/officeDocument/2006/relationships/hyperlink" Target="http://www.w3.org/TR/html4/loose.dtd" TargetMode="External"/><Relationship Id="rId78" Type="http://schemas.openxmlformats.org/officeDocument/2006/relationships/footer" Target="footer17.xml"/><Relationship Id="rId79" Type="http://schemas.openxmlformats.org/officeDocument/2006/relationships/footer" Target="footer18.xml"/><Relationship Id="rId80" Type="http://schemas.openxmlformats.org/officeDocument/2006/relationships/image" Target="media/image22.png"/><Relationship Id="rId81" Type="http://schemas.openxmlformats.org/officeDocument/2006/relationships/image" Target="media/image23.png"/><Relationship Id="rId82" Type="http://schemas.openxmlformats.org/officeDocument/2006/relationships/footer" Target="footer19.xml"/><Relationship Id="rId83" Type="http://schemas.openxmlformats.org/officeDocument/2006/relationships/image" Target="media/image24.png"/><Relationship Id="rId84" Type="http://schemas.openxmlformats.org/officeDocument/2006/relationships/footer" Target="footer20.xml"/><Relationship Id="rId85" Type="http://schemas.openxmlformats.org/officeDocument/2006/relationships/image" Target="media/image25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