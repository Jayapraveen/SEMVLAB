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  <Default Extension="png" ContentType="image/pn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56"/>
          <w:szCs w:val="56"/>
        </w:rPr>
        <w:jc w:val="center"/>
        <w:spacing w:before="33"/>
        <w:ind w:left="1176" w:right="1035"/>
      </w:pPr>
      <w:r>
        <w:pict>
          <v:group style="position:absolute;margin-left:568pt;margin-top:151pt;width:0pt;height:549pt;mso-position-horizontal-relative:page;mso-position-vertical-relative:page;z-index:-1157" coordorigin="11360,3020" coordsize="0,10980">
            <v:shape style="position:absolute;left:11360;top:3020;width:0;height:10980" coordorigin="11360,3020" coordsize="0,10980" path="m11360,14000l11360,3020e" filled="f" stroked="t" strokeweight="3pt" strokecolor="#0201EF">
              <v:path arrowok="t"/>
            </v:shape>
            <w10:wrap type="none"/>
          </v:group>
        </w:pict>
      </w:r>
      <w:r>
        <w:pict>
          <v:group style="position:absolute;margin-left:23pt;margin-top:23.71pt;width:548.73pt;height:794.26pt;mso-position-horizontal-relative:page;mso-position-vertical-relative:page;z-index:-1160" coordorigin="460,474" coordsize="10975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v:shape style="position:absolute;left:480;top:3020;width:0;height:10980" coordorigin="480,3020" coordsize="0,10980" path="m480,14000l480,3020e" filled="f" stroked="t" strokeweight="2pt" strokecolor="#0201EF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F9F4F6"/>
          <w:spacing w:val="0"/>
          <w:w w:val="107"/>
          <w:sz w:val="56"/>
          <w:szCs w:val="56"/>
        </w:rPr>
        <w:t>Rajalakshmi</w:t>
      </w:r>
      <w:r>
        <w:rPr>
          <w:rFonts w:cs="Times New Roman" w:hAnsi="Times New Roman" w:eastAsia="Times New Roman" w:ascii="Times New Roman"/>
          <w:color w:val="F9F4F6"/>
          <w:spacing w:val="0"/>
          <w:w w:val="107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color w:val="F9F4F6"/>
          <w:spacing w:val="45"/>
          <w:w w:val="107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7"/>
          <w:sz w:val="56"/>
          <w:szCs w:val="56"/>
        </w:rPr>
        <w:t>Engineering</w:t>
      </w:r>
      <w:r>
        <w:rPr>
          <w:rFonts w:cs="Times New Roman" w:hAnsi="Times New Roman" w:eastAsia="Times New Roman" w:ascii="Times New Roman"/>
          <w:color w:val="F9F4F6"/>
          <w:spacing w:val="0"/>
          <w:w w:val="107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color w:val="F9F4F6"/>
          <w:spacing w:val="35"/>
          <w:w w:val="107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7"/>
          <w:sz w:val="56"/>
          <w:szCs w:val="56"/>
        </w:rPr>
        <w:t>College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56"/>
          <w:szCs w:val="5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center"/>
        <w:spacing w:before="72"/>
        <w:ind w:left="563" w:right="548"/>
      </w:pPr>
      <w:r>
        <w:rPr>
          <w:rFonts w:cs="Times New Roman" w:hAnsi="Times New Roman" w:eastAsia="Times New Roman" w:ascii="Times New Roman"/>
          <w:color w:val="F9F4F6"/>
          <w:spacing w:val="0"/>
          <w:w w:val="110"/>
          <w:sz w:val="42"/>
          <w:szCs w:val="42"/>
        </w:rPr>
        <w:t>Rajalakshmi</w:t>
      </w:r>
      <w:r>
        <w:rPr>
          <w:rFonts w:cs="Times New Roman" w:hAnsi="Times New Roman" w:eastAsia="Times New Roman" w:ascii="Times New Roman"/>
          <w:color w:val="F9F4F6"/>
          <w:spacing w:val="71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2"/>
          <w:szCs w:val="42"/>
        </w:rPr>
        <w:t>Nagar,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41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2"/>
          <w:szCs w:val="42"/>
        </w:rPr>
        <w:t>Thandalam,</w:t>
      </w:r>
      <w:r>
        <w:rPr>
          <w:rFonts w:cs="Times New Roman" w:hAnsi="Times New Roman" w:eastAsia="Times New Roman" w:ascii="Times New Roman"/>
          <w:color w:val="F9F4F6"/>
          <w:spacing w:val="100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2"/>
          <w:szCs w:val="42"/>
        </w:rPr>
        <w:t>Chennai-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15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32"/>
          <w:szCs w:val="32"/>
        </w:rPr>
        <w:t>602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32"/>
          <w:szCs w:val="32"/>
        </w:rPr>
        <w:t>   </w:t>
      </w:r>
      <w:r>
        <w:rPr>
          <w:rFonts w:cs="Times New Roman" w:hAnsi="Times New Roman" w:eastAsia="Times New Roman" w:ascii="Times New Roman"/>
          <w:color w:val="F9F4F6"/>
          <w:spacing w:val="3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32"/>
          <w:szCs w:val="32"/>
        </w:rPr>
        <w:t>105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cs="Times New Roman" w:hAnsi="Times New Roman" w:eastAsia="Times New Roman" w:ascii="Times New Roman"/>
          <w:sz w:val="46"/>
          <w:szCs w:val="46"/>
        </w:rPr>
        <w:jc w:val="center"/>
        <w:spacing w:before="75"/>
        <w:ind w:left="51" w:right="50"/>
      </w:pPr>
      <w:r>
        <w:rPr>
          <w:rFonts w:cs="Times New Roman" w:hAnsi="Times New Roman" w:eastAsia="Times New Roman" w:ascii="Times New Roman"/>
          <w:color w:val="F9F4F6"/>
          <w:spacing w:val="0"/>
          <w:w w:val="110"/>
          <w:sz w:val="46"/>
          <w:szCs w:val="46"/>
        </w:rPr>
        <w:t>Department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56"/>
          <w:w w:val="11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6"/>
          <w:szCs w:val="46"/>
        </w:rPr>
        <w:t>of</w:t>
      </w:r>
      <w:r>
        <w:rPr>
          <w:rFonts w:cs="Times New Roman" w:hAnsi="Times New Roman" w:eastAsia="Times New Roman" w:ascii="Times New Roman"/>
          <w:color w:val="F9F4F6"/>
          <w:spacing w:val="29"/>
          <w:w w:val="10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6"/>
          <w:szCs w:val="46"/>
        </w:rPr>
        <w:t>Computer</w:t>
      </w:r>
      <w:r>
        <w:rPr>
          <w:rFonts w:cs="Times New Roman" w:hAnsi="Times New Roman" w:eastAsia="Times New Roman" w:ascii="Times New Roman"/>
          <w:color w:val="F9F4F6"/>
          <w:spacing w:val="105"/>
          <w:w w:val="11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6"/>
          <w:szCs w:val="46"/>
        </w:rPr>
        <w:t>Science</w:t>
      </w:r>
      <w:r>
        <w:rPr>
          <w:rFonts w:cs="Times New Roman" w:hAnsi="Times New Roman" w:eastAsia="Times New Roman" w:ascii="Times New Roman"/>
          <w:color w:val="F9F4F6"/>
          <w:spacing w:val="19"/>
          <w:w w:val="11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6"/>
          <w:szCs w:val="46"/>
        </w:rPr>
        <w:t>and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27"/>
          <w:w w:val="10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6"/>
          <w:szCs w:val="46"/>
        </w:rPr>
        <w:t>Engineering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6"/>
          <w:szCs w:val="46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54"/>
      </w:pPr>
      <w:r>
        <w:pict>
          <v:shape type="#_x0000_t75" style="width:173.3pt;height:171.38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42"/>
          <w:szCs w:val="42"/>
        </w:rPr>
        <w:jc w:val="center"/>
        <w:spacing w:lineRule="auto" w:line="388"/>
        <w:ind w:left="2738" w:right="2871"/>
      </w:pPr>
      <w:r>
        <w:pict>
          <v:shape type="#_x0000_t75" style="position:absolute;margin-left:255.86pt;margin-top:161.245pt;width:90.74pt;height:167.54pt;mso-position-horizontal-relative:page;mso-position-vertical-relative:paragraph;z-index:-1159">
            <v:imagedata o:title="" r:id="rId5"/>
          </v:shape>
        </w:pict>
      </w:r>
      <w:r>
        <w:rPr>
          <w:rFonts w:cs="Times New Roman" w:hAnsi="Times New Roman" w:eastAsia="Times New Roman" w:ascii="Times New Roman"/>
          <w:color w:val="261164"/>
          <w:spacing w:val="0"/>
          <w:w w:val="100"/>
          <w:sz w:val="42"/>
          <w:szCs w:val="42"/>
        </w:rPr>
        <w:t>JSP</w:t>
      </w:r>
      <w:r>
        <w:rPr>
          <w:rFonts w:cs="Times New Roman" w:hAnsi="Times New Roman" w:eastAsia="Times New Roman" w:ascii="Times New Roman"/>
          <w:color w:val="261164"/>
          <w:spacing w:val="71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261164"/>
          <w:spacing w:val="0"/>
          <w:w w:val="100"/>
          <w:sz w:val="42"/>
          <w:szCs w:val="42"/>
        </w:rPr>
        <w:t>-</w:t>
      </w:r>
      <w:r>
        <w:rPr>
          <w:rFonts w:cs="Times New Roman" w:hAnsi="Times New Roman" w:eastAsia="Times New Roman" w:ascii="Times New Roman"/>
          <w:color w:val="261164"/>
          <w:spacing w:val="5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261164"/>
          <w:spacing w:val="0"/>
          <w:w w:val="110"/>
          <w:sz w:val="42"/>
          <w:szCs w:val="42"/>
        </w:rPr>
        <w:t>MySQL</w:t>
      </w:r>
      <w:r>
        <w:rPr>
          <w:rFonts w:cs="Times New Roman" w:hAnsi="Times New Roman" w:eastAsia="Times New Roman" w:ascii="Times New Roman"/>
          <w:color w:val="261164"/>
          <w:spacing w:val="49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261164"/>
          <w:spacing w:val="0"/>
          <w:w w:val="110"/>
          <w:sz w:val="42"/>
          <w:szCs w:val="42"/>
        </w:rPr>
        <w:t>Connectivity</w:t>
      </w:r>
      <w:r>
        <w:rPr>
          <w:rFonts w:cs="Times New Roman" w:hAnsi="Times New Roman" w:eastAsia="Times New Roman" w:ascii="Times New Roman"/>
          <w:color w:val="261164"/>
          <w:spacing w:val="0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007D8"/>
          <w:spacing w:val="0"/>
          <w:w w:val="110"/>
          <w:sz w:val="42"/>
          <w:szCs w:val="42"/>
        </w:rPr>
        <w:t>Hospital</w:t>
      </w:r>
      <w:r>
        <w:rPr>
          <w:rFonts w:cs="Times New Roman" w:hAnsi="Times New Roman" w:eastAsia="Times New Roman" w:ascii="Times New Roman"/>
          <w:color w:val="F007D8"/>
          <w:spacing w:val="0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007D8"/>
          <w:spacing w:val="37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007D8"/>
          <w:spacing w:val="0"/>
          <w:w w:val="110"/>
          <w:sz w:val="42"/>
          <w:szCs w:val="42"/>
        </w:rPr>
        <w:t>Application</w:t>
      </w:r>
      <w:r>
        <w:rPr>
          <w:rFonts w:cs="Times New Roman" w:hAnsi="Times New Roman" w:eastAsia="Times New Roman" w:ascii="Times New Roman"/>
          <w:color w:val="F007D8"/>
          <w:spacing w:val="0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0407A0"/>
          <w:spacing w:val="0"/>
          <w:w w:val="110"/>
          <w:sz w:val="42"/>
          <w:szCs w:val="42"/>
        </w:rPr>
        <w:t>User</w:t>
      </w:r>
      <w:r>
        <w:rPr>
          <w:rFonts w:cs="Times New Roman" w:hAnsi="Times New Roman" w:eastAsia="Times New Roman" w:ascii="Times New Roman"/>
          <w:color w:val="0407A0"/>
          <w:spacing w:val="0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0407A0"/>
          <w:spacing w:val="-26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0407A0"/>
          <w:spacing w:val="0"/>
          <w:w w:val="110"/>
          <w:sz w:val="42"/>
          <w:szCs w:val="42"/>
        </w:rPr>
        <w:t>Manual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2"/>
          <w:szCs w:val="42"/>
        </w:rPr>
      </w:r>
    </w:p>
    <w:p>
      <w:pPr>
        <w:rPr>
          <w:rFonts w:cs="Times New Roman" w:hAnsi="Times New Roman" w:eastAsia="Times New Roman" w:ascii="Times New Roman"/>
          <w:sz w:val="42"/>
          <w:szCs w:val="42"/>
        </w:rPr>
        <w:jc w:val="center"/>
        <w:spacing w:before="16"/>
        <w:ind w:left="2416" w:right="2375"/>
      </w:pPr>
      <w:r>
        <w:pict>
          <v:shape type="#_x0000_t75" style="position:absolute;margin-left:472.82pt;margin-top:55.9655pt;width:84.02pt;height:153.14pt;mso-position-horizontal-relative:page;mso-position-vertical-relative:paragraph;z-index:-1158">
            <v:imagedata o:title="" r:id="rId6"/>
          </v:shape>
        </w:pict>
      </w:r>
      <w:r>
        <w:rPr>
          <w:rFonts w:cs="Times New Roman" w:hAnsi="Times New Roman" w:eastAsia="Times New Roman" w:ascii="Times New Roman"/>
          <w:color w:val="EF0542"/>
          <w:spacing w:val="0"/>
          <w:w w:val="110"/>
          <w:sz w:val="42"/>
          <w:szCs w:val="42"/>
        </w:rPr>
        <w:t>(Windows</w:t>
      </w:r>
      <w:r>
        <w:rPr>
          <w:rFonts w:cs="Times New Roman" w:hAnsi="Times New Roman" w:eastAsia="Times New Roman" w:ascii="Times New Roman"/>
          <w:color w:val="EF0542"/>
          <w:spacing w:val="110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EF0542"/>
          <w:spacing w:val="0"/>
          <w:w w:val="110"/>
          <w:sz w:val="42"/>
          <w:szCs w:val="42"/>
        </w:rPr>
        <w:t>Operating</w:t>
      </w:r>
      <w:r>
        <w:rPr>
          <w:rFonts w:cs="Times New Roman" w:hAnsi="Times New Roman" w:eastAsia="Times New Roman" w:ascii="Times New Roman"/>
          <w:color w:val="EF0542"/>
          <w:spacing w:val="0"/>
          <w:w w:val="110"/>
          <w:sz w:val="42"/>
          <w:szCs w:val="42"/>
        </w:rPr>
        <w:t>  </w:t>
      </w:r>
      <w:r>
        <w:rPr>
          <w:rFonts w:cs="Times New Roman" w:hAnsi="Times New Roman" w:eastAsia="Times New Roman" w:ascii="Times New Roman"/>
          <w:color w:val="EF0542"/>
          <w:spacing w:val="53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EF0542"/>
          <w:spacing w:val="0"/>
          <w:w w:val="110"/>
          <w:sz w:val="42"/>
          <w:szCs w:val="42"/>
        </w:rPr>
        <w:t>System)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2"/>
          <w:szCs w:val="4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56"/>
      </w:pPr>
      <w:r>
        <w:pict>
          <v:shape type="#_x0000_t75" style="width:87.86pt;height:157.94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2"/>
          <w:szCs w:val="42"/>
        </w:rPr>
        <w:jc w:val="center"/>
        <w:ind w:left="3971" w:right="3887"/>
      </w:pP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Prepared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68"/>
          <w:w w:val="110"/>
          <w:sz w:val="48"/>
          <w:szCs w:val="48"/>
        </w:rPr>
        <w:t> </w:t>
      </w:r>
      <w:r>
        <w:rPr>
          <w:rFonts w:cs="Arial" w:hAnsi="Arial" w:eastAsia="Arial" w:ascii="Arial"/>
          <w:color w:val="F9F4F6"/>
          <w:spacing w:val="0"/>
          <w:w w:val="110"/>
          <w:sz w:val="42"/>
          <w:szCs w:val="42"/>
        </w:rPr>
        <w:t>by:</w:t>
      </w:r>
      <w:r>
        <w:rPr>
          <w:rFonts w:cs="Arial" w:hAnsi="Arial" w:eastAsia="Arial" w:ascii="Arial"/>
          <w:color w:val="000000"/>
          <w:spacing w:val="0"/>
          <w:w w:val="100"/>
          <w:sz w:val="42"/>
          <w:szCs w:val="42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before="43" w:lineRule="auto" w:line="256"/>
        <w:ind w:left="1229" w:right="1234" w:firstLine="1853"/>
        <w:sectPr>
          <w:pgSz w:w="11920" w:h="16840"/>
          <w:pgMar w:top="740" w:bottom="280" w:left="480" w:right="620"/>
        </w:sectPr>
      </w:pP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B.BHUVANESWARAN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Assistant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8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Professor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36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(SS)</w:t>
      </w:r>
      <w:r>
        <w:rPr>
          <w:rFonts w:cs="Times New Roman" w:hAnsi="Times New Roman" w:eastAsia="Times New Roman" w:ascii="Times New Roman"/>
          <w:color w:val="F9F4F6"/>
          <w:spacing w:val="-62"/>
          <w:w w:val="110"/>
          <w:sz w:val="48"/>
          <w:szCs w:val="48"/>
        </w:rPr>
        <w:t> </w:t>
      </w:r>
      <w:r>
        <w:rPr>
          <w:rFonts w:cs="Arial" w:hAnsi="Arial" w:eastAsia="Arial" w:ascii="Arial"/>
          <w:i/>
          <w:color w:val="F9F4F6"/>
          <w:spacing w:val="0"/>
          <w:w w:val="100"/>
          <w:sz w:val="46"/>
          <w:szCs w:val="46"/>
        </w:rPr>
        <w:t>I</w:t>
      </w:r>
      <w:r>
        <w:rPr>
          <w:rFonts w:cs="Arial" w:hAnsi="Arial" w:eastAsia="Arial" w:ascii="Arial"/>
          <w:i/>
          <w:color w:val="F9F4F6"/>
          <w:spacing w:val="109"/>
          <w:w w:val="10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CSE</w:t>
      </w:r>
      <w:r>
        <w:rPr>
          <w:rFonts w:cs="Times New Roman" w:hAnsi="Times New Roman" w:eastAsia="Times New Roman" w:ascii="Times New Roman"/>
          <w:color w:val="F9F4F6"/>
          <w:spacing w:val="27"/>
          <w:w w:val="100"/>
          <w:sz w:val="48"/>
          <w:szCs w:val="48"/>
        </w:rPr>
        <w:t> </w:t>
      </w:r>
      <w:r>
        <w:rPr>
          <w:rFonts w:cs="Arial" w:hAnsi="Arial" w:eastAsia="Arial" w:ascii="Arial"/>
          <w:i/>
          <w:color w:val="F9F4F6"/>
          <w:spacing w:val="0"/>
          <w:w w:val="100"/>
          <w:sz w:val="46"/>
          <w:szCs w:val="46"/>
        </w:rPr>
        <w:t>I</w:t>
      </w:r>
      <w:r>
        <w:rPr>
          <w:rFonts w:cs="Arial" w:hAnsi="Arial" w:eastAsia="Arial" w:ascii="Arial"/>
          <w:i/>
          <w:color w:val="F9F4F6"/>
          <w:spacing w:val="100"/>
          <w:w w:val="10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REC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 </w:t>
      </w:r>
      <w:hyperlink r:id="rId8">
        <w:r>
          <w:rPr>
            <w:rFonts w:cs="Times New Roman" w:hAnsi="Times New Roman" w:eastAsia="Times New Roman" w:ascii="Times New Roman"/>
            <w:color w:val="F9F4F6"/>
            <w:spacing w:val="0"/>
            <w:w w:val="110"/>
            <w:sz w:val="48"/>
            <w:szCs w:val="48"/>
          </w:rPr>
          <w:t>bhuvaneswaran@rajalaltshmi.edu.in</w:t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sz w:val="48"/>
            <w:szCs w:val="48"/>
          </w:rPr>
        </w:r>
      </w:hyperlink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9"/>
        <w:ind w:left="4683" w:right="4680"/>
      </w:pPr>
      <w:r>
        <w:pict>
          <v:group style="position:absolute;margin-left:23.71pt;margin-top:23.71pt;width:548.02pt;height:794.26pt;mso-position-horizontal-relative:page;mso-position-vertical-relative:page;z-index:-1155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QUESTION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 w:right="7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Develop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Hospital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ation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JSP.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cookies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perform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appropriate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validations.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considering.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120" w:right="13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given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foreign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constraints: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DNAME,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ALIZATION)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 w:lineRule="auto" w:line="480"/>
        <w:ind w:left="120" w:right="51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DOB,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NDER,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BGROUP)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PID,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DID,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CONS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  <w:t>_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DATE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FEES)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20"/>
      </w:pPr>
      <w:r>
        <w:pict>
          <v:group style="position:absolute;margin-left:34.5pt;margin-top:100.86pt;width:526.44pt;height:0pt;mso-position-horizontal-relative:page;mso-position-vertical-relative:page;z-index:-1156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underlined.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 w:right="72"/>
        <w:sectPr>
          <w:pgSz w:w="11920" w:h="16840"/>
          <w:pgMar w:top="1380" w:bottom="280" w:left="600" w:right="6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Develop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connectivity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records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above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relations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operation.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9" w:lineRule="exact" w:line="260"/>
        <w:ind w:left="4882" w:right="4220"/>
      </w:pPr>
      <w:r>
        <w:pict>
          <v:group style="position:absolute;margin-left:23.71pt;margin-top:23.71pt;width:548.02pt;height:794.26pt;mso-position-horizontal-relative:page;mso-position-vertical-relative:page;z-index:-1153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34.5pt;margin-top:100.86pt;width:526.44pt;height:0pt;mso-position-horizontal-relative:page;mso-position-vertical-relative:page;z-index:-1154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atabase.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 w:right="4824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database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hospital;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(0.06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Connect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database.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 w:right="6984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use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hospital;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Database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changed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table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doctor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(did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integer,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dname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/>
        <w:ind w:left="100" w:right="2089" w:firstLine="57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specialization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primary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(did));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(0.06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table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patient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(pid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integer,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pname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67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dob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date,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gender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varchar(1),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bgroup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varchar(5),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67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primary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(pid));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(0.05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table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consulting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(pid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integer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references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patient(pid),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67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integer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references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doctor(did),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cons_date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date,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676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fees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integer,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primary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(pid,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did,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cons_date));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(0.05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tables.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show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tables;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+--------------------+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Tables_in_hospital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+--------------------+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consulting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doctor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   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patient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+--------------------+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  <w:sectPr>
          <w:pgSz w:w="11920" w:h="16840"/>
          <w:pgMar w:top="1380" w:bottom="280" w:left="620" w:right="1280"/>
        </w:sectPr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(0.00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00"/>
      </w:pPr>
      <w:r>
        <w:pict>
          <v:group style="position:absolute;margin-left:23.71pt;margin-top:23.71pt;width:548.02pt;height:794.26pt;mso-position-horizontal-relative:page;mso-position-vertical-relative:page;z-index:-1152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structure.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describe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doctor;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+----------------+-------------+------+-----+---------+-------+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Field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Default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Extra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+----------------+-------------+------+-----+---------+-------+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  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PRI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dname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varchar(20)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specialization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+----------------+-------------+------+-----+---------+-------+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describe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patient;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+--------+-------------+------+-----+---------+-------+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Field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Default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Extra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+--------+-------------+------+-----+---------+-------+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pid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NO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PRI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pname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dob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gender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varchar(1)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bgroup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varchar(5)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+--------+-------------+------+-----+---------+-------+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5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(0.05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describe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consulting;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+-----------+---------+------+-----+------------+-------+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Field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Default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Extra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+-----------+---------+------+-----+------------+-------+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pid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NO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PRI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PRI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cons_date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date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NO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PRI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0000-00-00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fees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+-----------+---------+------+-----+------------+-------+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4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Insert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 w:right="1833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doctor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(1,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'Abdul',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'ENT');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 w:right="1257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doctor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(2,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'Badri',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'General');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 w:right="1545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doctor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(3,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'Chandru',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'ENT');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 w:right="969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doctor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(4,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'David',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'Neurology');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 w:right="825"/>
        <w:sectPr>
          <w:pgSz w:w="11920" w:h="16840"/>
          <w:pgMar w:top="1360" w:bottom="280" w:left="620" w:right="1680"/>
        </w:sectPr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doctor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(5,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'Gopi',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'Diabetology');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85"/>
        <w:ind w:left="100" w:right="61"/>
      </w:pPr>
      <w:r>
        <w:pict>
          <v:group style="position:absolute;margin-left:23.71pt;margin-top:23.71pt;width:548.02pt;height:794.26pt;mso-position-horizontal-relative:page;mso-position-vertical-relative:page;z-index:-1151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patient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(1,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'Arun',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'1987-11-12',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'M',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'A+');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 w:right="61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patient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(2,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'Babu',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'1989-06-14',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'M',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'A-');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(0.05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 w:right="205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patient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(3,'Chithra','1988-12-18','F','O+');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 w:right="1213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consulting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(2,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'2014-04-21',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750);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 w:right="1213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consulting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(1,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'2014-04-21',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750);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 w:right="1213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consulting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(3,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'2014-04-21',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500);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*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doctor;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+-----+---------+----------------+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did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dname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specialization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+-----+---------+----------------+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Abdul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ENT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Badri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General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Chandru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ENT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4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David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Neurology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5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Gopi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Diabetology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+-----+---------+----------------+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5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*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patient;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+-----+---------+------------+--------+--------+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pname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dob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gender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bgroup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+-----+---------+------------+--------+--------+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Arun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1987-11-12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M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A+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Babu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1989-06-14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A-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Chithra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1988-12-18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F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O+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+-----+---------+------------+--------+--------+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(0.00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*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consulting;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+-----+-----+------------+------+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cons_date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fees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+-----+-----+------------+------+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2014-04-21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750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2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2014-04-21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750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2014-04-21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500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+-----+-----+------------+------+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  <w:sectPr>
          <w:pgSz w:w="11920" w:h="16840"/>
          <w:pgMar w:top="1360" w:bottom="280" w:left="620" w:right="860"/>
        </w:sectPr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9"/>
        <w:ind w:left="3807" w:right="2783"/>
      </w:pPr>
      <w:r>
        <w:pict>
          <v:group style="position:absolute;margin-left:23.71pt;margin-top:23.71pt;width:548.02pt;height:794.26pt;mso-position-horizontal-relative:page;mso-position-vertical-relative:page;z-index:-1149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34.5pt;margin-top:100.86pt;width:526.44pt;height:0pt;mso-position-horizontal-relative:page;mso-position-vertical-relative:page;z-index:-1150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Connectivity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" w:lineRule="exact" w:line="260"/>
        <w:ind w:left="3166" w:right="2142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Displaying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Individual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Doctor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Information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Workspace.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Dyna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Hospital.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runti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Apache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v7.0.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Associated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e?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Hospital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IndDoctorInfo.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Individual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body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"IndDoctorInfo.jsp"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Hospital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Syste</w:t>
      </w:r>
      <w:r>
        <w:rPr>
          <w:rFonts w:cs="Courier New" w:hAnsi="Courier New" w:eastAsia="Courier New" w:ascii="Courier New"/>
          <w:color w:val="000000"/>
          <w:spacing w:val="1"/>
          <w:w w:val="100"/>
          <w:position w:val="2"/>
          <w:sz w:val="24"/>
          <w:szCs w:val="24"/>
        </w:rPr>
        <w:t>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Enter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the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Doctor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Id.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"did"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"Get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  <w:sectPr>
          <w:pgSz w:w="11920" w:h="16840"/>
          <w:pgMar w:top="1380" w:bottom="280" w:left="600" w:right="162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148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Hospital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IndDoctorInfo.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Individual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port=“java.sql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*”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directive.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sz w:val="24"/>
          <w:szCs w:val="24"/>
        </w:rPr>
        <w:t>&lt;%@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page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language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"java"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contentType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charset=ISO-8859-1"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696"/>
      </w:pP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pageEncoding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"ISO-8859-1"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import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"java.sql.*"</w:t>
      </w:r>
      <w:r>
        <w:rPr>
          <w:rFonts w:cs="Courier New" w:hAnsi="Courier New" w:eastAsia="Courier New" w:ascii="Courier New"/>
          <w:color w:val="BF5E3F"/>
          <w:spacing w:val="0"/>
          <w:w w:val="100"/>
          <w:position w:val="2"/>
          <w:sz w:val="24"/>
          <w:szCs w:val="24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26.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body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480"/>
      </w:pPr>
      <w:r>
        <w:rPr>
          <w:rFonts w:cs="Courier New" w:hAnsi="Courier New" w:eastAsia="Courier New" w:ascii="Courier New"/>
          <w:color w:val="BF5E3F"/>
          <w:spacing w:val="0"/>
          <w:w w:val="100"/>
          <w:sz w:val="24"/>
          <w:szCs w:val="24"/>
        </w:rPr>
        <w:t>&lt;%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Connection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conn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/>
        <w:ind w:left="840" w:right="511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PreparedStatement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ResultSet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6" w:lineRule="exact" w:line="260"/>
        <w:ind w:left="48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4"/>
          <w:szCs w:val="24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..catch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ock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%&gt;:</w:t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6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{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4"/>
          <w:szCs w:val="24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e)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6"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7"/>
        <w:ind w:left="840"/>
      </w:pPr>
      <w:r>
        <w:rPr>
          <w:rFonts w:cs="Courier New" w:hAnsi="Courier New" w:eastAsia="Courier New" w:ascii="Courier New"/>
          <w:i/>
          <w:color w:val="0000BF"/>
          <w:spacing w:val="0"/>
          <w:w w:val="100"/>
          <w:sz w:val="24"/>
          <w:szCs w:val="24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.println(e);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block: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Class.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forName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"com.mysql.jdbc.Driver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URL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"jdbc:mysql://localhost:3306/hospital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conn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DriverManager.</w:t>
      </w:r>
      <w:r>
        <w:rPr>
          <w:rFonts w:cs="Courier New" w:hAnsi="Courier New" w:eastAsia="Courier New" w:ascii="Courier New"/>
          <w:i/>
          <w:spacing w:val="0"/>
          <w:w w:val="100"/>
          <w:position w:val="2"/>
          <w:sz w:val="24"/>
          <w:szCs w:val="24"/>
        </w:rPr>
        <w:t>getConnection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(URL,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ysql-connector-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ava-5.1.29-bin.jar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Ctrl+C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copy.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ebContent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EB-INF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lib.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  <w:sectPr>
          <w:pgSz w:w="11920" w:h="16840"/>
          <w:pgMar w:top="1360" w:bottom="280" w:left="600" w:right="12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Ctrl+V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paste.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147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Continue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block: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284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conn.prepareStatement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*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doctor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did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?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did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"did"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ps.setString(1,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did);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ps.executeQuery();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4"/>
          <w:szCs w:val="24"/>
        </w:rPr>
        <w:t>if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(rs.next())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6"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7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"&lt;center&gt;&lt;h3&gt;Individual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Doctor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Info&lt;/h3&gt;&lt;/center&gt;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"&lt;hr&gt;"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"Doctor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Id.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rs.getInt(1));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"Name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rs.getString(2));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"Specialization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rs.getString(3));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7"/>
        <w:ind w:left="480" w:right="777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rs.close();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ps.close();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conn.close();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IndDo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torInfo.ht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v7.0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localhost.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splayed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IndDoctorInfo.h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257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9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Individual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Doctor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"IndDoctorInfo.jsp"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Hospital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System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114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84"/>
        <w:ind w:left="120"/>
      </w:pPr>
      <w:r>
        <w:pict>
          <v:group style="position:absolute;margin-left:23.71pt;margin-top:23.71pt;width:548.02pt;height:794.26pt;mso-position-horizontal-relative:page;mso-position-vertical-relative:page;z-index:-1146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Enter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the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Doctor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Id.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"did"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"Get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IndDoctorInfo.jsp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&lt;%@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page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language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"java"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00"/>
      </w:pP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pageEncoding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"ISO-8859-1"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"java.sql.*"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247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0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Individual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Doctor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00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&lt;%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840" w:right="583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ResultSet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Class.forName(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"com.mysql.jdbc.Driver"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URL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"jdbc:mysql://localhost:3306/hospital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DriverManager.getConnection(URL,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1560" w:right="67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*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doctor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did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?"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did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"did"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ps.setString(1,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did);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ps.executeQuery();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if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(rs.next())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6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"&lt;center&gt;&lt;h3&gt;Individual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Doctor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Info&lt;/h3&gt;&lt;/center&gt;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"&lt;hr&gt;"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"Doctor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Id.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rs.getInt(1));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"Name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rs.getString(2));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8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"Specialization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rs.getString(3));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560" w:right="691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rs.close();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ps.close();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6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out.println(e);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124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9"/>
        <w:ind w:left="3807" w:right="3643"/>
      </w:pPr>
      <w:r>
        <w:pict>
          <v:group style="position:absolute;margin-left:23.71pt;margin-top:23.71pt;width:548.02pt;height:794.26pt;mso-position-horizontal-relative:page;mso-position-vertical-relative:page;z-index:-1144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34.5pt;margin-top:100.86pt;width:526.44pt;height:0pt;mso-position-horizontal-relative:page;mso-position-vertical-relative:page;z-index:-1145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Connectivity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"/>
        <w:ind w:left="3152" w:right="298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Displaying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Individual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Patient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Information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Hospital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IndPatientInfo.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Individual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body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"IndPatientInfo.jsp"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Hospital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Syste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Enter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the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patient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Id.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"pid"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"Get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Hospital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IndPatientInfo.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copy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entire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IndDoctorInfo.jsp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IndPatientInfo.jsp.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Individual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catio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52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conn.prepareStatement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*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patient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pid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?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pid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"pid"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ps.setString(1,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pid);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  <w:sectPr>
          <w:pgSz w:w="11920" w:h="16840"/>
          <w:pgMar w:top="1380" w:bottom="280" w:left="600" w:right="760"/>
        </w:sectPr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rs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ps.executeQuery();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79"/>
        <w:ind w:left="480"/>
      </w:pPr>
      <w:r>
        <w:pict>
          <v:group style="position:absolute;margin-left:23.71pt;margin-top:23.71pt;width:548.02pt;height:794.26pt;mso-position-horizontal-relative:page;mso-position-vertical-relative:page;z-index:-1143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if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(rs.next())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6"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7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"&lt;center&gt;&lt;h3&gt;Individual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Patient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Info&lt;/h3&gt;&lt;/center&gt;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"&lt;hr&gt;"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"Patient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Id.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rs.getInt(1));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"Name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rs.getString(2));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"Date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of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Birth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rs.getString(3));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"Gender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rs.getString(4));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"Blood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Group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rs.getString(5));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7"/>
        <w:ind w:left="480" w:right="791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rs.close();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ps.close();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conn.close();</w:t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IndPatientInfo.ht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v7.0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localhost.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splayed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IndPatientInfo.h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271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1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Individual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Patient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"IndPatientInfo.jsp"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Hospital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System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Enter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the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patient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Id.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"pid"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100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"Get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84"/>
        <w:ind w:left="120"/>
      </w:pPr>
      <w:r>
        <w:pict>
          <v:group style="position:absolute;margin-left:23.71pt;margin-top:23.71pt;width:548.02pt;height:794.26pt;mso-position-horizontal-relative:page;mso-position-vertical-relative:page;z-index:-1142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IndPatientInfo.jsp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&lt;%@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page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language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"java"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00"/>
      </w:pP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pageEncoding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"ISO-8859-1"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"java.sql.*"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259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2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Individual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Patient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&lt;%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840" w:right="595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ResultSet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Class.forName(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"com.mysql.jdbc.Driver"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URL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"jdbc:mysql://localhost:3306/hospital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DriverManager.getConnection(URL,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ps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conn.prepareStatement(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*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patient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pid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?</w:t>
      </w:r>
      <w:r>
        <w:rPr>
          <w:rFonts w:cs="Courier New" w:hAnsi="Courier New" w:eastAsia="Courier New" w:ascii="Courier New"/>
          <w:color w:val="2A00FE"/>
          <w:spacing w:val="1"/>
          <w:w w:val="100"/>
          <w:position w:val="1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pid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request.getParameter(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"pid"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ps.setString(1,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pid);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ps.executeQuery();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if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(rs.next())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"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"&lt;center&gt;&lt;h3&gt;Individual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Patient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Info&lt;/h3&gt;&lt;/center&gt;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"&lt;hr&gt;"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"Patient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Id.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rs.getInt(1));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8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"Name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rs.getString(2));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"Date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of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Birth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rs.getString(3));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"Gender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rs.getString(4));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8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"Blood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Group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rs.getString(5));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560" w:right="703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rs.close();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ps.close();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6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out.println(e);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112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9"/>
        <w:ind w:left="3807" w:right="3803"/>
      </w:pPr>
      <w:r>
        <w:pict>
          <v:group style="position:absolute;margin-left:23.71pt;margin-top:23.71pt;width:548.02pt;height:794.26pt;mso-position-horizontal-relative:page;mso-position-vertical-relative:page;z-index:-1140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Connectivity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"/>
        <w:ind w:left="2960" w:right="295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Displaying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Individual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nsulting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Information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Hospital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IndConsultin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pict>
          <v:group style="position:absolute;margin-left:34.5pt;margin-top:100.86pt;width:526.44pt;height:0pt;mso-position-horizontal-relative:page;mso-position-vertical-relative:page;z-index:-1141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Individual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Consulting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body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"IndConsultingInfo.jsp</w:t>
      </w:r>
      <w:r>
        <w:rPr>
          <w:rFonts w:cs="Courier New" w:hAnsi="Courier New" w:eastAsia="Courier New" w:ascii="Courier New"/>
          <w:i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Hospital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Syste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Enter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the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Doctor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Id.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"did"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"Get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Hospital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IndConsultin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copy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entire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IndDoctorInfo.jsp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IndConsultingInfo.jsp.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Individual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Consulting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catio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105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conn.prepareStatement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c.pid,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p.pname,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c.cons_date,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c.fees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consulting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c,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patient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p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c.pid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p.pid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and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c.did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?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did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"did"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ps.setString(1,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did);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ps.executeQuery();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  <w:sectPr>
          <w:pgSz w:w="11920" w:h="16840"/>
          <w:pgMar w:top="1380" w:bottom="280" w:left="600" w:right="600"/>
        </w:sectPr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"&lt;center&gt;&lt;h3&gt;Individual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Consulting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Info&lt;/h3&gt;&lt;/center&gt;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position w:val="2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85"/>
        <w:ind w:left="480"/>
      </w:pPr>
      <w:r>
        <w:pict>
          <v:group style="position:absolute;margin-left:23.71pt;margin-top:23.71pt;width:548.02pt;height:794.26pt;mso-position-horizontal-relative:page;mso-position-vertical-relative:page;z-index:-1139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"&lt;hr&gt;"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4"/>
          <w:szCs w:val="24"/>
        </w:rPr>
        <w:t>while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(rs.next())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5"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9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"Patient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Id.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rs.getInt(1));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"Name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rs.getString(2));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"Date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of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Consulting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rs.getDate(3));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"Fees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rs.getInt(4));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9"/>
        <w:ind w:left="480" w:right="723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rs.close();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ps.close();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conn.close();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IndConsultin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v7.0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localhost.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splayed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IndConsultingInfo.ht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203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3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Individual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Consulting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"IndConsultingInfo.jsp"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Hospital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System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Enter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the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Doctor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Id.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"did"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"Get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168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138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IndConsultingInfo.jsp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&lt;%@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page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language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"java"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00"/>
      </w:pP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pageEncoding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"ISO-8859-1"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"java.sql.*"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120" w:right="307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4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Individual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Consulting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&lt;%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840" w:right="643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ResultSet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Class.forName(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"com.mysql.jdbc.Driver"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URL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"jdbc:mysql://localhost:3306/hospital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conn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DriverManager.getConnection(URL,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 w:right="7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c.pid,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p.pname,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c.cons_date,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c.fees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consulting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c,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patient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p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c.pid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p.pid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and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c.did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?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did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"did"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ps.setString(1,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did);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rs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ps.executeQuery();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"&lt;center&gt;&lt;h3&gt;Individual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Consulting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Info&lt;/h3&gt;&lt;/center&gt;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"&lt;hr&gt;"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while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(rs.next())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6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"Patient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Id.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rs.getInt(1));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"Name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rs.getString(2));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"Date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of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Consulting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rs.getDate(3));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8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"Fees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rs.getInt(4));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560" w:right="751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rs.close();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ps.close();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6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out.println(e);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64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9"/>
        <w:ind w:left="3847"/>
      </w:pPr>
      <w:r>
        <w:pict>
          <v:group style="position:absolute;margin-left:23.71pt;margin-top:23.71pt;width:548.02pt;height:794.26pt;mso-position-horizontal-relative:page;mso-position-vertical-relative:page;z-index:-1136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34.5pt;margin-top:100.86pt;width:526.44pt;height:0pt;mso-position-horizontal-relative:page;mso-position-vertical-relative:page;z-index:-1137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Connectivity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/>
        <w:ind w:left="3847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Inserting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octor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Information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Hospital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DoctorInfoAdd.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body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"DoctorInfoAdd.jsp"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Hospital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Syste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Doctor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Id.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"did"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/>
        <w:ind w:left="480" w:right="8928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&lt;br&gt;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Name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"dname"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&lt;br&gt;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Specialization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"specialization"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&lt;br&gt;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"Add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Hospital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DoctorInfoAdd.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port=“java.sql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*”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directive.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sz w:val="24"/>
          <w:szCs w:val="24"/>
        </w:rPr>
        <w:t>&lt;%@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page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language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"java"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contentType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charset=ISO-8859-1"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696"/>
        <w:sectPr>
          <w:pgSz w:w="11920" w:h="16840"/>
          <w:pgMar w:top="1380" w:bottom="280" w:left="600" w:right="1280"/>
        </w:sectPr>
      </w:pP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pageEncoding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"ISO-8859-1"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import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"java.sql.*"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4"/>
          <w:szCs w:val="24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 w:lineRule="exact" w:line="260"/>
        <w:ind w:left="120"/>
      </w:pPr>
      <w:r>
        <w:pict>
          <v:group style="position:absolute;margin-left:23.71pt;margin-top:23.71pt;width:548.02pt;height:794.26pt;mso-position-horizontal-relative:page;mso-position-vertical-relative:page;z-index:-1135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body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480"/>
      </w:pPr>
      <w:r>
        <w:rPr>
          <w:rFonts w:cs="Courier New" w:hAnsi="Courier New" w:eastAsia="Courier New" w:ascii="Courier New"/>
          <w:color w:val="BF5E3F"/>
          <w:spacing w:val="0"/>
          <w:w w:val="100"/>
          <w:sz w:val="24"/>
          <w:szCs w:val="24"/>
        </w:rPr>
        <w:t>&lt;%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Connection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conn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PreparedStatement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ps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6" w:lineRule="exact" w:line="260"/>
        <w:ind w:left="48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4"/>
          <w:szCs w:val="24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..catch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ock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%&gt;:</w:t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6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{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4"/>
          <w:szCs w:val="24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e)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5"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9"/>
        <w:ind w:left="840"/>
      </w:pPr>
      <w:r>
        <w:rPr>
          <w:rFonts w:cs="Courier New" w:hAnsi="Courier New" w:eastAsia="Courier New" w:ascii="Courier New"/>
          <w:i/>
          <w:color w:val="0000BF"/>
          <w:spacing w:val="0"/>
          <w:w w:val="100"/>
          <w:sz w:val="24"/>
          <w:szCs w:val="24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.println(e);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block: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Class.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forName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"com.mysql.jdbc.Driver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URL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"jdbc:mysql://localhost:3306/hospital</w:t>
      </w:r>
      <w:r>
        <w:rPr>
          <w:rFonts w:cs="Courier New" w:hAnsi="Courier New" w:eastAsia="Courier New" w:ascii="Courier New"/>
          <w:color w:val="2A00FE"/>
          <w:spacing w:val="1"/>
          <w:w w:val="100"/>
          <w:position w:val="2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DriverManager.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getConnection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(URL,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Continue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block: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6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conn.prepareStatement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"insert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doctor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(?,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?,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?)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did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"did"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dname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position w:val="2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"dname"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specialization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"specialization"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ps.setString(1,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did);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495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ps.setString(2,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dname);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ps.setString(3,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specialization);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ps.executeUpdate();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"&lt;center&gt;&lt;h3&gt;Doctor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Details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Added&lt;/h3&gt;&lt;/center&gt;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ps.close();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conn.close();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DoctorInfoAdd.ht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v7.0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localhost.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  <w:sectPr>
          <w:pgSz w:w="11920" w:h="16840"/>
          <w:pgMar w:top="1360" w:bottom="280" w:left="600" w:right="12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Id.,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name,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alization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134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inserted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DoctorInfoAdd.h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203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5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Doctor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-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Add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"DoctorInfoAdd.jsp"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Hospital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System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Doctor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Id.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"did"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899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Name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"dname"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Specialization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"specialization"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"Add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DoctorInfoAdd.jsp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&lt;%@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page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language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"java"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600"/>
      </w:pP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pageEncoding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"ISO-8859-1"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import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"java.sql.*"</w:t>
      </w: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203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6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Doctor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-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Add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&lt;%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840" w:right="539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Class.forName(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"com.mysql.jdbc.Driver"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URL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"jdbc:mysql://localhost:3306/hospital</w:t>
      </w:r>
      <w:r>
        <w:rPr>
          <w:rFonts w:cs="Courier New" w:hAnsi="Courier New" w:eastAsia="Courier New" w:ascii="Courier New"/>
          <w:color w:val="2A00FE"/>
          <w:spacing w:val="1"/>
          <w:w w:val="100"/>
          <w:position w:val="1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DriverManager.getConnection(URL,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 w:right="11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"insert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into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doctor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values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(?,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?,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?)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did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"did"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dname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"dname"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specialization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position w:val="1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"specialization"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 w:right="419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ps.setString(1,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did);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ps.setString(2,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dname);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ps.setString(3,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specialization);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ps.executeUpdate();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  <w:sectPr>
          <w:pgSz w:w="11920" w:h="16840"/>
          <w:pgMar w:top="1360" w:bottom="280" w:left="600" w:right="1680"/>
        </w:sectPr>
      </w:pPr>
      <w:r>
        <w:rPr>
          <w:rFonts w:cs="Courier New" w:hAnsi="Courier New" w:eastAsia="Courier New" w:ascii="Courier New"/>
          <w:spacing w:val="0"/>
          <w:w w:val="100"/>
          <w:position w:val="2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0"/>
          <w:szCs w:val="20"/>
        </w:rPr>
        <w:t>"&lt;center&gt;&lt;h3&gt;Doctor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0"/>
          <w:szCs w:val="20"/>
        </w:rPr>
        <w:t>Details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0"/>
          <w:szCs w:val="20"/>
        </w:rPr>
        <w:t>Added&lt;/h3&gt;&lt;/center&gt;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position w:val="2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84"/>
        <w:ind w:left="1560"/>
      </w:pPr>
      <w:r>
        <w:pict>
          <v:group style="position:absolute;margin-left:23.71pt;margin-top:23.71pt;width:548.02pt;height:794.26pt;mso-position-horizontal-relative:page;mso-position-vertical-relative:page;z-index:-1133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out.println(e);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4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6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168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9"/>
        <w:ind w:left="3847"/>
      </w:pPr>
      <w:r>
        <w:pict>
          <v:group style="position:absolute;margin-left:23.71pt;margin-top:23.71pt;width:548.02pt;height:794.26pt;mso-position-horizontal-relative:page;mso-position-vertical-relative:page;z-index:-1131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34.5pt;margin-top:100.86pt;width:526.44pt;height:0pt;mso-position-horizontal-relative:page;mso-position-vertical-relative:page;z-index:-1132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Connectivity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/>
        <w:ind w:left="383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Inserting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atient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Hospital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PatientInfoAdd.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body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"PatientInfoAdd.jsp"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Hospital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Syste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Patient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Id.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"pid"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/>
        <w:ind w:left="480" w:right="8588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&lt;br&gt;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Name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"pname"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&lt;br&gt;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DOB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"dob"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830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&lt;br&gt;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Gender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"gender"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&lt;br&gt;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Blood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Group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"bgroup"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&lt;br&gt;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"Add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Hospital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PatientInfoAdd.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82" w:right="80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  <w:sectPr>
          <w:pgSz w:w="11920" w:h="16840"/>
          <w:pgMar w:top="1380" w:bottom="280" w:left="600" w:right="16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130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copy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entire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DoctorInfoAdd.jsp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PatientInfoAdd.jsp.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catio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code: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 w:right="248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conn.prepareStatement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"insert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patient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(?,?,?,?,?)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pid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"pid"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8"/>
        <w:ind w:left="480" w:right="3704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pname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"pname"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dob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"dob"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gender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position w:val="2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"gender"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bgroup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"bgroup"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ps.setString(1,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pid);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6728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ps.setString(2,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pname);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ps.setString(3,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dob);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ps.setString(4,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gender);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ps.setString(5,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bgroup);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ps.executeUpdate();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"&lt;center&gt;&lt;h3&gt;Patient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Details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Added&lt;/h3&gt;&lt;/center&gt;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ps.close();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conn.close();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PatientInfoAdd.ht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v7.0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localhost.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Id.,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dob,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blood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group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inserted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PatientInfoAdd.h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311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7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Patient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-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Add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60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84"/>
        <w:ind w:left="120"/>
      </w:pPr>
      <w:r>
        <w:pict>
          <v:group style="position:absolute;margin-left:23.71pt;margin-top:23.71pt;width:548.02pt;height:794.26pt;mso-position-horizontal-relative:page;mso-position-vertical-relative:page;z-index:-1129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"PatientInfoAdd.jsp"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Hospital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System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Patient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Id.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"pid"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120" w:right="979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Name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"pname"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979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DOB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"dob"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Gender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"gender"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Blood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Group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"bgroup"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"Add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PatientInfoAdd.jsp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&lt;%@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page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language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"java"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00"/>
      </w:pP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pageEncoding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"ISO-8859-1"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"java.sql.*"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120" w:right="283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8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Patient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-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Add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&lt;%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840" w:right="619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Class.forName(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"com.mysql.jdbc.Driver"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URL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"jdbc:mysql://localhost:3306/hospital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DriverManager.getConnection(URL,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ps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conn.prepareStatement(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"insert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into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patient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values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(?,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?,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?,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?,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?)</w:t>
      </w:r>
      <w:r>
        <w:rPr>
          <w:rFonts w:cs="Courier New" w:hAnsi="Courier New" w:eastAsia="Courier New" w:ascii="Courier New"/>
          <w:color w:val="2A00FE"/>
          <w:spacing w:val="1"/>
          <w:w w:val="100"/>
          <w:position w:val="1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 w:right="343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pid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request.getParameter(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"pid"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"pname"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dob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"dob"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both"/>
        <w:ind w:left="1560" w:right="319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gender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"gender"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bgroup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"bgroup"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ps.setString(1,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pid);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 w:right="595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ps.setString(2,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pname);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ps.setString(3,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dob);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ps.setString(4,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gender);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ps.setString(5,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bgroup);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ps.executeUpdate();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"&lt;center&gt;&lt;h3&gt;Patient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Details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Added&lt;/h3&gt;&lt;/center&gt;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  <w:sectPr>
          <w:pgSz w:w="11920" w:h="16840"/>
          <w:pgMar w:top="1360" w:bottom="280" w:left="600" w:right="880"/>
        </w:sectPr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9"/>
        <w:ind w:left="840"/>
      </w:pPr>
      <w:r>
        <w:pict>
          <v:group style="position:absolute;margin-left:23.71pt;margin-top:23.71pt;width:548.02pt;height:794.26pt;mso-position-horizontal-relative:page;mso-position-vertical-relative:page;z-index:-1128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out.println(e);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4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168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7.97999pt;margin-top:7.49968pt;width:576pt;height:827.28pt;mso-position-horizontal-relative:page;mso-position-vertical-relative:page;z-index:-1127" coordorigin="160,150" coordsize="11520,16546">
            <v:shape type="#_x0000_t75" style="position:absolute;left:160;top:150;width:11520;height:16546">
              <v:imagedata o:title="" r:id="rId19"/>
            </v:shape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sectPr>
      <w:pgSz w:w="11920" w:h="16840"/>
      <w:pgMar w:top="1580" w:bottom="280" w:left="1680" w:right="168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hyperlink" Target="mailto:bhuvaneswaran@rajalaltshmi.edu.in" TargetMode="External"/><Relationship Id="rId9" Type="http://schemas.openxmlformats.org/officeDocument/2006/relationships/hyperlink" Target="http://www.w3.org/TR/html4/loose.dtd" TargetMode="External"/><Relationship Id="rId10" Type="http://schemas.openxmlformats.org/officeDocument/2006/relationships/hyperlink" Target="http://www.w3.org/TR/html4/loose.dtd" TargetMode="External"/><Relationship Id="rId11" Type="http://schemas.openxmlformats.org/officeDocument/2006/relationships/hyperlink" Target="http://www.w3.org/TR/html4/loose.dtd" TargetMode="External"/><Relationship Id="rId12" Type="http://schemas.openxmlformats.org/officeDocument/2006/relationships/hyperlink" Target="http://www.w3.org/TR/html4/loose.dtd" TargetMode="External"/><Relationship Id="rId13" Type="http://schemas.openxmlformats.org/officeDocument/2006/relationships/hyperlink" Target="http://www.w3.org/TR/html4/loose.dtd" TargetMode="External"/><Relationship Id="rId14" Type="http://schemas.openxmlformats.org/officeDocument/2006/relationships/hyperlink" Target="http://www.w3.org/TR/html4/loose.dtd" TargetMode="External"/><Relationship Id="rId15" Type="http://schemas.openxmlformats.org/officeDocument/2006/relationships/hyperlink" Target="http://www.w3.org/TR/html4/loose.dtd" TargetMode="External"/><Relationship Id="rId16" Type="http://schemas.openxmlformats.org/officeDocument/2006/relationships/hyperlink" Target="http://www.w3.org/TR/html4/loose.dtd" TargetMode="External"/><Relationship Id="rId17" Type="http://schemas.openxmlformats.org/officeDocument/2006/relationships/hyperlink" Target="http://www.w3.org/TR/html4/loose.dtd" TargetMode="External"/><Relationship Id="rId18" Type="http://schemas.openxmlformats.org/officeDocument/2006/relationships/hyperlink" Target="http://www.w3.org/TR/html4/loose.dtd" TargetMode="External"/><Relationship Id="rId19" Type="http://schemas.openxmlformats.org/officeDocument/2006/relationships/image" Target="media/image5.pn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